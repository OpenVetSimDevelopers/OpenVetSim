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7E00" w14:textId="77777777" w:rsidR="008527C0" w:rsidRPr="00FD6A4A" w:rsidRDefault="003175EB" w:rsidP="00BD1B90">
      <w:pPr>
        <w:tabs>
          <w:tab w:val="left" w:pos="9000"/>
        </w:tabs>
        <w:rPr>
          <w:rFonts w:ascii="Arial" w:hAnsi="Arial" w:cs="Arial"/>
          <w:b/>
        </w:rPr>
      </w:pPr>
      <w:r>
        <w:rPr>
          <w:rFonts w:ascii="Arial" w:hAnsi="Arial" w:cs="Arial"/>
          <w:b/>
          <w:noProof/>
        </w:rPr>
        <w:drawing>
          <wp:inline distT="0" distB="0" distL="0" distR="0" wp14:anchorId="47E83AAA" wp14:editId="331F788E">
            <wp:extent cx="2057400" cy="1172373"/>
            <wp:effectExtent l="0" t="0" r="0" b="8890"/>
            <wp:docPr id="3" name="Picture 3" descr="C:\Users\David Weiner\Desktop\logo-open-vetsi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 Weiner\Desktop\logo-open-vetsim.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172373"/>
                    </a:xfrm>
                    <a:prstGeom prst="rect">
                      <a:avLst/>
                    </a:prstGeom>
                    <a:noFill/>
                    <a:ln>
                      <a:noFill/>
                    </a:ln>
                  </pic:spPr>
                </pic:pic>
              </a:graphicData>
            </a:graphic>
          </wp:inline>
        </w:drawing>
      </w:r>
      <w:r>
        <w:rPr>
          <w:rFonts w:ascii="Arial" w:hAnsi="Arial" w:cs="Arial"/>
          <w:b/>
          <w:noProof/>
        </w:rPr>
        <w:drawing>
          <wp:anchor distT="0" distB="0" distL="114300" distR="114300" simplePos="0" relativeHeight="251662336" behindDoc="0" locked="0" layoutInCell="1" allowOverlap="1" wp14:anchorId="5960AF88" wp14:editId="6D3AED57">
            <wp:simplePos x="0" y="0"/>
            <wp:positionH relativeFrom="column">
              <wp:posOffset>2447925</wp:posOffset>
            </wp:positionH>
            <wp:positionV relativeFrom="paragraph">
              <wp:posOffset>377825</wp:posOffset>
            </wp:positionV>
            <wp:extent cx="3300730" cy="4749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0730" cy="474980"/>
                    </a:xfrm>
                    <a:prstGeom prst="rect">
                      <a:avLst/>
                    </a:prstGeom>
                  </pic:spPr>
                </pic:pic>
              </a:graphicData>
            </a:graphic>
            <wp14:sizeRelH relativeFrom="margin">
              <wp14:pctWidth>0</wp14:pctWidth>
            </wp14:sizeRelH>
            <wp14:sizeRelV relativeFrom="margin">
              <wp14:pctHeight>0</wp14:pctHeight>
            </wp14:sizeRelV>
          </wp:anchor>
        </w:drawing>
      </w:r>
    </w:p>
    <w:p w14:paraId="14939A5F" w14:textId="77777777" w:rsidR="00DA59A5" w:rsidRDefault="00DA59A5" w:rsidP="00AD06C6">
      <w:pPr>
        <w:tabs>
          <w:tab w:val="left" w:pos="9000"/>
        </w:tabs>
        <w:rPr>
          <w:rFonts w:ascii="Arial" w:hAnsi="Arial" w:cs="Arial"/>
          <w:sz w:val="32"/>
          <w:szCs w:val="32"/>
        </w:rPr>
      </w:pPr>
    </w:p>
    <w:p w14:paraId="7D95F637" w14:textId="77777777" w:rsidR="00EF1053" w:rsidRPr="00DF5DAC" w:rsidRDefault="00EF1053" w:rsidP="00EF1053">
      <w:pPr>
        <w:overflowPunct/>
        <w:textAlignment w:val="auto"/>
        <w:rPr>
          <w:rFonts w:ascii="Arial" w:hAnsi="Arial" w:cs="Arial"/>
          <w:sz w:val="40"/>
          <w:szCs w:val="24"/>
        </w:rPr>
      </w:pPr>
      <w:r w:rsidRPr="00DF5DAC">
        <w:rPr>
          <w:rFonts w:ascii="Arial" w:hAnsi="Arial" w:cs="Arial"/>
          <w:sz w:val="40"/>
          <w:szCs w:val="24"/>
        </w:rPr>
        <w:t>Cornell University College of Veterinary Medicine</w:t>
      </w:r>
    </w:p>
    <w:p w14:paraId="7D1395A9" w14:textId="77777777" w:rsidR="00F830DF" w:rsidRPr="00DF5DAC" w:rsidRDefault="00865C60" w:rsidP="00F830DF">
      <w:pPr>
        <w:tabs>
          <w:tab w:val="left" w:pos="9000"/>
        </w:tabs>
        <w:rPr>
          <w:rFonts w:ascii="Arial" w:hAnsi="Arial" w:cs="Arial"/>
          <w:sz w:val="40"/>
          <w:szCs w:val="32"/>
        </w:rPr>
      </w:pPr>
      <w:r w:rsidRPr="00DF5DAC">
        <w:rPr>
          <w:rFonts w:ascii="Arial" w:hAnsi="Arial" w:cs="Arial"/>
          <w:sz w:val="40"/>
          <w:szCs w:val="32"/>
        </w:rPr>
        <w:t>Student Training Simulation Project</w:t>
      </w:r>
    </w:p>
    <w:p w14:paraId="736173FF" w14:textId="77777777" w:rsidR="00C91E97" w:rsidRDefault="00C91E97" w:rsidP="00CA2E5A">
      <w:pPr>
        <w:tabs>
          <w:tab w:val="left" w:pos="9000"/>
        </w:tabs>
        <w:rPr>
          <w:rFonts w:ascii="Arial" w:hAnsi="Arial" w:cs="Arial"/>
          <w:sz w:val="32"/>
          <w:szCs w:val="32"/>
        </w:rPr>
      </w:pPr>
    </w:p>
    <w:p w14:paraId="7CABE45C" w14:textId="77777777" w:rsidR="00865C60" w:rsidRPr="00865C60" w:rsidRDefault="004C3EA2" w:rsidP="00CA2E5A">
      <w:pPr>
        <w:tabs>
          <w:tab w:val="left" w:pos="9000"/>
        </w:tabs>
        <w:rPr>
          <w:rFonts w:ascii="Arial" w:hAnsi="Arial" w:cs="Arial"/>
          <w:sz w:val="48"/>
          <w:szCs w:val="32"/>
        </w:rPr>
      </w:pPr>
      <w:r>
        <w:rPr>
          <w:rFonts w:ascii="Arial" w:hAnsi="Arial" w:cs="Arial"/>
          <w:sz w:val="48"/>
          <w:szCs w:val="32"/>
        </w:rPr>
        <w:t>XML Scenario Specification</w:t>
      </w:r>
    </w:p>
    <w:p w14:paraId="69649ED2" w14:textId="77777777" w:rsidR="003175EB" w:rsidRDefault="003175EB" w:rsidP="003175EB">
      <w:pPr>
        <w:pStyle w:val="PropNormal"/>
      </w:pPr>
    </w:p>
    <w:p w14:paraId="542DD2CD" w14:textId="4CD236AE" w:rsidR="003175EB" w:rsidRPr="000B4DDB" w:rsidRDefault="0058312A" w:rsidP="003175EB">
      <w:pPr>
        <w:pStyle w:val="PropNormal"/>
      </w:pPr>
      <w:r>
        <w:t>2026-October-05</w:t>
      </w:r>
    </w:p>
    <w:p w14:paraId="7CFCED9E" w14:textId="77777777" w:rsidR="003175EB" w:rsidRPr="000B4DDB" w:rsidRDefault="003175EB" w:rsidP="003175EB">
      <w:pPr>
        <w:pStyle w:val="PropNormal"/>
      </w:pPr>
    </w:p>
    <w:p w14:paraId="78E7CDF5" w14:textId="165518CC" w:rsidR="00F16DF0" w:rsidRDefault="003175EB" w:rsidP="00A529F8">
      <w:pPr>
        <w:pStyle w:val="PropNormal"/>
      </w:pPr>
      <w:r>
        <w:t>Version 1.12</w:t>
      </w:r>
    </w:p>
    <w:p w14:paraId="6FD51FA5" w14:textId="77777777" w:rsidR="003175EB" w:rsidRDefault="003175EB" w:rsidP="003175EB">
      <w:pPr>
        <w:pStyle w:val="PropNormal"/>
      </w:pPr>
    </w:p>
    <w:p w14:paraId="5E2BEFA8" w14:textId="77777777" w:rsidR="003175EB" w:rsidRDefault="003175EB" w:rsidP="003175EB">
      <w:pPr>
        <w:pStyle w:val="PropNormal"/>
        <w:rPr>
          <w:b/>
        </w:rPr>
      </w:pPr>
      <w:r>
        <w:rPr>
          <w:b/>
        </w:rPr>
        <w:t>I-Town Design</w:t>
      </w:r>
    </w:p>
    <w:p w14:paraId="7D2F0E4A" w14:textId="77777777" w:rsidR="00532DBF" w:rsidRDefault="00532DBF" w:rsidP="003175EB">
      <w:pPr>
        <w:pStyle w:val="PropNormal"/>
      </w:pPr>
    </w:p>
    <w:p w14:paraId="5695DD77" w14:textId="57B2B0A2" w:rsidR="003175EB" w:rsidRDefault="003175EB" w:rsidP="003175EB">
      <w:pPr>
        <w:pStyle w:val="PropNormal"/>
      </w:pPr>
      <w:r>
        <w:t>David Weiner</w:t>
      </w:r>
    </w:p>
    <w:p w14:paraId="08EB1AB8" w14:textId="491C5D5E" w:rsidR="003175EB" w:rsidRDefault="003175EB" w:rsidP="003175EB">
      <w:pPr>
        <w:pStyle w:val="PropNormal"/>
      </w:pPr>
      <w:r>
        <w:t>V: 607 227 29</w:t>
      </w:r>
      <w:r w:rsidR="00F0016E">
        <w:t>58</w:t>
      </w:r>
    </w:p>
    <w:p w14:paraId="2CEB0486" w14:textId="2C60997A" w:rsidR="00F0016E" w:rsidRDefault="00F0016E" w:rsidP="003175EB">
      <w:pPr>
        <w:pStyle w:val="PropNormal"/>
      </w:pPr>
      <w:r>
        <w:t xml:space="preserve">E: </w:t>
      </w:r>
      <w:hyperlink r:id="rId10" w:history="1">
        <w:r w:rsidRPr="00C374BB">
          <w:rPr>
            <w:rStyle w:val="Hyperlink"/>
          </w:rPr>
          <w:t>david@itowndesign.com</w:t>
        </w:r>
      </w:hyperlink>
    </w:p>
    <w:p w14:paraId="3E6CBEB0" w14:textId="152ECDE1" w:rsidR="003175EB" w:rsidRDefault="00F0016E" w:rsidP="003175EB">
      <w:pPr>
        <w:pStyle w:val="PropNormal"/>
      </w:pPr>
      <w:r>
        <w:t>\</w:t>
      </w:r>
    </w:p>
    <w:p w14:paraId="6CDC4877" w14:textId="77777777" w:rsidR="003175EB" w:rsidRDefault="003175EB" w:rsidP="003175EB">
      <w:pPr>
        <w:pStyle w:val="PropNormal"/>
      </w:pPr>
      <w:r>
        <w:t>Terry Kelleher</w:t>
      </w:r>
    </w:p>
    <w:p w14:paraId="59D4F7F6" w14:textId="77777777" w:rsidR="003175EB" w:rsidRDefault="003175EB" w:rsidP="003175EB">
      <w:pPr>
        <w:pStyle w:val="PropNormal"/>
      </w:pPr>
      <w:r>
        <w:t xml:space="preserve">V: </w:t>
      </w:r>
      <w:r w:rsidRPr="00C63D94">
        <w:t>607-351-6456</w:t>
      </w:r>
    </w:p>
    <w:p w14:paraId="5A398696" w14:textId="5F771FBA" w:rsidR="003175EB" w:rsidRDefault="003175EB" w:rsidP="003175EB">
      <w:pPr>
        <w:pStyle w:val="PropNormal"/>
      </w:pPr>
      <w:r>
        <w:t xml:space="preserve">E: </w:t>
      </w:r>
      <w:hyperlink r:id="rId11" w:history="1">
        <w:r w:rsidR="00F0016E" w:rsidRPr="00C374BB">
          <w:rPr>
            <w:rStyle w:val="Hyperlink"/>
          </w:rPr>
          <w:t>terry@itowndesign.com</w:t>
        </w:r>
      </w:hyperlink>
    </w:p>
    <w:p w14:paraId="4750D9E0" w14:textId="77777777" w:rsidR="00F0016E" w:rsidRDefault="00F0016E" w:rsidP="003175EB">
      <w:pPr>
        <w:pStyle w:val="PropNormal"/>
      </w:pPr>
    </w:p>
    <w:p w14:paraId="15A32045" w14:textId="73BC35EF" w:rsidR="00F0016E" w:rsidRDefault="00F0016E" w:rsidP="003175EB">
      <w:pPr>
        <w:pStyle w:val="PropNormal"/>
      </w:pPr>
      <w:r>
        <w:t>Sales</w:t>
      </w:r>
    </w:p>
    <w:p w14:paraId="1809C478" w14:textId="0600FA8F" w:rsidR="00F0016E" w:rsidRDefault="00F0016E" w:rsidP="003175EB">
      <w:pPr>
        <w:pStyle w:val="PropNormal"/>
      </w:pPr>
      <w:r>
        <w:t xml:space="preserve">E: </w:t>
      </w:r>
      <w:hyperlink r:id="rId12" w:history="1">
        <w:r w:rsidRPr="00C374BB">
          <w:rPr>
            <w:rStyle w:val="Hyperlink"/>
          </w:rPr>
          <w:t>sales@itowndesign.com</w:t>
        </w:r>
      </w:hyperlink>
    </w:p>
    <w:p w14:paraId="31098013" w14:textId="77777777" w:rsidR="00F0016E" w:rsidRDefault="00F0016E" w:rsidP="003175EB">
      <w:pPr>
        <w:pStyle w:val="PropNormal"/>
      </w:pPr>
    </w:p>
    <w:p w14:paraId="6922D00E" w14:textId="5BD73F3A" w:rsidR="00F0016E" w:rsidRDefault="00F0016E" w:rsidP="003175EB">
      <w:pPr>
        <w:pStyle w:val="PropNormal"/>
      </w:pPr>
      <w:r>
        <w:t>Tech Support</w:t>
      </w:r>
    </w:p>
    <w:p w14:paraId="2FAE1F85" w14:textId="17C513C5" w:rsidR="00F0016E" w:rsidRDefault="00F0016E" w:rsidP="003175EB">
      <w:pPr>
        <w:pStyle w:val="PropNormal"/>
      </w:pPr>
      <w:r>
        <w:t xml:space="preserve">E: </w:t>
      </w:r>
      <w:hyperlink r:id="rId13" w:history="1">
        <w:r w:rsidRPr="00C374BB">
          <w:rPr>
            <w:rStyle w:val="Hyperlink"/>
          </w:rPr>
          <w:t>tech@itowndesign.com</w:t>
        </w:r>
      </w:hyperlink>
    </w:p>
    <w:p w14:paraId="509C10CE" w14:textId="77777777" w:rsidR="00F0016E" w:rsidRPr="00C63D94" w:rsidRDefault="00F0016E" w:rsidP="003175EB">
      <w:pPr>
        <w:pStyle w:val="PropNormal"/>
      </w:pPr>
    </w:p>
    <w:p w14:paraId="3D7173C4" w14:textId="77777777" w:rsidR="00A61D72" w:rsidRDefault="00CC069F">
      <w:pPr>
        <w:pStyle w:val="TOC1"/>
        <w:tabs>
          <w:tab w:val="left" w:pos="660"/>
          <w:tab w:val="right" w:leader="dot" w:pos="9350"/>
        </w:tabs>
        <w:rPr>
          <w:noProof/>
        </w:rPr>
      </w:pPr>
      <w:r>
        <w:rPr>
          <w:rFonts w:cs="Arial"/>
          <w:sz w:val="28"/>
        </w:rPr>
        <w:br w:type="page"/>
      </w:r>
      <w:r w:rsidR="00166427" w:rsidRPr="004E069A">
        <w:rPr>
          <w:rFonts w:ascii="Arial" w:hAnsi="Arial" w:cs="Arial"/>
          <w:szCs w:val="24"/>
        </w:rPr>
        <w:fldChar w:fldCharType="begin"/>
      </w:r>
      <w:r w:rsidR="0044158A" w:rsidRPr="004E069A">
        <w:rPr>
          <w:rFonts w:cs="Arial"/>
        </w:rPr>
        <w:instrText xml:space="preserve"> TOC \t "Proposal 1,1,Proposal 2,2" </w:instrText>
      </w:r>
      <w:r w:rsidR="00166427" w:rsidRPr="004E069A">
        <w:rPr>
          <w:rFonts w:ascii="Arial" w:hAnsi="Arial" w:cs="Arial"/>
          <w:szCs w:val="24"/>
        </w:rPr>
        <w:fldChar w:fldCharType="separate"/>
      </w:r>
    </w:p>
    <w:p w14:paraId="4472F0FB" w14:textId="6209E605"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lastRenderedPageBreak/>
        <w:t>1.</w:t>
      </w:r>
      <w:r>
        <w:rPr>
          <w:rFonts w:asciiTheme="minorHAnsi" w:eastAsiaTheme="minorEastAsia" w:hAnsiTheme="minorHAnsi" w:cstheme="minorBidi"/>
          <w:b w:val="0"/>
          <w:caps w:val="0"/>
          <w:noProof/>
          <w:spacing w:val="0"/>
          <w:kern w:val="2"/>
          <w:szCs w:val="24"/>
          <w14:ligatures w14:val="standardContextual"/>
        </w:rPr>
        <w:tab/>
      </w:r>
      <w:r>
        <w:rPr>
          <w:noProof/>
        </w:rPr>
        <w:t>Introduction and Overview</w:t>
      </w:r>
      <w:r>
        <w:rPr>
          <w:noProof/>
        </w:rPr>
        <w:tab/>
      </w:r>
      <w:r>
        <w:rPr>
          <w:noProof/>
        </w:rPr>
        <w:fldChar w:fldCharType="begin"/>
      </w:r>
      <w:r>
        <w:rPr>
          <w:noProof/>
        </w:rPr>
        <w:instrText xml:space="preserve"> PAGEREF _Toc196468730 \h </w:instrText>
      </w:r>
      <w:r>
        <w:rPr>
          <w:noProof/>
        </w:rPr>
      </w:r>
      <w:r>
        <w:rPr>
          <w:noProof/>
        </w:rPr>
        <w:fldChar w:fldCharType="separate"/>
      </w:r>
      <w:r>
        <w:rPr>
          <w:noProof/>
        </w:rPr>
        <w:t>5</w:t>
      </w:r>
      <w:r>
        <w:rPr>
          <w:noProof/>
        </w:rPr>
        <w:fldChar w:fldCharType="end"/>
      </w:r>
    </w:p>
    <w:p w14:paraId="0893B1AB" w14:textId="6561A9C8"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2.</w:t>
      </w:r>
      <w:r>
        <w:rPr>
          <w:rFonts w:asciiTheme="minorHAnsi" w:eastAsiaTheme="minorEastAsia" w:hAnsiTheme="minorHAnsi" w:cstheme="minorBidi"/>
          <w:b w:val="0"/>
          <w:caps w:val="0"/>
          <w:noProof/>
          <w:spacing w:val="0"/>
          <w:kern w:val="2"/>
          <w:szCs w:val="24"/>
          <w14:ligatures w14:val="standardContextual"/>
        </w:rPr>
        <w:tab/>
      </w:r>
      <w:r>
        <w:rPr>
          <w:noProof/>
        </w:rPr>
        <w:t>Synchronization and Scenario Management</w:t>
      </w:r>
      <w:r>
        <w:rPr>
          <w:noProof/>
        </w:rPr>
        <w:tab/>
      </w:r>
      <w:r>
        <w:rPr>
          <w:noProof/>
        </w:rPr>
        <w:fldChar w:fldCharType="begin"/>
      </w:r>
      <w:r>
        <w:rPr>
          <w:noProof/>
        </w:rPr>
        <w:instrText xml:space="preserve"> PAGEREF _Toc196468731 \h </w:instrText>
      </w:r>
      <w:r>
        <w:rPr>
          <w:noProof/>
        </w:rPr>
      </w:r>
      <w:r>
        <w:rPr>
          <w:noProof/>
        </w:rPr>
        <w:fldChar w:fldCharType="separate"/>
      </w:r>
      <w:r>
        <w:rPr>
          <w:noProof/>
        </w:rPr>
        <w:t>6</w:t>
      </w:r>
      <w:r>
        <w:rPr>
          <w:noProof/>
        </w:rPr>
        <w:fldChar w:fldCharType="end"/>
      </w:r>
    </w:p>
    <w:p w14:paraId="2513907D" w14:textId="4CF37FA2" w:rsidR="00A61D72" w:rsidRDefault="00A61D72">
      <w:pPr>
        <w:pStyle w:val="TOC2"/>
        <w:tabs>
          <w:tab w:val="left" w:pos="96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2.1</w:t>
      </w:r>
      <w:r>
        <w:rPr>
          <w:rFonts w:asciiTheme="minorHAnsi" w:eastAsiaTheme="minorEastAsia" w:hAnsiTheme="minorHAnsi" w:cstheme="minorBidi"/>
          <w:smallCaps w:val="0"/>
          <w:noProof/>
          <w:spacing w:val="0"/>
          <w:kern w:val="2"/>
          <w:szCs w:val="24"/>
          <w14:ligatures w14:val="standardContextual"/>
        </w:rPr>
        <w:tab/>
      </w:r>
      <w:r>
        <w:rPr>
          <w:noProof/>
        </w:rPr>
        <w:t>Scenario Upload</w:t>
      </w:r>
      <w:r>
        <w:rPr>
          <w:noProof/>
        </w:rPr>
        <w:tab/>
      </w:r>
      <w:r>
        <w:rPr>
          <w:noProof/>
        </w:rPr>
        <w:fldChar w:fldCharType="begin"/>
      </w:r>
      <w:r>
        <w:rPr>
          <w:noProof/>
        </w:rPr>
        <w:instrText xml:space="preserve"> PAGEREF _Toc196468732 \h </w:instrText>
      </w:r>
      <w:r>
        <w:rPr>
          <w:noProof/>
        </w:rPr>
      </w:r>
      <w:r>
        <w:rPr>
          <w:noProof/>
        </w:rPr>
        <w:fldChar w:fldCharType="separate"/>
      </w:r>
      <w:r>
        <w:rPr>
          <w:noProof/>
        </w:rPr>
        <w:t>6</w:t>
      </w:r>
      <w:r>
        <w:rPr>
          <w:noProof/>
        </w:rPr>
        <w:fldChar w:fldCharType="end"/>
      </w:r>
    </w:p>
    <w:p w14:paraId="7A9ADB0E" w14:textId="01CAAB69" w:rsidR="00A61D72" w:rsidRDefault="00A61D72">
      <w:pPr>
        <w:pStyle w:val="TOC2"/>
        <w:tabs>
          <w:tab w:val="left" w:pos="96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2.2</w:t>
      </w:r>
      <w:r>
        <w:rPr>
          <w:rFonts w:asciiTheme="minorHAnsi" w:eastAsiaTheme="minorEastAsia" w:hAnsiTheme="minorHAnsi" w:cstheme="minorBidi"/>
          <w:smallCaps w:val="0"/>
          <w:noProof/>
          <w:spacing w:val="0"/>
          <w:kern w:val="2"/>
          <w:szCs w:val="24"/>
          <w14:ligatures w14:val="standardContextual"/>
        </w:rPr>
        <w:tab/>
      </w:r>
      <w:r>
        <w:rPr>
          <w:noProof/>
        </w:rPr>
        <w:t>Scenario Format</w:t>
      </w:r>
      <w:r>
        <w:rPr>
          <w:noProof/>
        </w:rPr>
        <w:tab/>
      </w:r>
      <w:r>
        <w:rPr>
          <w:noProof/>
        </w:rPr>
        <w:fldChar w:fldCharType="begin"/>
      </w:r>
      <w:r>
        <w:rPr>
          <w:noProof/>
        </w:rPr>
        <w:instrText xml:space="preserve"> PAGEREF _Toc196468733 \h </w:instrText>
      </w:r>
      <w:r>
        <w:rPr>
          <w:noProof/>
        </w:rPr>
      </w:r>
      <w:r>
        <w:rPr>
          <w:noProof/>
        </w:rPr>
        <w:fldChar w:fldCharType="separate"/>
      </w:r>
      <w:r>
        <w:rPr>
          <w:noProof/>
        </w:rPr>
        <w:t>7</w:t>
      </w:r>
      <w:r>
        <w:rPr>
          <w:noProof/>
        </w:rPr>
        <w:fldChar w:fldCharType="end"/>
      </w:r>
    </w:p>
    <w:p w14:paraId="21D2AB83" w14:textId="57D70666" w:rsidR="00A61D72" w:rsidRDefault="00A61D72">
      <w:pPr>
        <w:pStyle w:val="TOC2"/>
        <w:tabs>
          <w:tab w:val="left" w:pos="96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2.3</w:t>
      </w:r>
      <w:r>
        <w:rPr>
          <w:rFonts w:asciiTheme="minorHAnsi" w:eastAsiaTheme="minorEastAsia" w:hAnsiTheme="minorHAnsi" w:cstheme="minorBidi"/>
          <w:smallCaps w:val="0"/>
          <w:noProof/>
          <w:spacing w:val="0"/>
          <w:kern w:val="2"/>
          <w:szCs w:val="24"/>
          <w14:ligatures w14:val="standardContextual"/>
        </w:rPr>
        <w:tab/>
      </w:r>
      <w:r>
        <w:rPr>
          <w:noProof/>
        </w:rPr>
        <w:t>Scenario Images Directory</w:t>
      </w:r>
      <w:r>
        <w:rPr>
          <w:noProof/>
        </w:rPr>
        <w:tab/>
      </w:r>
      <w:r>
        <w:rPr>
          <w:noProof/>
        </w:rPr>
        <w:fldChar w:fldCharType="begin"/>
      </w:r>
      <w:r>
        <w:rPr>
          <w:noProof/>
        </w:rPr>
        <w:instrText xml:space="preserve"> PAGEREF _Toc196468734 \h </w:instrText>
      </w:r>
      <w:r>
        <w:rPr>
          <w:noProof/>
        </w:rPr>
      </w:r>
      <w:r>
        <w:rPr>
          <w:noProof/>
        </w:rPr>
        <w:fldChar w:fldCharType="separate"/>
      </w:r>
      <w:r>
        <w:rPr>
          <w:noProof/>
        </w:rPr>
        <w:t>7</w:t>
      </w:r>
      <w:r>
        <w:rPr>
          <w:noProof/>
        </w:rPr>
        <w:fldChar w:fldCharType="end"/>
      </w:r>
    </w:p>
    <w:p w14:paraId="2A0A8B25" w14:textId="6AA29F74" w:rsidR="00A61D72" w:rsidRDefault="00A61D72">
      <w:pPr>
        <w:pStyle w:val="TOC2"/>
        <w:tabs>
          <w:tab w:val="left" w:pos="96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2.4</w:t>
      </w:r>
      <w:r>
        <w:rPr>
          <w:rFonts w:asciiTheme="minorHAnsi" w:eastAsiaTheme="minorEastAsia" w:hAnsiTheme="minorHAnsi" w:cstheme="minorBidi"/>
          <w:smallCaps w:val="0"/>
          <w:noProof/>
          <w:spacing w:val="0"/>
          <w:kern w:val="2"/>
          <w:szCs w:val="24"/>
          <w14:ligatures w14:val="standardContextual"/>
        </w:rPr>
        <w:tab/>
      </w:r>
      <w:r>
        <w:rPr>
          <w:noProof/>
        </w:rPr>
        <w:t>Scenario Vocals Directory</w:t>
      </w:r>
      <w:r>
        <w:rPr>
          <w:noProof/>
        </w:rPr>
        <w:tab/>
      </w:r>
      <w:r>
        <w:rPr>
          <w:noProof/>
        </w:rPr>
        <w:fldChar w:fldCharType="begin"/>
      </w:r>
      <w:r>
        <w:rPr>
          <w:noProof/>
        </w:rPr>
        <w:instrText xml:space="preserve"> PAGEREF _Toc196468735 \h </w:instrText>
      </w:r>
      <w:r>
        <w:rPr>
          <w:noProof/>
        </w:rPr>
      </w:r>
      <w:r>
        <w:rPr>
          <w:noProof/>
        </w:rPr>
        <w:fldChar w:fldCharType="separate"/>
      </w:r>
      <w:r>
        <w:rPr>
          <w:noProof/>
        </w:rPr>
        <w:t>8</w:t>
      </w:r>
      <w:r>
        <w:rPr>
          <w:noProof/>
        </w:rPr>
        <w:fldChar w:fldCharType="end"/>
      </w:r>
    </w:p>
    <w:p w14:paraId="7188DA03" w14:textId="6D428DC5" w:rsidR="00A61D72" w:rsidRDefault="00A61D72">
      <w:pPr>
        <w:pStyle w:val="TOC2"/>
        <w:tabs>
          <w:tab w:val="left" w:pos="96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2.5</w:t>
      </w:r>
      <w:r>
        <w:rPr>
          <w:rFonts w:asciiTheme="minorHAnsi" w:eastAsiaTheme="minorEastAsia" w:hAnsiTheme="minorHAnsi" w:cstheme="minorBidi"/>
          <w:smallCaps w:val="0"/>
          <w:noProof/>
          <w:spacing w:val="0"/>
          <w:kern w:val="2"/>
          <w:szCs w:val="24"/>
          <w14:ligatures w14:val="standardContextual"/>
        </w:rPr>
        <w:tab/>
      </w:r>
      <w:r>
        <w:rPr>
          <w:noProof/>
        </w:rPr>
        <w:t>Scenario Media Directory</w:t>
      </w:r>
      <w:r>
        <w:rPr>
          <w:noProof/>
        </w:rPr>
        <w:tab/>
      </w:r>
      <w:r>
        <w:rPr>
          <w:noProof/>
        </w:rPr>
        <w:fldChar w:fldCharType="begin"/>
      </w:r>
      <w:r>
        <w:rPr>
          <w:noProof/>
        </w:rPr>
        <w:instrText xml:space="preserve"> PAGEREF _Toc196468736 \h </w:instrText>
      </w:r>
      <w:r>
        <w:rPr>
          <w:noProof/>
        </w:rPr>
      </w:r>
      <w:r>
        <w:rPr>
          <w:noProof/>
        </w:rPr>
        <w:fldChar w:fldCharType="separate"/>
      </w:r>
      <w:r>
        <w:rPr>
          <w:noProof/>
        </w:rPr>
        <w:t>9</w:t>
      </w:r>
      <w:r>
        <w:rPr>
          <w:noProof/>
        </w:rPr>
        <w:fldChar w:fldCharType="end"/>
      </w:r>
    </w:p>
    <w:p w14:paraId="2A20A18C" w14:textId="5CC57AFD"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3.</w:t>
      </w:r>
      <w:r>
        <w:rPr>
          <w:rFonts w:asciiTheme="minorHAnsi" w:eastAsiaTheme="minorEastAsia" w:hAnsiTheme="minorHAnsi" w:cstheme="minorBidi"/>
          <w:b w:val="0"/>
          <w:caps w:val="0"/>
          <w:noProof/>
          <w:spacing w:val="0"/>
          <w:kern w:val="2"/>
          <w:szCs w:val="24"/>
          <w14:ligatures w14:val="standardContextual"/>
        </w:rPr>
        <w:tab/>
      </w:r>
      <w:r>
        <w:rPr>
          <w:noProof/>
        </w:rPr>
        <w:t>Schema</w:t>
      </w:r>
      <w:r>
        <w:rPr>
          <w:noProof/>
        </w:rPr>
        <w:tab/>
      </w:r>
      <w:r>
        <w:rPr>
          <w:noProof/>
        </w:rPr>
        <w:fldChar w:fldCharType="begin"/>
      </w:r>
      <w:r>
        <w:rPr>
          <w:noProof/>
        </w:rPr>
        <w:instrText xml:space="preserve"> PAGEREF _Toc196468737 \h </w:instrText>
      </w:r>
      <w:r>
        <w:rPr>
          <w:noProof/>
        </w:rPr>
      </w:r>
      <w:r>
        <w:rPr>
          <w:noProof/>
        </w:rPr>
        <w:fldChar w:fldCharType="separate"/>
      </w:r>
      <w:r>
        <w:rPr>
          <w:noProof/>
        </w:rPr>
        <w:t>10</w:t>
      </w:r>
      <w:r>
        <w:rPr>
          <w:noProof/>
        </w:rPr>
        <w:fldChar w:fldCharType="end"/>
      </w:r>
    </w:p>
    <w:p w14:paraId="40E24676" w14:textId="1817E9DC"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4.</w:t>
      </w:r>
      <w:r>
        <w:rPr>
          <w:rFonts w:asciiTheme="minorHAnsi" w:eastAsiaTheme="minorEastAsia" w:hAnsiTheme="minorHAnsi" w:cstheme="minorBidi"/>
          <w:b w:val="0"/>
          <w:caps w:val="0"/>
          <w:noProof/>
          <w:spacing w:val="0"/>
          <w:kern w:val="2"/>
          <w:szCs w:val="24"/>
          <w14:ligatures w14:val="standardContextual"/>
        </w:rPr>
        <w:tab/>
      </w:r>
      <w:r>
        <w:rPr>
          <w:noProof/>
        </w:rPr>
        <w:t>Scenario Header</w:t>
      </w:r>
      <w:r>
        <w:rPr>
          <w:noProof/>
        </w:rPr>
        <w:tab/>
      </w:r>
      <w:r>
        <w:rPr>
          <w:noProof/>
        </w:rPr>
        <w:fldChar w:fldCharType="begin"/>
      </w:r>
      <w:r>
        <w:rPr>
          <w:noProof/>
        </w:rPr>
        <w:instrText xml:space="preserve"> PAGEREF _Toc196468738 \h </w:instrText>
      </w:r>
      <w:r>
        <w:rPr>
          <w:noProof/>
        </w:rPr>
      </w:r>
      <w:r>
        <w:rPr>
          <w:noProof/>
        </w:rPr>
        <w:fldChar w:fldCharType="separate"/>
      </w:r>
      <w:r>
        <w:rPr>
          <w:noProof/>
        </w:rPr>
        <w:t>12</w:t>
      </w:r>
      <w:r>
        <w:rPr>
          <w:noProof/>
        </w:rPr>
        <w:fldChar w:fldCharType="end"/>
      </w:r>
    </w:p>
    <w:p w14:paraId="43B5E519" w14:textId="730C3400"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5.</w:t>
      </w:r>
      <w:r>
        <w:rPr>
          <w:rFonts w:asciiTheme="minorHAnsi" w:eastAsiaTheme="minorEastAsia" w:hAnsiTheme="minorHAnsi" w:cstheme="minorBidi"/>
          <w:b w:val="0"/>
          <w:caps w:val="0"/>
          <w:noProof/>
          <w:spacing w:val="0"/>
          <w:kern w:val="2"/>
          <w:szCs w:val="24"/>
          <w14:ligatures w14:val="standardContextual"/>
        </w:rPr>
        <w:tab/>
      </w:r>
      <w:r>
        <w:rPr>
          <w:noProof/>
        </w:rPr>
        <w:t>Scenario Profile</w:t>
      </w:r>
      <w:r>
        <w:rPr>
          <w:noProof/>
        </w:rPr>
        <w:tab/>
      </w:r>
      <w:r>
        <w:rPr>
          <w:noProof/>
        </w:rPr>
        <w:fldChar w:fldCharType="begin"/>
      </w:r>
      <w:r>
        <w:rPr>
          <w:noProof/>
        </w:rPr>
        <w:instrText xml:space="preserve"> PAGEREF _Toc196468739 \h </w:instrText>
      </w:r>
      <w:r>
        <w:rPr>
          <w:noProof/>
        </w:rPr>
      </w:r>
      <w:r>
        <w:rPr>
          <w:noProof/>
        </w:rPr>
        <w:fldChar w:fldCharType="separate"/>
      </w:r>
      <w:r>
        <w:rPr>
          <w:noProof/>
        </w:rPr>
        <w:t>13</w:t>
      </w:r>
      <w:r>
        <w:rPr>
          <w:noProof/>
        </w:rPr>
        <w:fldChar w:fldCharType="end"/>
      </w:r>
    </w:p>
    <w:p w14:paraId="3422CDD2" w14:textId="3A26C5C1"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6.</w:t>
      </w:r>
      <w:r>
        <w:rPr>
          <w:rFonts w:asciiTheme="minorHAnsi" w:eastAsiaTheme="minorEastAsia" w:hAnsiTheme="minorHAnsi" w:cstheme="minorBidi"/>
          <w:b w:val="0"/>
          <w:caps w:val="0"/>
          <w:noProof/>
          <w:spacing w:val="0"/>
          <w:kern w:val="2"/>
          <w:szCs w:val="24"/>
          <w14:ligatures w14:val="standardContextual"/>
        </w:rPr>
        <w:tab/>
      </w:r>
      <w:r>
        <w:rPr>
          <w:noProof/>
        </w:rPr>
        <w:t>Scenario Vocals</w:t>
      </w:r>
      <w:r>
        <w:rPr>
          <w:noProof/>
        </w:rPr>
        <w:tab/>
      </w:r>
      <w:r>
        <w:rPr>
          <w:noProof/>
        </w:rPr>
        <w:fldChar w:fldCharType="begin"/>
      </w:r>
      <w:r>
        <w:rPr>
          <w:noProof/>
        </w:rPr>
        <w:instrText xml:space="preserve"> PAGEREF _Toc196468740 \h </w:instrText>
      </w:r>
      <w:r>
        <w:rPr>
          <w:noProof/>
        </w:rPr>
      </w:r>
      <w:r>
        <w:rPr>
          <w:noProof/>
        </w:rPr>
        <w:fldChar w:fldCharType="separate"/>
      </w:r>
      <w:r>
        <w:rPr>
          <w:noProof/>
        </w:rPr>
        <w:t>16</w:t>
      </w:r>
      <w:r>
        <w:rPr>
          <w:noProof/>
        </w:rPr>
        <w:fldChar w:fldCharType="end"/>
      </w:r>
    </w:p>
    <w:p w14:paraId="363EADAF" w14:textId="7E63664A"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7.</w:t>
      </w:r>
      <w:r>
        <w:rPr>
          <w:rFonts w:asciiTheme="minorHAnsi" w:eastAsiaTheme="minorEastAsia" w:hAnsiTheme="minorHAnsi" w:cstheme="minorBidi"/>
          <w:b w:val="0"/>
          <w:caps w:val="0"/>
          <w:noProof/>
          <w:spacing w:val="0"/>
          <w:kern w:val="2"/>
          <w:szCs w:val="24"/>
          <w14:ligatures w14:val="standardContextual"/>
        </w:rPr>
        <w:tab/>
      </w:r>
      <w:r>
        <w:rPr>
          <w:noProof/>
        </w:rPr>
        <w:t>Scenario Media Files</w:t>
      </w:r>
      <w:r>
        <w:rPr>
          <w:noProof/>
        </w:rPr>
        <w:tab/>
      </w:r>
      <w:r>
        <w:rPr>
          <w:noProof/>
        </w:rPr>
        <w:fldChar w:fldCharType="begin"/>
      </w:r>
      <w:r>
        <w:rPr>
          <w:noProof/>
        </w:rPr>
        <w:instrText xml:space="preserve"> PAGEREF _Toc196468741 \h </w:instrText>
      </w:r>
      <w:r>
        <w:rPr>
          <w:noProof/>
        </w:rPr>
      </w:r>
      <w:r>
        <w:rPr>
          <w:noProof/>
        </w:rPr>
        <w:fldChar w:fldCharType="separate"/>
      </w:r>
      <w:r>
        <w:rPr>
          <w:noProof/>
        </w:rPr>
        <w:t>17</w:t>
      </w:r>
      <w:r>
        <w:rPr>
          <w:noProof/>
        </w:rPr>
        <w:fldChar w:fldCharType="end"/>
      </w:r>
    </w:p>
    <w:p w14:paraId="1D99D57D" w14:textId="2A566BF4"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8.</w:t>
      </w:r>
      <w:r>
        <w:rPr>
          <w:rFonts w:asciiTheme="minorHAnsi" w:eastAsiaTheme="minorEastAsia" w:hAnsiTheme="minorHAnsi" w:cstheme="minorBidi"/>
          <w:b w:val="0"/>
          <w:caps w:val="0"/>
          <w:noProof/>
          <w:spacing w:val="0"/>
          <w:kern w:val="2"/>
          <w:szCs w:val="24"/>
          <w14:ligatures w14:val="standardContextual"/>
        </w:rPr>
        <w:tab/>
      </w:r>
      <w:r>
        <w:rPr>
          <w:noProof/>
        </w:rPr>
        <w:t>Scenario Init</w:t>
      </w:r>
      <w:r>
        <w:rPr>
          <w:noProof/>
        </w:rPr>
        <w:tab/>
      </w:r>
      <w:r>
        <w:rPr>
          <w:noProof/>
        </w:rPr>
        <w:fldChar w:fldCharType="begin"/>
      </w:r>
      <w:r>
        <w:rPr>
          <w:noProof/>
        </w:rPr>
        <w:instrText xml:space="preserve"> PAGEREF _Toc196468742 \h </w:instrText>
      </w:r>
      <w:r>
        <w:rPr>
          <w:noProof/>
        </w:rPr>
      </w:r>
      <w:r>
        <w:rPr>
          <w:noProof/>
        </w:rPr>
        <w:fldChar w:fldCharType="separate"/>
      </w:r>
      <w:r>
        <w:rPr>
          <w:noProof/>
        </w:rPr>
        <w:t>18</w:t>
      </w:r>
      <w:r>
        <w:rPr>
          <w:noProof/>
        </w:rPr>
        <w:fldChar w:fldCharType="end"/>
      </w:r>
    </w:p>
    <w:p w14:paraId="319FD7C1" w14:textId="41D52719"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9.</w:t>
      </w:r>
      <w:r>
        <w:rPr>
          <w:rFonts w:asciiTheme="minorHAnsi" w:eastAsiaTheme="minorEastAsia" w:hAnsiTheme="minorHAnsi" w:cstheme="minorBidi"/>
          <w:b w:val="0"/>
          <w:caps w:val="0"/>
          <w:noProof/>
          <w:spacing w:val="0"/>
          <w:kern w:val="2"/>
          <w:szCs w:val="24"/>
          <w14:ligatures w14:val="standardContextual"/>
        </w:rPr>
        <w:tab/>
      </w:r>
      <w:r>
        <w:rPr>
          <w:noProof/>
        </w:rPr>
        <w:t>Scenario Events</w:t>
      </w:r>
      <w:r>
        <w:rPr>
          <w:noProof/>
        </w:rPr>
        <w:tab/>
      </w:r>
      <w:r>
        <w:rPr>
          <w:noProof/>
        </w:rPr>
        <w:fldChar w:fldCharType="begin"/>
      </w:r>
      <w:r>
        <w:rPr>
          <w:noProof/>
        </w:rPr>
        <w:instrText xml:space="preserve"> PAGEREF _Toc196468743 \h </w:instrText>
      </w:r>
      <w:r>
        <w:rPr>
          <w:noProof/>
        </w:rPr>
      </w:r>
      <w:r>
        <w:rPr>
          <w:noProof/>
        </w:rPr>
        <w:fldChar w:fldCharType="separate"/>
      </w:r>
      <w:r>
        <w:rPr>
          <w:noProof/>
        </w:rPr>
        <w:t>19</w:t>
      </w:r>
      <w:r>
        <w:rPr>
          <w:noProof/>
        </w:rPr>
        <w:fldChar w:fldCharType="end"/>
      </w:r>
    </w:p>
    <w:p w14:paraId="5C24DB8E" w14:textId="60309066"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10.</w:t>
      </w:r>
      <w:r>
        <w:rPr>
          <w:rFonts w:asciiTheme="minorHAnsi" w:eastAsiaTheme="minorEastAsia" w:hAnsiTheme="minorHAnsi" w:cstheme="minorBidi"/>
          <w:b w:val="0"/>
          <w:caps w:val="0"/>
          <w:noProof/>
          <w:spacing w:val="0"/>
          <w:kern w:val="2"/>
          <w:szCs w:val="24"/>
          <w14:ligatures w14:val="standardContextual"/>
        </w:rPr>
        <w:tab/>
      </w:r>
      <w:r>
        <w:rPr>
          <w:noProof/>
        </w:rPr>
        <w:t>Scenario Scenes</w:t>
      </w:r>
      <w:r>
        <w:rPr>
          <w:noProof/>
        </w:rPr>
        <w:tab/>
      </w:r>
      <w:r>
        <w:rPr>
          <w:noProof/>
        </w:rPr>
        <w:fldChar w:fldCharType="begin"/>
      </w:r>
      <w:r>
        <w:rPr>
          <w:noProof/>
        </w:rPr>
        <w:instrText xml:space="preserve"> PAGEREF _Toc196468744 \h </w:instrText>
      </w:r>
      <w:r>
        <w:rPr>
          <w:noProof/>
        </w:rPr>
      </w:r>
      <w:r>
        <w:rPr>
          <w:noProof/>
        </w:rPr>
        <w:fldChar w:fldCharType="separate"/>
      </w:r>
      <w:r>
        <w:rPr>
          <w:noProof/>
        </w:rPr>
        <w:t>21</w:t>
      </w:r>
      <w:r>
        <w:rPr>
          <w:noProof/>
        </w:rPr>
        <w:fldChar w:fldCharType="end"/>
      </w:r>
    </w:p>
    <w:p w14:paraId="0D07CBA1" w14:textId="209A06D0"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10.1</w:t>
      </w:r>
      <w:r>
        <w:rPr>
          <w:rFonts w:asciiTheme="minorHAnsi" w:eastAsiaTheme="minorEastAsia" w:hAnsiTheme="minorHAnsi" w:cstheme="minorBidi"/>
          <w:smallCaps w:val="0"/>
          <w:noProof/>
          <w:spacing w:val="0"/>
          <w:kern w:val="2"/>
          <w:szCs w:val="24"/>
          <w14:ligatures w14:val="standardContextual"/>
        </w:rPr>
        <w:tab/>
      </w:r>
      <w:r>
        <w:rPr>
          <w:noProof/>
        </w:rPr>
        <w:t>Scenario Schema</w:t>
      </w:r>
      <w:r>
        <w:rPr>
          <w:noProof/>
        </w:rPr>
        <w:tab/>
      </w:r>
      <w:r>
        <w:rPr>
          <w:noProof/>
        </w:rPr>
        <w:fldChar w:fldCharType="begin"/>
      </w:r>
      <w:r>
        <w:rPr>
          <w:noProof/>
        </w:rPr>
        <w:instrText xml:space="preserve"> PAGEREF _Toc196468745 \h </w:instrText>
      </w:r>
      <w:r>
        <w:rPr>
          <w:noProof/>
        </w:rPr>
      </w:r>
      <w:r>
        <w:rPr>
          <w:noProof/>
        </w:rPr>
        <w:fldChar w:fldCharType="separate"/>
      </w:r>
      <w:r>
        <w:rPr>
          <w:noProof/>
        </w:rPr>
        <w:t>23</w:t>
      </w:r>
      <w:r>
        <w:rPr>
          <w:noProof/>
        </w:rPr>
        <w:fldChar w:fldCharType="end"/>
      </w:r>
    </w:p>
    <w:p w14:paraId="7F1B8852" w14:textId="3E27E833"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10.2</w:t>
      </w:r>
      <w:r>
        <w:rPr>
          <w:rFonts w:asciiTheme="minorHAnsi" w:eastAsiaTheme="minorEastAsia" w:hAnsiTheme="minorHAnsi" w:cstheme="minorBidi"/>
          <w:smallCaps w:val="0"/>
          <w:noProof/>
          <w:spacing w:val="0"/>
          <w:kern w:val="2"/>
          <w:szCs w:val="24"/>
          <w14:ligatures w14:val="standardContextual"/>
        </w:rPr>
        <w:tab/>
      </w:r>
      <w:r>
        <w:rPr>
          <w:noProof/>
        </w:rPr>
        <w:t>Scenario Init</w:t>
      </w:r>
      <w:r>
        <w:rPr>
          <w:noProof/>
        </w:rPr>
        <w:tab/>
      </w:r>
      <w:r>
        <w:rPr>
          <w:noProof/>
        </w:rPr>
        <w:fldChar w:fldCharType="begin"/>
      </w:r>
      <w:r>
        <w:rPr>
          <w:noProof/>
        </w:rPr>
        <w:instrText xml:space="preserve"> PAGEREF _Toc196468746 \h </w:instrText>
      </w:r>
      <w:r>
        <w:rPr>
          <w:noProof/>
        </w:rPr>
      </w:r>
      <w:r>
        <w:rPr>
          <w:noProof/>
        </w:rPr>
        <w:fldChar w:fldCharType="separate"/>
      </w:r>
      <w:r>
        <w:rPr>
          <w:noProof/>
        </w:rPr>
        <w:t>25</w:t>
      </w:r>
      <w:r>
        <w:rPr>
          <w:noProof/>
        </w:rPr>
        <w:fldChar w:fldCharType="end"/>
      </w:r>
    </w:p>
    <w:p w14:paraId="5E49B1C4" w14:textId="7A347BF9"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10.3</w:t>
      </w:r>
      <w:r>
        <w:rPr>
          <w:rFonts w:asciiTheme="minorHAnsi" w:eastAsiaTheme="minorEastAsia" w:hAnsiTheme="minorHAnsi" w:cstheme="minorBidi"/>
          <w:smallCaps w:val="0"/>
          <w:noProof/>
          <w:spacing w:val="0"/>
          <w:kern w:val="2"/>
          <w:szCs w:val="24"/>
          <w14:ligatures w14:val="standardContextual"/>
        </w:rPr>
        <w:tab/>
      </w:r>
      <w:r>
        <w:rPr>
          <w:noProof/>
        </w:rPr>
        <w:t>Scenario Timeout</w:t>
      </w:r>
      <w:r>
        <w:rPr>
          <w:noProof/>
        </w:rPr>
        <w:tab/>
      </w:r>
      <w:r>
        <w:rPr>
          <w:noProof/>
        </w:rPr>
        <w:fldChar w:fldCharType="begin"/>
      </w:r>
      <w:r>
        <w:rPr>
          <w:noProof/>
        </w:rPr>
        <w:instrText xml:space="preserve"> PAGEREF _Toc196468747 \h </w:instrText>
      </w:r>
      <w:r>
        <w:rPr>
          <w:noProof/>
        </w:rPr>
      </w:r>
      <w:r>
        <w:rPr>
          <w:noProof/>
        </w:rPr>
        <w:fldChar w:fldCharType="separate"/>
      </w:r>
      <w:r>
        <w:rPr>
          <w:noProof/>
        </w:rPr>
        <w:t>25</w:t>
      </w:r>
      <w:r>
        <w:rPr>
          <w:noProof/>
        </w:rPr>
        <w:fldChar w:fldCharType="end"/>
      </w:r>
    </w:p>
    <w:p w14:paraId="4C358F55" w14:textId="6D9BBEE0"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10.4</w:t>
      </w:r>
      <w:r>
        <w:rPr>
          <w:rFonts w:asciiTheme="minorHAnsi" w:eastAsiaTheme="minorEastAsia" w:hAnsiTheme="minorHAnsi" w:cstheme="minorBidi"/>
          <w:smallCaps w:val="0"/>
          <w:noProof/>
          <w:spacing w:val="0"/>
          <w:kern w:val="2"/>
          <w:szCs w:val="24"/>
          <w14:ligatures w14:val="standardContextual"/>
        </w:rPr>
        <w:tab/>
      </w:r>
      <w:r>
        <w:rPr>
          <w:noProof/>
        </w:rPr>
        <w:t>Scenario Triggers</w:t>
      </w:r>
      <w:r>
        <w:rPr>
          <w:noProof/>
        </w:rPr>
        <w:tab/>
      </w:r>
      <w:r>
        <w:rPr>
          <w:noProof/>
        </w:rPr>
        <w:fldChar w:fldCharType="begin"/>
      </w:r>
      <w:r>
        <w:rPr>
          <w:noProof/>
        </w:rPr>
        <w:instrText xml:space="preserve"> PAGEREF _Toc196468748 \h </w:instrText>
      </w:r>
      <w:r>
        <w:rPr>
          <w:noProof/>
        </w:rPr>
      </w:r>
      <w:r>
        <w:rPr>
          <w:noProof/>
        </w:rPr>
        <w:fldChar w:fldCharType="separate"/>
      </w:r>
      <w:r>
        <w:rPr>
          <w:noProof/>
        </w:rPr>
        <w:t>25</w:t>
      </w:r>
      <w:r>
        <w:rPr>
          <w:noProof/>
        </w:rPr>
        <w:fldChar w:fldCharType="end"/>
      </w:r>
    </w:p>
    <w:p w14:paraId="3DC895A2" w14:textId="0F42F9DF"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10.5</w:t>
      </w:r>
      <w:r>
        <w:rPr>
          <w:rFonts w:asciiTheme="minorHAnsi" w:eastAsiaTheme="minorEastAsia" w:hAnsiTheme="minorHAnsi" w:cstheme="minorBidi"/>
          <w:smallCaps w:val="0"/>
          <w:noProof/>
          <w:spacing w:val="0"/>
          <w:kern w:val="2"/>
          <w:szCs w:val="24"/>
          <w14:ligatures w14:val="standardContextual"/>
        </w:rPr>
        <w:tab/>
      </w:r>
      <w:r>
        <w:rPr>
          <w:noProof/>
        </w:rPr>
        <w:t>Group Triggers</w:t>
      </w:r>
      <w:r>
        <w:rPr>
          <w:noProof/>
        </w:rPr>
        <w:tab/>
      </w:r>
      <w:r>
        <w:rPr>
          <w:noProof/>
        </w:rPr>
        <w:fldChar w:fldCharType="begin"/>
      </w:r>
      <w:r>
        <w:rPr>
          <w:noProof/>
        </w:rPr>
        <w:instrText xml:space="preserve"> PAGEREF _Toc196468749 \h </w:instrText>
      </w:r>
      <w:r>
        <w:rPr>
          <w:noProof/>
        </w:rPr>
      </w:r>
      <w:r>
        <w:rPr>
          <w:noProof/>
        </w:rPr>
        <w:fldChar w:fldCharType="separate"/>
      </w:r>
      <w:r>
        <w:rPr>
          <w:noProof/>
        </w:rPr>
        <w:t>27</w:t>
      </w:r>
      <w:r>
        <w:rPr>
          <w:noProof/>
        </w:rPr>
        <w:fldChar w:fldCharType="end"/>
      </w:r>
    </w:p>
    <w:p w14:paraId="532134F4" w14:textId="746A0BAE"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10.6</w:t>
      </w:r>
      <w:r>
        <w:rPr>
          <w:rFonts w:asciiTheme="minorHAnsi" w:eastAsiaTheme="minorEastAsia" w:hAnsiTheme="minorHAnsi" w:cstheme="minorBidi"/>
          <w:smallCaps w:val="0"/>
          <w:noProof/>
          <w:spacing w:val="0"/>
          <w:kern w:val="2"/>
          <w:szCs w:val="24"/>
          <w14:ligatures w14:val="standardContextual"/>
        </w:rPr>
        <w:tab/>
      </w:r>
      <w:r>
        <w:rPr>
          <w:noProof/>
        </w:rPr>
        <w:t>Trigger Examples</w:t>
      </w:r>
      <w:r>
        <w:rPr>
          <w:noProof/>
        </w:rPr>
        <w:tab/>
      </w:r>
      <w:r>
        <w:rPr>
          <w:noProof/>
        </w:rPr>
        <w:fldChar w:fldCharType="begin"/>
      </w:r>
      <w:r>
        <w:rPr>
          <w:noProof/>
        </w:rPr>
        <w:instrText xml:space="preserve"> PAGEREF _Toc196468750 \h </w:instrText>
      </w:r>
      <w:r>
        <w:rPr>
          <w:noProof/>
        </w:rPr>
      </w:r>
      <w:r>
        <w:rPr>
          <w:noProof/>
        </w:rPr>
        <w:fldChar w:fldCharType="separate"/>
      </w:r>
      <w:r>
        <w:rPr>
          <w:noProof/>
        </w:rPr>
        <w:t>28</w:t>
      </w:r>
      <w:r>
        <w:rPr>
          <w:noProof/>
        </w:rPr>
        <w:fldChar w:fldCharType="end"/>
      </w:r>
    </w:p>
    <w:p w14:paraId="3BF94AF5" w14:textId="54256214" w:rsidR="00A61D72" w:rsidRDefault="00A61D72">
      <w:pPr>
        <w:pStyle w:val="TOC1"/>
        <w:tabs>
          <w:tab w:val="left" w:pos="720"/>
          <w:tab w:val="right" w:leader="dot" w:pos="9350"/>
        </w:tabs>
        <w:rPr>
          <w:rFonts w:asciiTheme="minorHAnsi" w:eastAsiaTheme="minorEastAsia" w:hAnsiTheme="minorHAnsi" w:cstheme="minorBidi"/>
          <w:b w:val="0"/>
          <w:caps w:val="0"/>
          <w:noProof/>
          <w:spacing w:val="0"/>
          <w:kern w:val="2"/>
          <w:szCs w:val="24"/>
          <w14:ligatures w14:val="standardContextual"/>
        </w:rPr>
      </w:pPr>
      <w:r>
        <w:rPr>
          <w:noProof/>
        </w:rPr>
        <w:t>11.</w:t>
      </w:r>
      <w:r>
        <w:rPr>
          <w:rFonts w:asciiTheme="minorHAnsi" w:eastAsiaTheme="minorEastAsia" w:hAnsiTheme="minorHAnsi" w:cstheme="minorBidi"/>
          <w:b w:val="0"/>
          <w:caps w:val="0"/>
          <w:noProof/>
          <w:spacing w:val="0"/>
          <w:kern w:val="2"/>
          <w:szCs w:val="24"/>
          <w14:ligatures w14:val="standardContextual"/>
        </w:rPr>
        <w:tab/>
      </w:r>
      <w:r>
        <w:rPr>
          <w:noProof/>
        </w:rPr>
        <w:t>API Values</w:t>
      </w:r>
      <w:r>
        <w:rPr>
          <w:noProof/>
        </w:rPr>
        <w:tab/>
      </w:r>
      <w:r>
        <w:rPr>
          <w:noProof/>
        </w:rPr>
        <w:fldChar w:fldCharType="begin"/>
      </w:r>
      <w:r>
        <w:rPr>
          <w:noProof/>
        </w:rPr>
        <w:instrText xml:space="preserve"> PAGEREF _Toc196468751 \h </w:instrText>
      </w:r>
      <w:r>
        <w:rPr>
          <w:noProof/>
        </w:rPr>
      </w:r>
      <w:r>
        <w:rPr>
          <w:noProof/>
        </w:rPr>
        <w:fldChar w:fldCharType="separate"/>
      </w:r>
      <w:r>
        <w:rPr>
          <w:noProof/>
        </w:rPr>
        <w:t>30</w:t>
      </w:r>
      <w:r>
        <w:rPr>
          <w:noProof/>
        </w:rPr>
        <w:fldChar w:fldCharType="end"/>
      </w:r>
    </w:p>
    <w:p w14:paraId="65BD7C6F" w14:textId="2EC0163C"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11.1</w:t>
      </w:r>
      <w:r>
        <w:rPr>
          <w:rFonts w:asciiTheme="minorHAnsi" w:eastAsiaTheme="minorEastAsia" w:hAnsiTheme="minorHAnsi" w:cstheme="minorBidi"/>
          <w:smallCaps w:val="0"/>
          <w:noProof/>
          <w:spacing w:val="0"/>
          <w:kern w:val="2"/>
          <w:szCs w:val="24"/>
          <w14:ligatures w14:val="standardContextual"/>
        </w:rPr>
        <w:tab/>
      </w:r>
      <w:r>
        <w:rPr>
          <w:noProof/>
        </w:rPr>
        <w:t>Scenario</w:t>
      </w:r>
      <w:r>
        <w:rPr>
          <w:noProof/>
        </w:rPr>
        <w:tab/>
      </w:r>
      <w:r>
        <w:rPr>
          <w:noProof/>
        </w:rPr>
        <w:fldChar w:fldCharType="begin"/>
      </w:r>
      <w:r>
        <w:rPr>
          <w:noProof/>
        </w:rPr>
        <w:instrText xml:space="preserve"> PAGEREF _Toc196468752 \h </w:instrText>
      </w:r>
      <w:r>
        <w:rPr>
          <w:noProof/>
        </w:rPr>
      </w:r>
      <w:r>
        <w:rPr>
          <w:noProof/>
        </w:rPr>
        <w:fldChar w:fldCharType="separate"/>
      </w:r>
      <w:r>
        <w:rPr>
          <w:noProof/>
        </w:rPr>
        <w:t>30</w:t>
      </w:r>
      <w:r>
        <w:rPr>
          <w:noProof/>
        </w:rPr>
        <w:fldChar w:fldCharType="end"/>
      </w:r>
    </w:p>
    <w:p w14:paraId="315B8997" w14:textId="6F0BDE94"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11.2</w:t>
      </w:r>
      <w:r>
        <w:rPr>
          <w:rFonts w:asciiTheme="minorHAnsi" w:eastAsiaTheme="minorEastAsia" w:hAnsiTheme="minorHAnsi" w:cstheme="minorBidi"/>
          <w:smallCaps w:val="0"/>
          <w:noProof/>
          <w:spacing w:val="0"/>
          <w:kern w:val="2"/>
          <w:szCs w:val="24"/>
          <w14:ligatures w14:val="standardContextual"/>
        </w:rPr>
        <w:tab/>
      </w:r>
      <w:r>
        <w:rPr>
          <w:noProof/>
        </w:rPr>
        <w:t>Logfile</w:t>
      </w:r>
      <w:r>
        <w:rPr>
          <w:noProof/>
        </w:rPr>
        <w:tab/>
      </w:r>
      <w:r>
        <w:rPr>
          <w:noProof/>
        </w:rPr>
        <w:fldChar w:fldCharType="begin"/>
      </w:r>
      <w:r>
        <w:rPr>
          <w:noProof/>
        </w:rPr>
        <w:instrText xml:space="preserve"> PAGEREF _Toc196468753 \h </w:instrText>
      </w:r>
      <w:r>
        <w:rPr>
          <w:noProof/>
        </w:rPr>
      </w:r>
      <w:r>
        <w:rPr>
          <w:noProof/>
        </w:rPr>
        <w:fldChar w:fldCharType="separate"/>
      </w:r>
      <w:r>
        <w:rPr>
          <w:noProof/>
        </w:rPr>
        <w:t>31</w:t>
      </w:r>
      <w:r>
        <w:rPr>
          <w:noProof/>
        </w:rPr>
        <w:fldChar w:fldCharType="end"/>
      </w:r>
    </w:p>
    <w:p w14:paraId="1FBA227A" w14:textId="20B09A15"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11.3</w:t>
      </w:r>
      <w:r>
        <w:rPr>
          <w:rFonts w:asciiTheme="minorHAnsi" w:eastAsiaTheme="minorEastAsia" w:hAnsiTheme="minorHAnsi" w:cstheme="minorBidi"/>
          <w:smallCaps w:val="0"/>
          <w:noProof/>
          <w:spacing w:val="0"/>
          <w:kern w:val="2"/>
          <w:szCs w:val="24"/>
          <w14:ligatures w14:val="standardContextual"/>
        </w:rPr>
        <w:tab/>
      </w:r>
      <w:r>
        <w:rPr>
          <w:noProof/>
        </w:rPr>
        <w:t>Cardiac</w:t>
      </w:r>
      <w:r>
        <w:rPr>
          <w:noProof/>
        </w:rPr>
        <w:tab/>
      </w:r>
      <w:r>
        <w:rPr>
          <w:noProof/>
        </w:rPr>
        <w:fldChar w:fldCharType="begin"/>
      </w:r>
      <w:r>
        <w:rPr>
          <w:noProof/>
        </w:rPr>
        <w:instrText xml:space="preserve"> PAGEREF _Toc196468754 \h </w:instrText>
      </w:r>
      <w:r>
        <w:rPr>
          <w:noProof/>
        </w:rPr>
      </w:r>
      <w:r>
        <w:rPr>
          <w:noProof/>
        </w:rPr>
        <w:fldChar w:fldCharType="separate"/>
      </w:r>
      <w:r>
        <w:rPr>
          <w:noProof/>
        </w:rPr>
        <w:t>31</w:t>
      </w:r>
      <w:r>
        <w:rPr>
          <w:noProof/>
        </w:rPr>
        <w:fldChar w:fldCharType="end"/>
      </w:r>
    </w:p>
    <w:p w14:paraId="42C953C6" w14:textId="4C20B52D"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11.4</w:t>
      </w:r>
      <w:r>
        <w:rPr>
          <w:rFonts w:asciiTheme="minorHAnsi" w:eastAsiaTheme="minorEastAsia" w:hAnsiTheme="minorHAnsi" w:cstheme="minorBidi"/>
          <w:smallCaps w:val="0"/>
          <w:noProof/>
          <w:spacing w:val="0"/>
          <w:kern w:val="2"/>
          <w:szCs w:val="24"/>
          <w14:ligatures w14:val="standardContextual"/>
        </w:rPr>
        <w:tab/>
      </w:r>
      <w:r>
        <w:rPr>
          <w:noProof/>
        </w:rPr>
        <w:t>Respiration</w:t>
      </w:r>
      <w:r>
        <w:rPr>
          <w:noProof/>
        </w:rPr>
        <w:tab/>
      </w:r>
      <w:r>
        <w:rPr>
          <w:noProof/>
        </w:rPr>
        <w:fldChar w:fldCharType="begin"/>
      </w:r>
      <w:r>
        <w:rPr>
          <w:noProof/>
        </w:rPr>
        <w:instrText xml:space="preserve"> PAGEREF _Toc196468755 \h </w:instrText>
      </w:r>
      <w:r>
        <w:rPr>
          <w:noProof/>
        </w:rPr>
      </w:r>
      <w:r>
        <w:rPr>
          <w:noProof/>
        </w:rPr>
        <w:fldChar w:fldCharType="separate"/>
      </w:r>
      <w:r>
        <w:rPr>
          <w:noProof/>
        </w:rPr>
        <w:t>32</w:t>
      </w:r>
      <w:r>
        <w:rPr>
          <w:noProof/>
        </w:rPr>
        <w:fldChar w:fldCharType="end"/>
      </w:r>
    </w:p>
    <w:p w14:paraId="409FA846" w14:textId="3C751BFC"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11.5</w:t>
      </w:r>
      <w:r>
        <w:rPr>
          <w:rFonts w:asciiTheme="minorHAnsi" w:eastAsiaTheme="minorEastAsia" w:hAnsiTheme="minorHAnsi" w:cstheme="minorBidi"/>
          <w:smallCaps w:val="0"/>
          <w:noProof/>
          <w:spacing w:val="0"/>
          <w:kern w:val="2"/>
          <w:szCs w:val="24"/>
          <w14:ligatures w14:val="standardContextual"/>
        </w:rPr>
        <w:tab/>
      </w:r>
      <w:r>
        <w:rPr>
          <w:noProof/>
        </w:rPr>
        <w:t>General</w:t>
      </w:r>
      <w:r>
        <w:rPr>
          <w:noProof/>
        </w:rPr>
        <w:tab/>
      </w:r>
      <w:r>
        <w:rPr>
          <w:noProof/>
        </w:rPr>
        <w:fldChar w:fldCharType="begin"/>
      </w:r>
      <w:r>
        <w:rPr>
          <w:noProof/>
        </w:rPr>
        <w:instrText xml:space="preserve"> PAGEREF _Toc196468756 \h </w:instrText>
      </w:r>
      <w:r>
        <w:rPr>
          <w:noProof/>
        </w:rPr>
      </w:r>
      <w:r>
        <w:rPr>
          <w:noProof/>
        </w:rPr>
        <w:fldChar w:fldCharType="separate"/>
      </w:r>
      <w:r>
        <w:rPr>
          <w:noProof/>
        </w:rPr>
        <w:t>32</w:t>
      </w:r>
      <w:r>
        <w:rPr>
          <w:noProof/>
        </w:rPr>
        <w:fldChar w:fldCharType="end"/>
      </w:r>
    </w:p>
    <w:p w14:paraId="48075AFF" w14:textId="6A841AD1"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11.6</w:t>
      </w:r>
      <w:r>
        <w:rPr>
          <w:rFonts w:asciiTheme="minorHAnsi" w:eastAsiaTheme="minorEastAsia" w:hAnsiTheme="minorHAnsi" w:cstheme="minorBidi"/>
          <w:smallCaps w:val="0"/>
          <w:noProof/>
          <w:spacing w:val="0"/>
          <w:kern w:val="2"/>
          <w:szCs w:val="24"/>
          <w14:ligatures w14:val="standardContextual"/>
        </w:rPr>
        <w:tab/>
      </w:r>
      <w:r>
        <w:rPr>
          <w:noProof/>
        </w:rPr>
        <w:t>Vocals</w:t>
      </w:r>
      <w:r>
        <w:rPr>
          <w:noProof/>
        </w:rPr>
        <w:tab/>
      </w:r>
      <w:r>
        <w:rPr>
          <w:noProof/>
        </w:rPr>
        <w:fldChar w:fldCharType="begin"/>
      </w:r>
      <w:r>
        <w:rPr>
          <w:noProof/>
        </w:rPr>
        <w:instrText xml:space="preserve"> PAGEREF _Toc196468757 \h </w:instrText>
      </w:r>
      <w:r>
        <w:rPr>
          <w:noProof/>
        </w:rPr>
      </w:r>
      <w:r>
        <w:rPr>
          <w:noProof/>
        </w:rPr>
        <w:fldChar w:fldCharType="separate"/>
      </w:r>
      <w:r>
        <w:rPr>
          <w:noProof/>
        </w:rPr>
        <w:t>34</w:t>
      </w:r>
      <w:r>
        <w:rPr>
          <w:noProof/>
        </w:rPr>
        <w:fldChar w:fldCharType="end"/>
      </w:r>
    </w:p>
    <w:p w14:paraId="5D3AD31C" w14:textId="3600C3B5"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11.7</w:t>
      </w:r>
      <w:r>
        <w:rPr>
          <w:rFonts w:asciiTheme="minorHAnsi" w:eastAsiaTheme="minorEastAsia" w:hAnsiTheme="minorHAnsi" w:cstheme="minorBidi"/>
          <w:smallCaps w:val="0"/>
          <w:noProof/>
          <w:spacing w:val="0"/>
          <w:kern w:val="2"/>
          <w:szCs w:val="24"/>
          <w14:ligatures w14:val="standardContextual"/>
        </w:rPr>
        <w:tab/>
      </w:r>
      <w:r>
        <w:rPr>
          <w:noProof/>
        </w:rPr>
        <w:t>Media</w:t>
      </w:r>
      <w:r>
        <w:rPr>
          <w:noProof/>
        </w:rPr>
        <w:tab/>
      </w:r>
      <w:r>
        <w:rPr>
          <w:noProof/>
        </w:rPr>
        <w:fldChar w:fldCharType="begin"/>
      </w:r>
      <w:r>
        <w:rPr>
          <w:noProof/>
        </w:rPr>
        <w:instrText xml:space="preserve"> PAGEREF _Toc196468758 \h </w:instrText>
      </w:r>
      <w:r>
        <w:rPr>
          <w:noProof/>
        </w:rPr>
      </w:r>
      <w:r>
        <w:rPr>
          <w:noProof/>
        </w:rPr>
        <w:fldChar w:fldCharType="separate"/>
      </w:r>
      <w:r>
        <w:rPr>
          <w:noProof/>
        </w:rPr>
        <w:t>34</w:t>
      </w:r>
      <w:r>
        <w:rPr>
          <w:noProof/>
        </w:rPr>
        <w:fldChar w:fldCharType="end"/>
      </w:r>
    </w:p>
    <w:p w14:paraId="34C1B748" w14:textId="62BFBAC7"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11.8</w:t>
      </w:r>
      <w:r>
        <w:rPr>
          <w:rFonts w:asciiTheme="minorHAnsi" w:eastAsiaTheme="minorEastAsia" w:hAnsiTheme="minorHAnsi" w:cstheme="minorBidi"/>
          <w:smallCaps w:val="0"/>
          <w:noProof/>
          <w:spacing w:val="0"/>
          <w:kern w:val="2"/>
          <w:szCs w:val="24"/>
          <w14:ligatures w14:val="standardContextual"/>
        </w:rPr>
        <w:tab/>
      </w:r>
      <w:r>
        <w:rPr>
          <w:noProof/>
        </w:rPr>
        <w:t>CPR</w:t>
      </w:r>
      <w:r>
        <w:rPr>
          <w:noProof/>
        </w:rPr>
        <w:tab/>
      </w:r>
      <w:r>
        <w:rPr>
          <w:noProof/>
        </w:rPr>
        <w:fldChar w:fldCharType="begin"/>
      </w:r>
      <w:r>
        <w:rPr>
          <w:noProof/>
        </w:rPr>
        <w:instrText xml:space="preserve"> PAGEREF _Toc196468759 \h </w:instrText>
      </w:r>
      <w:r>
        <w:rPr>
          <w:noProof/>
        </w:rPr>
      </w:r>
      <w:r>
        <w:rPr>
          <w:noProof/>
        </w:rPr>
        <w:fldChar w:fldCharType="separate"/>
      </w:r>
      <w:r>
        <w:rPr>
          <w:noProof/>
        </w:rPr>
        <w:t>34</w:t>
      </w:r>
      <w:r>
        <w:rPr>
          <w:noProof/>
        </w:rPr>
        <w:fldChar w:fldCharType="end"/>
      </w:r>
    </w:p>
    <w:p w14:paraId="06A12465" w14:textId="55850369" w:rsidR="00A61D72" w:rsidRDefault="00A61D72">
      <w:pPr>
        <w:pStyle w:val="TOC2"/>
        <w:tabs>
          <w:tab w:val="left" w:pos="1200"/>
          <w:tab w:val="right" w:leader="dot" w:pos="9350"/>
        </w:tabs>
        <w:rPr>
          <w:rFonts w:asciiTheme="minorHAnsi" w:eastAsiaTheme="minorEastAsia" w:hAnsiTheme="minorHAnsi" w:cstheme="minorBidi"/>
          <w:smallCaps w:val="0"/>
          <w:noProof/>
          <w:spacing w:val="0"/>
          <w:kern w:val="2"/>
          <w:szCs w:val="24"/>
          <w14:ligatures w14:val="standardContextual"/>
        </w:rPr>
      </w:pPr>
      <w:r>
        <w:rPr>
          <w:noProof/>
        </w:rPr>
        <w:t>11.9</w:t>
      </w:r>
      <w:r>
        <w:rPr>
          <w:rFonts w:asciiTheme="minorHAnsi" w:eastAsiaTheme="minorEastAsia" w:hAnsiTheme="minorHAnsi" w:cstheme="minorBidi"/>
          <w:smallCaps w:val="0"/>
          <w:noProof/>
          <w:spacing w:val="0"/>
          <w:kern w:val="2"/>
          <w:szCs w:val="24"/>
          <w14:ligatures w14:val="standardContextual"/>
        </w:rPr>
        <w:tab/>
      </w:r>
      <w:r>
        <w:rPr>
          <w:noProof/>
        </w:rPr>
        <w:t>Pulse</w:t>
      </w:r>
      <w:r>
        <w:rPr>
          <w:noProof/>
        </w:rPr>
        <w:tab/>
      </w:r>
      <w:r>
        <w:rPr>
          <w:noProof/>
        </w:rPr>
        <w:fldChar w:fldCharType="begin"/>
      </w:r>
      <w:r>
        <w:rPr>
          <w:noProof/>
        </w:rPr>
        <w:instrText xml:space="preserve"> PAGEREF _Toc196468760 \h </w:instrText>
      </w:r>
      <w:r>
        <w:rPr>
          <w:noProof/>
        </w:rPr>
      </w:r>
      <w:r>
        <w:rPr>
          <w:noProof/>
        </w:rPr>
        <w:fldChar w:fldCharType="separate"/>
      </w:r>
      <w:r>
        <w:rPr>
          <w:noProof/>
        </w:rPr>
        <w:t>34</w:t>
      </w:r>
      <w:r>
        <w:rPr>
          <w:noProof/>
        </w:rPr>
        <w:fldChar w:fldCharType="end"/>
      </w:r>
    </w:p>
    <w:p w14:paraId="07C59FFC" w14:textId="77777777" w:rsidR="000A4CF9" w:rsidRDefault="00166427" w:rsidP="00D050D2">
      <w:pPr>
        <w:overflowPunct/>
        <w:autoSpaceDE/>
        <w:autoSpaceDN/>
        <w:adjustRightInd/>
        <w:textAlignment w:val="auto"/>
        <w:rPr>
          <w:rFonts w:cs="Arial"/>
        </w:rPr>
      </w:pPr>
      <w:r w:rsidRPr="004E069A">
        <w:rPr>
          <w:rFonts w:cs="Arial"/>
        </w:rPr>
        <w:fldChar w:fldCharType="end"/>
      </w:r>
    </w:p>
    <w:p w14:paraId="43972F3C" w14:textId="77777777" w:rsidR="00C35C7D" w:rsidRDefault="00C35C7D">
      <w:pPr>
        <w:overflowPunct/>
        <w:autoSpaceDE/>
        <w:autoSpaceDN/>
        <w:adjustRightInd/>
        <w:textAlignment w:val="auto"/>
        <w:rPr>
          <w:rFonts w:ascii="Arial" w:hAnsi="Arial" w:cs="Arial"/>
          <w:b/>
          <w:sz w:val="28"/>
        </w:rPr>
      </w:pPr>
    </w:p>
    <w:p w14:paraId="19FBDC7A" w14:textId="77777777" w:rsidR="00A45A84" w:rsidRDefault="00A45A84">
      <w:pPr>
        <w:overflowPunct/>
        <w:autoSpaceDE/>
        <w:autoSpaceDN/>
        <w:adjustRightInd/>
        <w:textAlignment w:val="auto"/>
        <w:rPr>
          <w:rFonts w:ascii="Arial" w:hAnsi="Arial" w:cs="Arial"/>
          <w:b/>
          <w:sz w:val="28"/>
        </w:rPr>
      </w:pPr>
      <w:r>
        <w:rPr>
          <w:rFonts w:ascii="Arial" w:hAnsi="Arial" w:cs="Arial"/>
          <w:b/>
          <w:sz w:val="28"/>
        </w:rPr>
        <w:br w:type="page"/>
      </w:r>
    </w:p>
    <w:p w14:paraId="6E45F954" w14:textId="77777777" w:rsidR="00C35C7D" w:rsidRDefault="00C35C7D">
      <w:pPr>
        <w:overflowPunct/>
        <w:autoSpaceDE/>
        <w:autoSpaceDN/>
        <w:adjustRightInd/>
        <w:textAlignment w:val="auto"/>
        <w:rPr>
          <w:rFonts w:ascii="Arial" w:hAnsi="Arial" w:cs="Arial"/>
          <w:b/>
          <w:sz w:val="28"/>
        </w:rPr>
      </w:pPr>
      <w:r>
        <w:rPr>
          <w:rFonts w:ascii="Arial" w:hAnsi="Arial" w:cs="Arial"/>
          <w:b/>
          <w:sz w:val="28"/>
        </w:rPr>
        <w:lastRenderedPageBreak/>
        <w:t>History</w:t>
      </w:r>
    </w:p>
    <w:p w14:paraId="0D7AF086" w14:textId="77777777" w:rsidR="00DF5DAC" w:rsidRDefault="00DF5DAC">
      <w:pPr>
        <w:overflowPunct/>
        <w:autoSpaceDE/>
        <w:autoSpaceDN/>
        <w:adjustRightInd/>
        <w:textAlignment w:val="auto"/>
        <w:rPr>
          <w:rFonts w:ascii="Arial" w:hAnsi="Arial" w:cs="Arial"/>
          <w:b/>
          <w:sz w:val="28"/>
        </w:rPr>
      </w:pPr>
    </w:p>
    <w:p w14:paraId="4069F276" w14:textId="77777777" w:rsidR="006B54A8" w:rsidRDefault="006B54A8" w:rsidP="006B54A8">
      <w:pPr>
        <w:overflowPunct/>
        <w:autoSpaceDE/>
        <w:autoSpaceDN/>
        <w:adjustRightInd/>
        <w:textAlignment w:val="auto"/>
        <w:rPr>
          <w:rFonts w:ascii="Arial" w:hAnsi="Arial" w:cs="Arial"/>
          <w:b/>
          <w:sz w:val="28"/>
        </w:rPr>
      </w:pPr>
      <w:r>
        <w:rPr>
          <w:rFonts w:ascii="Arial" w:hAnsi="Arial" w:cs="Arial"/>
          <w:b/>
          <w:sz w:val="28"/>
        </w:rPr>
        <w:t>2016-June-03 – V 1.0 -- Original Release.</w:t>
      </w:r>
    </w:p>
    <w:p w14:paraId="3B877208" w14:textId="77777777" w:rsidR="006B54A8" w:rsidRDefault="006B54A8" w:rsidP="006B54A8">
      <w:pPr>
        <w:overflowPunct/>
        <w:autoSpaceDE/>
        <w:autoSpaceDN/>
        <w:adjustRightInd/>
        <w:textAlignment w:val="auto"/>
        <w:rPr>
          <w:rFonts w:ascii="Arial" w:hAnsi="Arial" w:cs="Arial"/>
          <w:b/>
          <w:sz w:val="28"/>
        </w:rPr>
      </w:pPr>
    </w:p>
    <w:p w14:paraId="562E7C97" w14:textId="77777777" w:rsidR="00751F3B" w:rsidRDefault="00751F3B" w:rsidP="00751F3B">
      <w:pPr>
        <w:overflowPunct/>
        <w:autoSpaceDE/>
        <w:autoSpaceDN/>
        <w:adjustRightInd/>
        <w:textAlignment w:val="auto"/>
        <w:rPr>
          <w:rFonts w:ascii="Arial" w:hAnsi="Arial" w:cs="Arial"/>
          <w:b/>
          <w:sz w:val="28"/>
        </w:rPr>
      </w:pPr>
      <w:r>
        <w:rPr>
          <w:rFonts w:ascii="Arial" w:hAnsi="Arial" w:cs="Arial"/>
          <w:b/>
          <w:sz w:val="28"/>
        </w:rPr>
        <w:t>2016-July-14 – V 1.1 – Update descriptions to latest status requests.</w:t>
      </w:r>
    </w:p>
    <w:p w14:paraId="506E84F8" w14:textId="77777777" w:rsidR="00751F3B" w:rsidRDefault="00751F3B" w:rsidP="00751F3B">
      <w:pPr>
        <w:overflowPunct/>
        <w:autoSpaceDE/>
        <w:autoSpaceDN/>
        <w:adjustRightInd/>
        <w:textAlignment w:val="auto"/>
        <w:rPr>
          <w:rFonts w:ascii="Arial" w:hAnsi="Arial" w:cs="Arial"/>
          <w:b/>
          <w:sz w:val="28"/>
        </w:rPr>
      </w:pPr>
    </w:p>
    <w:p w14:paraId="3AF00F50" w14:textId="77777777" w:rsidR="00751F3B" w:rsidRDefault="00751F3B" w:rsidP="00751F3B">
      <w:pPr>
        <w:overflowPunct/>
        <w:autoSpaceDE/>
        <w:autoSpaceDN/>
        <w:adjustRightInd/>
        <w:textAlignment w:val="auto"/>
        <w:rPr>
          <w:rFonts w:ascii="Arial" w:hAnsi="Arial" w:cs="Arial"/>
          <w:b/>
          <w:sz w:val="28"/>
        </w:rPr>
      </w:pPr>
      <w:r>
        <w:rPr>
          <w:rFonts w:ascii="Arial" w:hAnsi="Arial" w:cs="Arial"/>
          <w:b/>
          <w:sz w:val="28"/>
        </w:rPr>
        <w:t>2016-July-14 – V 1.2 – Update descriptions for Scenario Init, CPR and Event Triggers</w:t>
      </w:r>
    </w:p>
    <w:p w14:paraId="26883526" w14:textId="77777777" w:rsidR="00C35C7D" w:rsidRDefault="00C35C7D">
      <w:pPr>
        <w:overflowPunct/>
        <w:autoSpaceDE/>
        <w:autoSpaceDN/>
        <w:adjustRightInd/>
        <w:textAlignment w:val="auto"/>
        <w:rPr>
          <w:rFonts w:ascii="Arial" w:hAnsi="Arial" w:cs="Arial"/>
          <w:b/>
          <w:sz w:val="28"/>
        </w:rPr>
      </w:pPr>
    </w:p>
    <w:p w14:paraId="526BB86A" w14:textId="77777777" w:rsidR="00D947A0" w:rsidRDefault="00D947A0" w:rsidP="00D947A0">
      <w:pPr>
        <w:overflowPunct/>
        <w:autoSpaceDE/>
        <w:autoSpaceDN/>
        <w:adjustRightInd/>
        <w:textAlignment w:val="auto"/>
        <w:rPr>
          <w:rFonts w:ascii="Arial" w:hAnsi="Arial" w:cs="Arial"/>
          <w:b/>
          <w:sz w:val="28"/>
        </w:rPr>
      </w:pPr>
      <w:r>
        <w:rPr>
          <w:rFonts w:ascii="Arial" w:hAnsi="Arial" w:cs="Arial"/>
          <w:b/>
          <w:sz w:val="28"/>
        </w:rPr>
        <w:t>2016-Aug-18 – V 1.3</w:t>
      </w:r>
    </w:p>
    <w:p w14:paraId="098E8A89" w14:textId="77777777" w:rsidR="00D947A0" w:rsidRDefault="00D947A0" w:rsidP="00D947A0">
      <w:pPr>
        <w:overflowPunct/>
        <w:autoSpaceDE/>
        <w:autoSpaceDN/>
        <w:adjustRightInd/>
        <w:ind w:left="720"/>
        <w:textAlignment w:val="auto"/>
        <w:rPr>
          <w:rFonts w:ascii="Arial" w:hAnsi="Arial" w:cs="Arial"/>
          <w:b/>
          <w:sz w:val="28"/>
        </w:rPr>
      </w:pPr>
      <w:r>
        <w:rPr>
          <w:rFonts w:ascii="Arial" w:hAnsi="Arial" w:cs="Arial"/>
          <w:b/>
          <w:sz w:val="28"/>
        </w:rPr>
        <w:t xml:space="preserve">Updated section 6 to include a new avatar element, color specifier for </w:t>
      </w:r>
      <w:proofErr w:type="spellStart"/>
      <w:r>
        <w:rPr>
          <w:rFonts w:ascii="Arial" w:hAnsi="Arial" w:cs="Arial"/>
          <w:b/>
          <w:sz w:val="28"/>
        </w:rPr>
        <w:t>non vital</w:t>
      </w:r>
      <w:proofErr w:type="spellEnd"/>
      <w:r>
        <w:rPr>
          <w:rFonts w:ascii="Arial" w:hAnsi="Arial" w:cs="Arial"/>
          <w:b/>
          <w:sz w:val="28"/>
        </w:rPr>
        <w:t xml:space="preserve"> controls, species and patient image.</w:t>
      </w:r>
    </w:p>
    <w:p w14:paraId="3C655CF2" w14:textId="77777777" w:rsidR="00D947A0" w:rsidRDefault="00D947A0" w:rsidP="00D947A0">
      <w:pPr>
        <w:overflowPunct/>
        <w:autoSpaceDE/>
        <w:autoSpaceDN/>
        <w:adjustRightInd/>
        <w:ind w:left="720"/>
        <w:textAlignment w:val="auto"/>
        <w:rPr>
          <w:rFonts w:ascii="Arial" w:hAnsi="Arial" w:cs="Arial"/>
          <w:b/>
          <w:sz w:val="28"/>
        </w:rPr>
      </w:pPr>
    </w:p>
    <w:p w14:paraId="17AB8C14" w14:textId="77777777" w:rsidR="00D947A0" w:rsidRDefault="00D947A0" w:rsidP="00D947A0">
      <w:pPr>
        <w:overflowPunct/>
        <w:autoSpaceDE/>
        <w:autoSpaceDN/>
        <w:adjustRightInd/>
        <w:ind w:left="720"/>
        <w:textAlignment w:val="auto"/>
        <w:rPr>
          <w:rFonts w:ascii="Arial" w:hAnsi="Arial" w:cs="Arial"/>
          <w:b/>
          <w:sz w:val="28"/>
        </w:rPr>
      </w:pPr>
      <w:r>
        <w:rPr>
          <w:rFonts w:ascii="Arial" w:hAnsi="Arial" w:cs="Arial"/>
          <w:b/>
          <w:sz w:val="28"/>
        </w:rPr>
        <w:t>Changed specifier for initial scene.</w:t>
      </w:r>
    </w:p>
    <w:p w14:paraId="2B299EC7" w14:textId="77777777" w:rsidR="00F55F09" w:rsidRDefault="00F55F09" w:rsidP="00F55F09">
      <w:pPr>
        <w:overflowPunct/>
        <w:autoSpaceDE/>
        <w:autoSpaceDN/>
        <w:adjustRightInd/>
        <w:textAlignment w:val="auto"/>
        <w:rPr>
          <w:rFonts w:ascii="Arial" w:hAnsi="Arial" w:cs="Arial"/>
          <w:b/>
          <w:sz w:val="28"/>
        </w:rPr>
      </w:pPr>
    </w:p>
    <w:p w14:paraId="76BD0504" w14:textId="77777777" w:rsidR="00F55F09" w:rsidRDefault="00F55F09" w:rsidP="00F55F09">
      <w:pPr>
        <w:overflowPunct/>
        <w:autoSpaceDE/>
        <w:autoSpaceDN/>
        <w:adjustRightInd/>
        <w:textAlignment w:val="auto"/>
        <w:rPr>
          <w:rFonts w:ascii="Arial" w:hAnsi="Arial" w:cs="Arial"/>
          <w:b/>
          <w:sz w:val="28"/>
        </w:rPr>
      </w:pPr>
      <w:r>
        <w:rPr>
          <w:rFonts w:ascii="Arial" w:hAnsi="Arial" w:cs="Arial"/>
          <w:b/>
          <w:sz w:val="28"/>
        </w:rPr>
        <w:t>2018-Feb-13 – V 1.4</w:t>
      </w:r>
    </w:p>
    <w:p w14:paraId="4C766AA8" w14:textId="77777777" w:rsidR="00F55F09" w:rsidRDefault="00F55F09" w:rsidP="00F55F09">
      <w:pPr>
        <w:overflowPunct/>
        <w:autoSpaceDE/>
        <w:autoSpaceDN/>
        <w:adjustRightInd/>
        <w:ind w:left="720"/>
        <w:textAlignment w:val="auto"/>
        <w:rPr>
          <w:rFonts w:ascii="Arial" w:hAnsi="Arial" w:cs="Arial"/>
          <w:b/>
          <w:sz w:val="28"/>
        </w:rPr>
      </w:pPr>
      <w:r>
        <w:rPr>
          <w:rFonts w:ascii="Arial" w:hAnsi="Arial" w:cs="Arial"/>
          <w:b/>
          <w:sz w:val="28"/>
        </w:rPr>
        <w:t>Updated Sec 2 to describe scenario directories and zip archive format.</w:t>
      </w:r>
    </w:p>
    <w:p w14:paraId="75E680C6" w14:textId="77777777" w:rsidR="00F55F09" w:rsidRDefault="00F55F09" w:rsidP="00F55F09">
      <w:pPr>
        <w:overflowPunct/>
        <w:autoSpaceDE/>
        <w:autoSpaceDN/>
        <w:adjustRightInd/>
        <w:textAlignment w:val="auto"/>
        <w:rPr>
          <w:rFonts w:ascii="Arial" w:hAnsi="Arial" w:cs="Arial"/>
          <w:b/>
          <w:sz w:val="28"/>
        </w:rPr>
      </w:pPr>
    </w:p>
    <w:p w14:paraId="26E732A7" w14:textId="77777777" w:rsidR="008B48E5" w:rsidRDefault="008B48E5" w:rsidP="008B48E5">
      <w:pPr>
        <w:overflowPunct/>
        <w:autoSpaceDE/>
        <w:autoSpaceDN/>
        <w:adjustRightInd/>
        <w:textAlignment w:val="auto"/>
        <w:rPr>
          <w:rFonts w:ascii="Arial" w:hAnsi="Arial" w:cs="Arial"/>
          <w:b/>
          <w:sz w:val="28"/>
        </w:rPr>
      </w:pPr>
      <w:r>
        <w:rPr>
          <w:rFonts w:ascii="Arial" w:hAnsi="Arial" w:cs="Arial"/>
          <w:b/>
          <w:sz w:val="28"/>
        </w:rPr>
        <w:t>2018-July-18 – V 1.5</w:t>
      </w:r>
    </w:p>
    <w:p w14:paraId="0E8EFAED" w14:textId="77777777" w:rsidR="008B48E5" w:rsidRDefault="008B48E5" w:rsidP="008B48E5">
      <w:pPr>
        <w:pStyle w:val="ListParagraph"/>
        <w:overflowPunct/>
        <w:autoSpaceDE/>
        <w:autoSpaceDN/>
        <w:adjustRightInd/>
        <w:textAlignment w:val="auto"/>
        <w:rPr>
          <w:rFonts w:ascii="Arial" w:hAnsi="Arial" w:cs="Arial"/>
          <w:b/>
          <w:sz w:val="28"/>
        </w:rPr>
      </w:pPr>
      <w:r>
        <w:rPr>
          <w:rFonts w:ascii="Arial" w:hAnsi="Arial" w:cs="Arial"/>
          <w:b/>
          <w:sz w:val="28"/>
        </w:rPr>
        <w:t>Various</w:t>
      </w:r>
    </w:p>
    <w:p w14:paraId="1E3D09CD" w14:textId="77777777" w:rsidR="008B48E5" w:rsidRDefault="008B48E5" w:rsidP="008B48E5">
      <w:pPr>
        <w:pStyle w:val="ListParagraph"/>
        <w:overflowPunct/>
        <w:autoSpaceDE/>
        <w:autoSpaceDN/>
        <w:adjustRightInd/>
        <w:textAlignment w:val="auto"/>
        <w:rPr>
          <w:rFonts w:ascii="Arial" w:hAnsi="Arial" w:cs="Arial"/>
          <w:b/>
          <w:sz w:val="28"/>
        </w:rPr>
      </w:pPr>
    </w:p>
    <w:p w14:paraId="26ADBDB0" w14:textId="77777777" w:rsidR="008B48E5" w:rsidRDefault="008B48E5" w:rsidP="008B48E5">
      <w:pPr>
        <w:overflowPunct/>
        <w:autoSpaceDE/>
        <w:autoSpaceDN/>
        <w:adjustRightInd/>
        <w:textAlignment w:val="auto"/>
        <w:rPr>
          <w:rFonts w:ascii="Arial" w:hAnsi="Arial" w:cs="Arial"/>
          <w:b/>
          <w:sz w:val="28"/>
        </w:rPr>
      </w:pPr>
      <w:r>
        <w:rPr>
          <w:rFonts w:ascii="Arial" w:hAnsi="Arial" w:cs="Arial"/>
          <w:b/>
          <w:sz w:val="28"/>
        </w:rPr>
        <w:t>2019-May-10 – V 1.6</w:t>
      </w:r>
    </w:p>
    <w:p w14:paraId="7252D5F6" w14:textId="77777777" w:rsidR="008B48E5" w:rsidRDefault="008B48E5" w:rsidP="008B48E5">
      <w:pPr>
        <w:pStyle w:val="ListParagraph"/>
        <w:overflowPunct/>
        <w:autoSpaceDE/>
        <w:autoSpaceDN/>
        <w:adjustRightInd/>
        <w:textAlignment w:val="auto"/>
        <w:rPr>
          <w:rFonts w:ascii="Arial" w:hAnsi="Arial" w:cs="Arial"/>
          <w:b/>
          <w:sz w:val="28"/>
        </w:rPr>
      </w:pPr>
      <w:r>
        <w:rPr>
          <w:rFonts w:ascii="Arial" w:hAnsi="Arial" w:cs="Arial"/>
          <w:b/>
          <w:sz w:val="28"/>
        </w:rPr>
        <w:t>Added description of event hotkeys</w:t>
      </w:r>
    </w:p>
    <w:p w14:paraId="6EE73414" w14:textId="77777777" w:rsidR="008B48E5" w:rsidRDefault="008B48E5" w:rsidP="008B48E5">
      <w:pPr>
        <w:pStyle w:val="ListParagraph"/>
        <w:overflowPunct/>
        <w:autoSpaceDE/>
        <w:autoSpaceDN/>
        <w:adjustRightInd/>
        <w:textAlignment w:val="auto"/>
        <w:rPr>
          <w:rFonts w:ascii="Arial" w:hAnsi="Arial" w:cs="Arial"/>
          <w:b/>
          <w:sz w:val="28"/>
        </w:rPr>
      </w:pPr>
    </w:p>
    <w:p w14:paraId="5D28B490" w14:textId="77777777" w:rsidR="00507044" w:rsidRDefault="00507044" w:rsidP="00507044">
      <w:pPr>
        <w:overflowPunct/>
        <w:autoSpaceDE/>
        <w:autoSpaceDN/>
        <w:adjustRightInd/>
        <w:textAlignment w:val="auto"/>
        <w:rPr>
          <w:rFonts w:ascii="Arial" w:hAnsi="Arial" w:cs="Arial"/>
          <w:b/>
          <w:sz w:val="28"/>
        </w:rPr>
      </w:pPr>
      <w:r>
        <w:rPr>
          <w:rFonts w:ascii="Arial" w:hAnsi="Arial" w:cs="Arial"/>
          <w:b/>
          <w:sz w:val="28"/>
        </w:rPr>
        <w:t>2023 – V 1.7</w:t>
      </w:r>
    </w:p>
    <w:p w14:paraId="7DA3D166" w14:textId="77777777" w:rsidR="00507044" w:rsidRPr="00893AD1" w:rsidRDefault="00507044" w:rsidP="00507044">
      <w:pPr>
        <w:pStyle w:val="ListParagraph"/>
        <w:overflowPunct/>
        <w:autoSpaceDE/>
        <w:autoSpaceDN/>
        <w:adjustRightInd/>
        <w:textAlignment w:val="auto"/>
        <w:rPr>
          <w:rFonts w:ascii="Arial" w:hAnsi="Arial" w:cs="Arial"/>
          <w:b/>
          <w:sz w:val="28"/>
        </w:rPr>
      </w:pPr>
      <w:r>
        <w:rPr>
          <w:rFonts w:ascii="Arial" w:hAnsi="Arial" w:cs="Arial"/>
          <w:b/>
          <w:sz w:val="28"/>
        </w:rPr>
        <w:t>Updated contact information, removed watermark</w:t>
      </w:r>
    </w:p>
    <w:p w14:paraId="5AB827D9" w14:textId="77777777" w:rsidR="00507044" w:rsidRDefault="00507044" w:rsidP="00507044">
      <w:pPr>
        <w:overflowPunct/>
        <w:autoSpaceDE/>
        <w:autoSpaceDN/>
        <w:adjustRightInd/>
        <w:textAlignment w:val="auto"/>
        <w:rPr>
          <w:rFonts w:ascii="Arial" w:hAnsi="Arial" w:cs="Arial"/>
          <w:b/>
          <w:sz w:val="28"/>
        </w:rPr>
      </w:pPr>
    </w:p>
    <w:p w14:paraId="361C0CA7" w14:textId="77777777" w:rsidR="00E969DE" w:rsidRDefault="00E969DE" w:rsidP="00E969DE">
      <w:pPr>
        <w:overflowPunct/>
        <w:autoSpaceDE/>
        <w:autoSpaceDN/>
        <w:adjustRightInd/>
        <w:textAlignment w:val="auto"/>
        <w:rPr>
          <w:rFonts w:ascii="Arial" w:hAnsi="Arial" w:cs="Arial"/>
          <w:b/>
          <w:sz w:val="28"/>
        </w:rPr>
      </w:pPr>
      <w:r>
        <w:rPr>
          <w:rFonts w:ascii="Arial" w:hAnsi="Arial" w:cs="Arial"/>
          <w:b/>
          <w:sz w:val="28"/>
        </w:rPr>
        <w:t>2023-July-07 – V 1.8</w:t>
      </w:r>
    </w:p>
    <w:p w14:paraId="6D1E3E61" w14:textId="77777777" w:rsidR="00E969DE" w:rsidRPr="00893AD1" w:rsidRDefault="00E969DE" w:rsidP="00E969DE">
      <w:pPr>
        <w:pStyle w:val="ListParagraph"/>
        <w:overflowPunct/>
        <w:autoSpaceDE/>
        <w:autoSpaceDN/>
        <w:adjustRightInd/>
        <w:textAlignment w:val="auto"/>
        <w:rPr>
          <w:rFonts w:ascii="Arial" w:hAnsi="Arial" w:cs="Arial"/>
          <w:b/>
          <w:sz w:val="28"/>
        </w:rPr>
      </w:pPr>
      <w:r>
        <w:rPr>
          <w:rFonts w:ascii="Arial" w:hAnsi="Arial" w:cs="Arial"/>
          <w:b/>
          <w:sz w:val="28"/>
        </w:rPr>
        <w:t>Updated trend-able parameters</w:t>
      </w:r>
    </w:p>
    <w:p w14:paraId="759774F1" w14:textId="77777777" w:rsidR="00E969DE" w:rsidRDefault="00E969DE" w:rsidP="00E969DE">
      <w:pPr>
        <w:overflowPunct/>
        <w:autoSpaceDE/>
        <w:autoSpaceDN/>
        <w:adjustRightInd/>
        <w:textAlignment w:val="auto"/>
        <w:rPr>
          <w:rFonts w:ascii="Arial" w:hAnsi="Arial" w:cs="Arial"/>
          <w:b/>
          <w:sz w:val="28"/>
        </w:rPr>
      </w:pPr>
    </w:p>
    <w:p w14:paraId="3C4BF5AA" w14:textId="47F32449" w:rsidR="00E969DE" w:rsidRDefault="00E969DE" w:rsidP="00E969DE">
      <w:pPr>
        <w:overflowPunct/>
        <w:autoSpaceDE/>
        <w:autoSpaceDN/>
        <w:adjustRightInd/>
        <w:textAlignment w:val="auto"/>
        <w:rPr>
          <w:rFonts w:ascii="Arial" w:hAnsi="Arial" w:cs="Arial"/>
          <w:b/>
          <w:sz w:val="28"/>
        </w:rPr>
      </w:pPr>
      <w:r>
        <w:rPr>
          <w:rFonts w:ascii="Arial" w:hAnsi="Arial" w:cs="Arial"/>
          <w:b/>
          <w:sz w:val="28"/>
        </w:rPr>
        <w:t>2023-July-28 – V 1.9</w:t>
      </w:r>
    </w:p>
    <w:p w14:paraId="491C6049" w14:textId="1FA60E0E" w:rsidR="00E969DE" w:rsidRDefault="00E969DE" w:rsidP="00E969DE">
      <w:pPr>
        <w:pStyle w:val="ListParagraph"/>
        <w:overflowPunct/>
        <w:autoSpaceDE/>
        <w:autoSpaceDN/>
        <w:adjustRightInd/>
        <w:textAlignment w:val="auto"/>
        <w:rPr>
          <w:rFonts w:ascii="Arial" w:hAnsi="Arial" w:cs="Arial"/>
          <w:b/>
          <w:sz w:val="28"/>
        </w:rPr>
      </w:pPr>
      <w:r>
        <w:rPr>
          <w:rFonts w:ascii="Arial" w:hAnsi="Arial" w:cs="Arial"/>
          <w:b/>
          <w:sz w:val="28"/>
        </w:rPr>
        <w:t>Updated scenario management descriptio</w:t>
      </w:r>
      <w:r w:rsidR="006F18DF">
        <w:rPr>
          <w:rFonts w:ascii="Arial" w:hAnsi="Arial" w:cs="Arial"/>
          <w:b/>
          <w:sz w:val="28"/>
        </w:rPr>
        <w:t>n</w:t>
      </w:r>
    </w:p>
    <w:p w14:paraId="0910B6FE" w14:textId="77E7A2B3" w:rsidR="006F18DF" w:rsidRDefault="006F18DF" w:rsidP="00E969DE">
      <w:pPr>
        <w:pStyle w:val="ListParagraph"/>
        <w:overflowPunct/>
        <w:autoSpaceDE/>
        <w:autoSpaceDN/>
        <w:adjustRightInd/>
        <w:textAlignment w:val="auto"/>
        <w:rPr>
          <w:rFonts w:ascii="Arial" w:hAnsi="Arial" w:cs="Arial"/>
          <w:b/>
          <w:sz w:val="28"/>
        </w:rPr>
      </w:pPr>
      <w:r>
        <w:rPr>
          <w:rFonts w:ascii="Arial" w:hAnsi="Arial" w:cs="Arial"/>
          <w:b/>
          <w:sz w:val="28"/>
        </w:rPr>
        <w:t>Updated Sec 10.4 – Scenario Triggers</w:t>
      </w:r>
    </w:p>
    <w:p w14:paraId="64B4007F" w14:textId="4297470F" w:rsidR="006F18DF" w:rsidRDefault="006F18DF" w:rsidP="00E969DE">
      <w:pPr>
        <w:pStyle w:val="ListParagraph"/>
        <w:overflowPunct/>
        <w:autoSpaceDE/>
        <w:autoSpaceDN/>
        <w:adjustRightInd/>
        <w:textAlignment w:val="auto"/>
        <w:rPr>
          <w:rFonts w:ascii="Arial" w:hAnsi="Arial" w:cs="Arial"/>
          <w:b/>
          <w:sz w:val="28"/>
        </w:rPr>
      </w:pPr>
      <w:r>
        <w:rPr>
          <w:rFonts w:ascii="Arial" w:hAnsi="Arial" w:cs="Arial"/>
          <w:b/>
          <w:sz w:val="28"/>
        </w:rPr>
        <w:t>Updated JSON Schema</w:t>
      </w:r>
    </w:p>
    <w:p w14:paraId="1FE8CC22" w14:textId="3B54F365" w:rsidR="006F18DF" w:rsidRDefault="006F18DF" w:rsidP="00E969DE">
      <w:pPr>
        <w:pStyle w:val="ListParagraph"/>
        <w:overflowPunct/>
        <w:autoSpaceDE/>
        <w:autoSpaceDN/>
        <w:adjustRightInd/>
        <w:textAlignment w:val="auto"/>
        <w:rPr>
          <w:rFonts w:ascii="Arial" w:hAnsi="Arial" w:cs="Arial"/>
          <w:b/>
          <w:sz w:val="28"/>
        </w:rPr>
      </w:pPr>
      <w:r>
        <w:rPr>
          <w:rFonts w:ascii="Arial" w:hAnsi="Arial" w:cs="Arial"/>
          <w:b/>
          <w:sz w:val="28"/>
        </w:rPr>
        <w:t>Added Sec 10.5 – Trigger groupings</w:t>
      </w:r>
    </w:p>
    <w:p w14:paraId="32D0EC7B" w14:textId="3613D48E" w:rsidR="006F18DF" w:rsidRDefault="006F18DF" w:rsidP="00E969DE">
      <w:pPr>
        <w:pStyle w:val="ListParagraph"/>
        <w:overflowPunct/>
        <w:autoSpaceDE/>
        <w:autoSpaceDN/>
        <w:adjustRightInd/>
        <w:textAlignment w:val="auto"/>
        <w:rPr>
          <w:rFonts w:ascii="Arial" w:hAnsi="Arial" w:cs="Arial"/>
          <w:b/>
          <w:sz w:val="28"/>
        </w:rPr>
      </w:pPr>
      <w:r>
        <w:rPr>
          <w:rFonts w:ascii="Arial" w:hAnsi="Arial" w:cs="Arial"/>
          <w:b/>
          <w:sz w:val="28"/>
        </w:rPr>
        <w:t>Added Sec 11.9 – Example Trigger Groupings</w:t>
      </w:r>
    </w:p>
    <w:p w14:paraId="6AD5B318" w14:textId="77777777" w:rsidR="004278F8" w:rsidRDefault="004278F8" w:rsidP="004278F8">
      <w:pPr>
        <w:overflowPunct/>
        <w:autoSpaceDE/>
        <w:autoSpaceDN/>
        <w:adjustRightInd/>
        <w:textAlignment w:val="auto"/>
        <w:rPr>
          <w:rFonts w:ascii="Arial" w:hAnsi="Arial" w:cs="Arial"/>
          <w:b/>
          <w:sz w:val="28"/>
        </w:rPr>
      </w:pPr>
    </w:p>
    <w:p w14:paraId="718F30AE" w14:textId="77777777" w:rsidR="003A406D" w:rsidRDefault="003A406D">
      <w:pPr>
        <w:overflowPunct/>
        <w:autoSpaceDE/>
        <w:autoSpaceDN/>
        <w:adjustRightInd/>
        <w:textAlignment w:val="auto"/>
        <w:rPr>
          <w:rFonts w:ascii="Arial" w:hAnsi="Arial" w:cs="Arial"/>
          <w:b/>
          <w:sz w:val="28"/>
        </w:rPr>
      </w:pPr>
      <w:r>
        <w:rPr>
          <w:rFonts w:ascii="Arial" w:hAnsi="Arial" w:cs="Arial"/>
          <w:b/>
          <w:sz w:val="28"/>
        </w:rPr>
        <w:br w:type="page"/>
      </w:r>
    </w:p>
    <w:p w14:paraId="644863F4" w14:textId="1033737A" w:rsidR="003A406D" w:rsidRDefault="003A406D" w:rsidP="003A406D">
      <w:pPr>
        <w:overflowPunct/>
        <w:autoSpaceDE/>
        <w:autoSpaceDN/>
        <w:adjustRightInd/>
        <w:textAlignment w:val="auto"/>
        <w:rPr>
          <w:rFonts w:ascii="Arial" w:hAnsi="Arial" w:cs="Arial"/>
          <w:b/>
          <w:sz w:val="28"/>
        </w:rPr>
      </w:pPr>
      <w:r>
        <w:rPr>
          <w:rFonts w:ascii="Arial" w:hAnsi="Arial" w:cs="Arial"/>
          <w:b/>
          <w:sz w:val="28"/>
        </w:rPr>
        <w:lastRenderedPageBreak/>
        <w:t xml:space="preserve">2024-March-11 – V </w:t>
      </w:r>
      <w:r w:rsidR="00511D52">
        <w:rPr>
          <w:rFonts w:ascii="Arial" w:hAnsi="Arial" w:cs="Arial"/>
          <w:b/>
          <w:sz w:val="28"/>
        </w:rPr>
        <w:t>1.10</w:t>
      </w:r>
    </w:p>
    <w:p w14:paraId="3EE84BE3" w14:textId="5ED6408B" w:rsidR="00E969DE" w:rsidRDefault="003A406D" w:rsidP="00E969DE">
      <w:pPr>
        <w:pStyle w:val="ListParagraph"/>
        <w:overflowPunct/>
        <w:autoSpaceDE/>
        <w:autoSpaceDN/>
        <w:adjustRightInd/>
        <w:textAlignment w:val="auto"/>
        <w:rPr>
          <w:rFonts w:ascii="Arial" w:hAnsi="Arial" w:cs="Arial"/>
          <w:b/>
          <w:sz w:val="28"/>
        </w:rPr>
      </w:pPr>
      <w:r>
        <w:rPr>
          <w:rFonts w:ascii="Arial" w:hAnsi="Arial" w:cs="Arial"/>
          <w:b/>
          <w:sz w:val="28"/>
        </w:rPr>
        <w:t xml:space="preserve">Updated Section 11.3 for </w:t>
      </w:r>
      <w:proofErr w:type="spellStart"/>
      <w:proofErr w:type="gramStart"/>
      <w:r>
        <w:rPr>
          <w:rFonts w:ascii="Arial" w:hAnsi="Arial" w:cs="Arial"/>
          <w:b/>
          <w:sz w:val="28"/>
        </w:rPr>
        <w:t>cardiac:rhythm</w:t>
      </w:r>
      <w:proofErr w:type="spellEnd"/>
      <w:proofErr w:type="gramEnd"/>
      <w:r>
        <w:rPr>
          <w:rFonts w:ascii="Arial" w:hAnsi="Arial" w:cs="Arial"/>
          <w:b/>
          <w:sz w:val="28"/>
        </w:rPr>
        <w:t xml:space="preserve"> API.</w:t>
      </w:r>
    </w:p>
    <w:p w14:paraId="2AC2A9B5" w14:textId="77777777" w:rsidR="004278F8" w:rsidRDefault="004278F8" w:rsidP="004278F8">
      <w:pPr>
        <w:overflowPunct/>
        <w:autoSpaceDE/>
        <w:autoSpaceDN/>
        <w:adjustRightInd/>
        <w:textAlignment w:val="auto"/>
        <w:rPr>
          <w:rFonts w:ascii="Arial" w:hAnsi="Arial" w:cs="Arial"/>
          <w:b/>
          <w:sz w:val="28"/>
        </w:rPr>
      </w:pPr>
    </w:p>
    <w:p w14:paraId="776E89D0" w14:textId="5ECBD202" w:rsidR="004278F8" w:rsidRDefault="004278F8" w:rsidP="004278F8">
      <w:pPr>
        <w:overflowPunct/>
        <w:autoSpaceDE/>
        <w:autoSpaceDN/>
        <w:adjustRightInd/>
        <w:textAlignment w:val="auto"/>
        <w:rPr>
          <w:rFonts w:ascii="Arial" w:hAnsi="Arial" w:cs="Arial"/>
          <w:b/>
          <w:sz w:val="28"/>
        </w:rPr>
      </w:pPr>
      <w:r>
        <w:rPr>
          <w:rFonts w:ascii="Arial" w:hAnsi="Arial" w:cs="Arial"/>
          <w:b/>
          <w:sz w:val="28"/>
        </w:rPr>
        <w:t>2025-</w:t>
      </w:r>
      <w:r w:rsidR="00DF169F">
        <w:rPr>
          <w:rFonts w:ascii="Arial" w:hAnsi="Arial" w:cs="Arial"/>
          <w:b/>
          <w:sz w:val="28"/>
        </w:rPr>
        <w:t>April</w:t>
      </w:r>
      <w:r>
        <w:rPr>
          <w:rFonts w:ascii="Arial" w:hAnsi="Arial" w:cs="Arial"/>
          <w:b/>
          <w:sz w:val="28"/>
        </w:rPr>
        <w:t>-25 – V 1.11</w:t>
      </w:r>
    </w:p>
    <w:p w14:paraId="1678C709" w14:textId="7803F796" w:rsidR="00AC0D84" w:rsidRPr="00AC0D84" w:rsidRDefault="00AC0D84"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This version is supported in SimMgr version 2.2 and above</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 Improved Group Triggers support.</w:t>
      </w:r>
    </w:p>
    <w:p w14:paraId="2AFB124B" w14:textId="3CF64F27" w:rsidR="00AC0D84" w:rsidRPr="00AC0D84" w:rsidRDefault="00AC0D84"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Remove the earlier Group Trigger support, implemented in SimMgr version 2.1.</w:t>
      </w:r>
    </w:p>
    <w:p w14:paraId="5F26BC80" w14:textId="77777777" w:rsid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 xml:space="preserve">Add </w:t>
      </w:r>
      <w:r w:rsidR="00AC0D84">
        <w:rPr>
          <w:rFonts w:ascii="Arial" w:hAnsi="Arial" w:cs="Arial"/>
          <w:b/>
          <w:sz w:val="28"/>
        </w:rPr>
        <w:t xml:space="preserve">new </w:t>
      </w:r>
      <w:r w:rsidRPr="00AC0D84">
        <w:rPr>
          <w:rFonts w:ascii="Arial" w:hAnsi="Arial" w:cs="Arial"/>
          <w:b/>
          <w:sz w:val="28"/>
        </w:rPr>
        <w:t>Trigger Target</w:t>
      </w:r>
      <w:r w:rsidR="00AC0D84">
        <w:rPr>
          <w:rFonts w:ascii="Arial" w:hAnsi="Arial" w:cs="Arial"/>
          <w:b/>
          <w:sz w:val="28"/>
        </w:rPr>
        <w:t>s</w:t>
      </w:r>
    </w:p>
    <w:p w14:paraId="3949E61F" w14:textId="6C1A748E" w:rsidR="004278F8" w:rsidRPr="00AC0D84" w:rsidRDefault="004278F8" w:rsidP="00AC0D84">
      <w:pPr>
        <w:pStyle w:val="ListParagraph"/>
        <w:numPr>
          <w:ilvl w:val="1"/>
          <w:numId w:val="45"/>
        </w:numPr>
        <w:overflowPunct/>
        <w:autoSpaceDE/>
        <w:autoSpaceDN/>
        <w:adjustRightInd/>
        <w:textAlignment w:val="auto"/>
        <w:rPr>
          <w:rFonts w:ascii="Arial" w:hAnsi="Arial" w:cs="Arial"/>
          <w:b/>
          <w:sz w:val="28"/>
        </w:rPr>
      </w:pPr>
      <w:proofErr w:type="spellStart"/>
      <w:proofErr w:type="gramStart"/>
      <w:r w:rsidRPr="00AC0D84">
        <w:rPr>
          <w:rFonts w:ascii="Arial" w:hAnsi="Arial" w:cs="Arial"/>
          <w:b/>
          <w:sz w:val="28"/>
        </w:rPr>
        <w:t>cardiac:avg</w:t>
      </w:r>
      <w:proofErr w:type="gramEnd"/>
      <w:r w:rsidRPr="00AC0D84">
        <w:rPr>
          <w:rFonts w:ascii="Arial" w:hAnsi="Arial" w:cs="Arial"/>
          <w:b/>
          <w:sz w:val="28"/>
        </w:rPr>
        <w:t>_rate</w:t>
      </w:r>
      <w:proofErr w:type="spellEnd"/>
    </w:p>
    <w:p w14:paraId="630E08FA" w14:textId="4DF667AB" w:rsidR="004278F8" w:rsidRDefault="004278F8" w:rsidP="00AC0D84">
      <w:pPr>
        <w:pStyle w:val="ListParagraph"/>
        <w:numPr>
          <w:ilvl w:val="1"/>
          <w:numId w:val="45"/>
        </w:numPr>
        <w:overflowPunct/>
        <w:autoSpaceDE/>
        <w:autoSpaceDN/>
        <w:adjustRightInd/>
        <w:textAlignment w:val="auto"/>
        <w:rPr>
          <w:rFonts w:ascii="Arial" w:hAnsi="Arial" w:cs="Arial"/>
          <w:b/>
          <w:sz w:val="28"/>
        </w:rPr>
      </w:pPr>
      <w:proofErr w:type="spellStart"/>
      <w:proofErr w:type="gramStart"/>
      <w:r w:rsidRPr="004278F8">
        <w:rPr>
          <w:rFonts w:ascii="Arial" w:hAnsi="Arial" w:cs="Arial"/>
          <w:b/>
          <w:sz w:val="28"/>
        </w:rPr>
        <w:t>respiration:awRR</w:t>
      </w:r>
      <w:proofErr w:type="spellEnd"/>
      <w:proofErr w:type="gramEnd"/>
    </w:p>
    <w:p w14:paraId="776E89D0" w14:textId="5ECBD202" w:rsidR="004278F8" w:rsidRDefault="004278F8" w:rsidP="004278F8">
      <w:pPr>
        <w:overflowPunct/>
        <w:autoSpaceDE/>
        <w:autoSpaceDN/>
        <w:adjustRightInd/>
        <w:textAlignment w:val="auto"/>
        <w:rPr>
          <w:rFonts w:ascii="Arial" w:hAnsi="Arial" w:cs="Arial"/>
          <w:b/>
          <w:sz w:val="28"/>
        </w:rPr>
      </w:pPr>
      <w:r>
        <w:rPr>
          <w:rFonts w:ascii="Arial" w:hAnsi="Arial" w:cs="Arial"/>
          <w:b/>
          <w:sz w:val="28"/>
        </w:rPr>
        <w:t>2026-October-05 – V 1.12</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Reconciled the entire specification against the parser source (sim-parse.cpp, scenario_xml.cpp, VetSim.cpp). Every element the parser accepts is now documented, and every element documented here was confirmed present in the parser.</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the direct arterial pressure parameters: cardiac:abp_line and cardiac:abp_waveform.</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the pulmonary artery catheter parameters: cardiac:pac_placed, cardiac:pac_position, cardiac:pac_ra_mean, cardiac:pac_rv_sys, cardiac:pac_rv_dia, cardiac:pac_pa_sys, cardiac:pac_pa_dia and cardiac:pac_wedge_mean.</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the waveform morphology parameters: respiration:co2_waveform and respiration:spo2_waveform.</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parameters that were implemented but never documented: cardiac:nibp_read, cardiac:nibp_linked_hr, cardiac:nibp_freq, cardiac:pr_interval, cardiac:qrs_interval, cardiac:pwave, cardiac:heart_sound_mute, cardiac:transfer_time, respiration:left_lung_sound_mute, respiration:right_lung_sound_mute, respiration:manual_breath, respiration:transfer_time, general:temperature_units, general:clock_start, general:transfer_time, cpr:duration and the entire telesim class.</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Section 11.11, a complete list of the parameters that may be used as trigger targets. This is a strict subset of the API values, which was not previously stated.</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Added Section 12, Known Engine Defects, recording behaviour that differs from this specification and should be avoided when authoring.</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Corrected cardiac:vfib_amplitude – the value is "med", not "medium".</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Corrected cardiac:vpc – the 3-1, 3-2 and 3-3 values are not implemented and are ignored by the engine.</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Corrected respiration:inhalation_duration and respiration:exhalation_duration – these are reported by the engine and cannot be set. The parser entries are commented out.</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Corrected general:temperature – the range is expressed in tenths of a degree, so 0 – 1100, not 0 – 110 as previously stated.</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For some settings an additional tag called “transfer_time” can be added to trend to the specified value(s) over a period of seconds rather than stepping to them immediately.  See Section 11 for the list of parameters that are trendable.</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Corrected the profile button list – the NIBP cuff button id is button-bpcuff, not button-cuff. Added button-pac and button-abp, renamed the Palpate and CPR buttons Pulse and Comps, and documented the sensor-button row: &lt;top&gt; and &lt;left&gt; no longer apply to the seven sensor buttons.</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Removed &lt;triggers_needed&gt; from the scene schema. The element is rejected by the parser and aborts the scenario; use &lt;trigger_group&gt;.</w:t>
      </w:r>
    </w:p>
    <w:p w14:paraId="66A9E11A" w14:textId="77777777" w:rsidR="004278F8" w:rsidRPr="00AC0D84" w:rsidRDefault="004278F8" w:rsidP="00AC0D84">
      <w:pPr>
        <w:pStyle w:val="ListParagraph"/>
        <w:numPr>
          <w:ilvl w:val="0"/>
          <w:numId w:val="45"/>
        </w:numPr>
        <w:overflowPunct/>
        <w:autoSpaceDE/>
        <w:autoSpaceDN/>
        <w:adjustRightInd/>
        <w:ind w:left="1080"/>
        <w:textAlignment w:val="auto"/>
        <w:rPr>
          <w:rFonts w:ascii="Arial" w:hAnsi="Arial" w:cs="Arial"/>
          <w:b/>
          <w:sz w:val="28"/>
        </w:rPr>
      </w:pPr>
      <w:r w:rsidRPr="00AC0D84">
        <w:rPr>
          <w:rFonts w:ascii="Arial" w:hAnsi="Arial" w:cs="Arial"/>
          <w:b/>
          <w:sz w:val="28"/>
        </w:rPr>
        <w:t>Noted that &lt;init&gt;&lt;record&gt; is not read by the engine.</w:t>
      </w:r>
    </w:p>
    <w:p w14:paraId="1E2D9C0E" w14:textId="2C7B573B" w:rsidR="004278F8" w:rsidRDefault="004278F8" w:rsidP="00AC0D84">
      <w:pPr>
        <w:pStyle w:val="ListParagraph"/>
        <w:overflowPunct/>
        <w:autoSpaceDE/>
        <w:autoSpaceDN/>
        <w:adjustRightInd/>
        <w:ind w:left="360"/>
        <w:textAlignment w:val="auto"/>
        <w:rPr>
          <w:rFonts w:ascii="Arial" w:hAnsi="Arial" w:cs="Arial"/>
          <w:b/>
          <w:sz w:val="28"/>
        </w:rPr>
      </w:pPr>
    </w:p>
    <w:p w14:paraId="3AC01EE8" w14:textId="77777777" w:rsidR="004278F8" w:rsidRPr="004278F8" w:rsidRDefault="004278F8" w:rsidP="004278F8">
      <w:pPr>
        <w:overflowPunct/>
        <w:autoSpaceDE/>
        <w:autoSpaceDN/>
        <w:adjustRightInd/>
        <w:textAlignment w:val="auto"/>
        <w:rPr>
          <w:rFonts w:ascii="Arial" w:hAnsi="Arial" w:cs="Arial"/>
          <w:b/>
          <w:sz w:val="28"/>
        </w:rPr>
      </w:pPr>
    </w:p>
    <w:p w14:paraId="5D056EC2" w14:textId="77777777" w:rsidR="00C35C7D" w:rsidRDefault="00C35C7D" w:rsidP="004C3EA2">
      <w:pPr>
        <w:pStyle w:val="ListParagraph"/>
        <w:overflowPunct/>
        <w:autoSpaceDE/>
        <w:autoSpaceDN/>
        <w:adjustRightInd/>
        <w:textAlignment w:val="auto"/>
        <w:rPr>
          <w:rFonts w:ascii="Arial" w:hAnsi="Arial" w:cs="Arial"/>
          <w:b/>
          <w:sz w:val="28"/>
        </w:rPr>
      </w:pPr>
      <w:r>
        <w:rPr>
          <w:rFonts w:ascii="Arial" w:hAnsi="Arial" w:cs="Arial"/>
          <w:b/>
          <w:sz w:val="28"/>
        </w:rPr>
        <w:br w:type="page"/>
      </w:r>
    </w:p>
    <w:p w14:paraId="3476F1D4" w14:textId="77777777" w:rsidR="00610ECB" w:rsidRDefault="00610ECB" w:rsidP="00685C58">
      <w:pPr>
        <w:pStyle w:val="PropNormal"/>
        <w:jc w:val="center"/>
      </w:pPr>
    </w:p>
    <w:p w14:paraId="52281454" w14:textId="77777777" w:rsidR="00685C58" w:rsidRPr="00685C58" w:rsidRDefault="00685C58" w:rsidP="00685C58">
      <w:pPr>
        <w:overflowPunct/>
        <w:jc w:val="center"/>
        <w:textAlignment w:val="auto"/>
        <w:rPr>
          <w:rFonts w:ascii="Arial" w:hAnsi="Arial" w:cs="Arial"/>
          <w:b/>
          <w:sz w:val="40"/>
          <w:szCs w:val="24"/>
        </w:rPr>
      </w:pPr>
      <w:r w:rsidRPr="00685C58">
        <w:rPr>
          <w:rFonts w:ascii="Arial" w:hAnsi="Arial" w:cs="Arial"/>
          <w:b/>
          <w:sz w:val="40"/>
          <w:szCs w:val="24"/>
        </w:rPr>
        <w:t>Cornell University College of Veterinary Medicine</w:t>
      </w:r>
    </w:p>
    <w:p w14:paraId="66A0AAD6" w14:textId="77777777" w:rsidR="00685C58" w:rsidRDefault="00685C58" w:rsidP="00685C58">
      <w:pPr>
        <w:tabs>
          <w:tab w:val="left" w:pos="9000"/>
        </w:tabs>
        <w:jc w:val="center"/>
        <w:rPr>
          <w:rFonts w:ascii="Arial" w:hAnsi="Arial" w:cs="Arial"/>
          <w:b/>
          <w:sz w:val="40"/>
          <w:szCs w:val="32"/>
        </w:rPr>
      </w:pPr>
      <w:r w:rsidRPr="00685C58">
        <w:rPr>
          <w:rFonts w:ascii="Arial" w:hAnsi="Arial" w:cs="Arial"/>
          <w:b/>
          <w:sz w:val="40"/>
          <w:szCs w:val="32"/>
        </w:rPr>
        <w:t>Student Training Simulation Project</w:t>
      </w:r>
    </w:p>
    <w:p w14:paraId="3CC6C928" w14:textId="77777777" w:rsidR="007054BA" w:rsidRPr="00685C58" w:rsidRDefault="007054BA" w:rsidP="00685C58">
      <w:pPr>
        <w:tabs>
          <w:tab w:val="left" w:pos="9000"/>
        </w:tabs>
        <w:jc w:val="center"/>
        <w:rPr>
          <w:rFonts w:ascii="Arial" w:hAnsi="Arial" w:cs="Arial"/>
          <w:b/>
          <w:sz w:val="40"/>
          <w:szCs w:val="32"/>
        </w:rPr>
      </w:pPr>
      <w:r>
        <w:rPr>
          <w:rFonts w:ascii="Arial" w:hAnsi="Arial" w:cs="Arial"/>
          <w:b/>
          <w:sz w:val="40"/>
          <w:szCs w:val="32"/>
        </w:rPr>
        <w:t>XML Scenario Specification</w:t>
      </w:r>
    </w:p>
    <w:p w14:paraId="311FCF36" w14:textId="77777777" w:rsidR="00685C58" w:rsidRDefault="00685C58" w:rsidP="00685C58">
      <w:pPr>
        <w:pStyle w:val="PropNormal"/>
        <w:jc w:val="center"/>
      </w:pPr>
    </w:p>
    <w:p w14:paraId="2C5D0FA1" w14:textId="77777777" w:rsidR="00685C58" w:rsidRPr="00B836BA" w:rsidRDefault="00685C58" w:rsidP="009F362E">
      <w:pPr>
        <w:pStyle w:val="PropNormal"/>
      </w:pPr>
    </w:p>
    <w:p w14:paraId="092D5222" w14:textId="77777777" w:rsidR="009E639E" w:rsidRPr="009E639E" w:rsidRDefault="00AF33BF" w:rsidP="009E639E">
      <w:pPr>
        <w:pStyle w:val="Proposal1"/>
      </w:pPr>
      <w:bookmarkStart w:id="0" w:name="_Toc196468730"/>
      <w:bookmarkStart w:id="1" w:name="_Toc302658021"/>
      <w:r>
        <w:t>Introduction</w:t>
      </w:r>
      <w:r w:rsidR="00B35321">
        <w:t xml:space="preserve"> and Overview</w:t>
      </w:r>
      <w:bookmarkEnd w:id="0"/>
    </w:p>
    <w:p w14:paraId="2AB49022" w14:textId="77777777" w:rsidR="009E639E" w:rsidRDefault="009E639E" w:rsidP="009E639E">
      <w:pPr>
        <w:pStyle w:val="PropNormal"/>
      </w:pPr>
    </w:p>
    <w:p w14:paraId="6C0A4184" w14:textId="770CE7DB" w:rsidR="0049168B" w:rsidRDefault="00B91C46" w:rsidP="007054BA">
      <w:pPr>
        <w:pStyle w:val="PropNormal"/>
      </w:pPr>
      <w:r>
        <w:t xml:space="preserve">This document </w:t>
      </w:r>
      <w:r w:rsidR="004278F8">
        <w:t>describes</w:t>
      </w:r>
      <w:r>
        <w:t xml:space="preserve"> the </w:t>
      </w:r>
      <w:r w:rsidR="007054BA">
        <w:t>XML Scenario Specification for the Cornell University College of Veterinary Medicine Student Training Simulation Project.</w:t>
      </w:r>
    </w:p>
    <w:p w14:paraId="608044A3" w14:textId="77777777" w:rsidR="007054BA" w:rsidRDefault="007054BA" w:rsidP="007054BA">
      <w:pPr>
        <w:pStyle w:val="PropNormal"/>
      </w:pPr>
    </w:p>
    <w:p w14:paraId="33D5F968" w14:textId="77777777" w:rsidR="007054BA" w:rsidRDefault="007054BA" w:rsidP="007054BA">
      <w:pPr>
        <w:pStyle w:val="PropNormal"/>
      </w:pPr>
      <w:r>
        <w:t xml:space="preserve">A scenario is used to manage mannequin actions and vital signs based on student responses to presented conditions.  A scenario is composed of the following major components.  Each component is described in detail further in this </w:t>
      </w:r>
      <w:r w:rsidR="00A24ABE">
        <w:t>document</w:t>
      </w:r>
      <w:r>
        <w:t>:</w:t>
      </w:r>
    </w:p>
    <w:p w14:paraId="32CDDC9B" w14:textId="77777777" w:rsidR="007054BA" w:rsidRDefault="007054BA" w:rsidP="007054BA">
      <w:pPr>
        <w:pStyle w:val="PropNormal"/>
      </w:pPr>
    </w:p>
    <w:p w14:paraId="1E94E746" w14:textId="1E9B8C85" w:rsidR="00A37281" w:rsidRPr="00A37281" w:rsidRDefault="00A37281" w:rsidP="007054BA">
      <w:pPr>
        <w:pStyle w:val="PropNormal"/>
        <w:numPr>
          <w:ilvl w:val="0"/>
          <w:numId w:val="36"/>
        </w:numPr>
      </w:pPr>
      <w:r w:rsidRPr="00A37281">
        <w:rPr>
          <w:b/>
        </w:rPr>
        <w:t>Scenario XML</w:t>
      </w:r>
      <w:r>
        <w:rPr>
          <w:b/>
        </w:rPr>
        <w:t xml:space="preserve"> Schema</w:t>
      </w:r>
      <w:r>
        <w:t xml:space="preserve"> – The schema for the XML document will be proprietary and described in this document.  The syntax will follow established rules for </w:t>
      </w:r>
      <w:r w:rsidR="004278F8">
        <w:t>well-formed</w:t>
      </w:r>
      <w:r>
        <w:t xml:space="preserve"> XML structures</w:t>
      </w:r>
      <w:r w:rsidR="00380798">
        <w:t>.</w:t>
      </w:r>
    </w:p>
    <w:p w14:paraId="51792E69" w14:textId="77777777" w:rsidR="007054BA" w:rsidRDefault="007054BA" w:rsidP="007054BA">
      <w:pPr>
        <w:pStyle w:val="PropNormal"/>
        <w:numPr>
          <w:ilvl w:val="0"/>
          <w:numId w:val="36"/>
        </w:numPr>
      </w:pPr>
      <w:r w:rsidRPr="00A24ABE">
        <w:rPr>
          <w:b/>
        </w:rPr>
        <w:t xml:space="preserve">Scenario </w:t>
      </w:r>
      <w:r w:rsidR="002A2206">
        <w:rPr>
          <w:b/>
        </w:rPr>
        <w:t>Header</w:t>
      </w:r>
      <w:r w:rsidR="002A2206">
        <w:t xml:space="preserve"> – The header</w:t>
      </w:r>
      <w:r>
        <w:t xml:space="preserve"> is used to provide descriptive information about the scenario such as time of creation, scenario name, author, etc.</w:t>
      </w:r>
    </w:p>
    <w:p w14:paraId="30F66503" w14:textId="77777777" w:rsidR="007054BA" w:rsidRDefault="007054BA" w:rsidP="007054BA">
      <w:pPr>
        <w:pStyle w:val="PropNormal"/>
        <w:numPr>
          <w:ilvl w:val="0"/>
          <w:numId w:val="36"/>
        </w:numPr>
      </w:pPr>
      <w:r w:rsidRPr="00A24ABE">
        <w:rPr>
          <w:b/>
        </w:rPr>
        <w:t>Scenario Profile</w:t>
      </w:r>
      <w:r>
        <w:t xml:space="preserve"> – The profile is used to specify </w:t>
      </w:r>
      <w:r w:rsidR="00A24ABE">
        <w:t>which animal image should be used on the instructor interface, patient description, placement of auxiliary controls, and other profile specific information.</w:t>
      </w:r>
    </w:p>
    <w:p w14:paraId="778DE905" w14:textId="77777777" w:rsidR="00994AA1" w:rsidRDefault="00994AA1" w:rsidP="00994AA1">
      <w:pPr>
        <w:pStyle w:val="PropNormal"/>
        <w:numPr>
          <w:ilvl w:val="0"/>
          <w:numId w:val="36"/>
        </w:numPr>
      </w:pPr>
      <w:r>
        <w:rPr>
          <w:b/>
        </w:rPr>
        <w:t>Scenario Vocal</w:t>
      </w:r>
      <w:r w:rsidRPr="00A24ABE">
        <w:rPr>
          <w:b/>
        </w:rPr>
        <w:t xml:space="preserve"> Files</w:t>
      </w:r>
      <w:r>
        <w:t xml:space="preserve"> – The vocal files are used by the instructor interface to play animal sounds that a patient may produce during an examination such as a dog growl or cat hiss.</w:t>
      </w:r>
    </w:p>
    <w:p w14:paraId="1A316938" w14:textId="77777777" w:rsidR="00994AA1" w:rsidRDefault="00994AA1" w:rsidP="00994AA1">
      <w:pPr>
        <w:pStyle w:val="PropNormal"/>
        <w:numPr>
          <w:ilvl w:val="0"/>
          <w:numId w:val="36"/>
        </w:numPr>
      </w:pPr>
      <w:r w:rsidRPr="00A24ABE">
        <w:rPr>
          <w:b/>
        </w:rPr>
        <w:t>Scenario Media Files</w:t>
      </w:r>
      <w:r>
        <w:t xml:space="preserve"> – The media files are displayed on the student interface to provide additional diagnostic information about a patient such as MRI’s, X-Rays, or other graphic information.</w:t>
      </w:r>
    </w:p>
    <w:p w14:paraId="749E3B51" w14:textId="77777777" w:rsidR="00994AA1" w:rsidRDefault="00994AA1" w:rsidP="00994AA1">
      <w:pPr>
        <w:pStyle w:val="PropNormal"/>
        <w:numPr>
          <w:ilvl w:val="0"/>
          <w:numId w:val="36"/>
        </w:numPr>
      </w:pPr>
      <w:r>
        <w:rPr>
          <w:b/>
        </w:rPr>
        <w:t xml:space="preserve">Scenario Init </w:t>
      </w:r>
      <w:r>
        <w:t xml:space="preserve">– The </w:t>
      </w:r>
      <w:proofErr w:type="spellStart"/>
      <w:r w:rsidR="00B3552B">
        <w:t>init</w:t>
      </w:r>
      <w:proofErr w:type="spellEnd"/>
      <w:r w:rsidR="00B3552B">
        <w:t xml:space="preserve"> section is used to preset specific scenario conditions to a value other than the default value.  The values in the </w:t>
      </w:r>
      <w:proofErr w:type="spellStart"/>
      <w:r w:rsidR="00B3552B">
        <w:t>init</w:t>
      </w:r>
      <w:proofErr w:type="spellEnd"/>
      <w:r w:rsidR="00B3552B">
        <w:t xml:space="preserve"> section are set before the scenario is started.</w:t>
      </w:r>
    </w:p>
    <w:p w14:paraId="7556988B" w14:textId="77777777" w:rsidR="00994AA1" w:rsidRDefault="00994AA1" w:rsidP="00994AA1">
      <w:pPr>
        <w:pStyle w:val="PropNormal"/>
        <w:numPr>
          <w:ilvl w:val="0"/>
          <w:numId w:val="36"/>
        </w:numPr>
      </w:pPr>
      <w:r>
        <w:rPr>
          <w:b/>
        </w:rPr>
        <w:t>Scenario Events</w:t>
      </w:r>
      <w:r>
        <w:t xml:space="preserve"> – The events are scenario specific and may be selected when an action is performed by the students that represent the event (</w:t>
      </w:r>
      <w:proofErr w:type="spellStart"/>
      <w:r>
        <w:t>ie</w:t>
      </w:r>
      <w:proofErr w:type="spellEnd"/>
      <w:r>
        <w:t xml:space="preserve"> injecting a drug).  Specific events may trigger an exit condition from a scenario scene.  All events are logged in the event monitor.  Events are grouped together with defined categories.</w:t>
      </w:r>
    </w:p>
    <w:p w14:paraId="16271219" w14:textId="77777777" w:rsidR="00A24ABE" w:rsidRDefault="00A24ABE" w:rsidP="007054BA">
      <w:pPr>
        <w:pStyle w:val="PropNormal"/>
        <w:numPr>
          <w:ilvl w:val="0"/>
          <w:numId w:val="36"/>
        </w:numPr>
      </w:pPr>
      <w:r w:rsidRPr="00A24ABE">
        <w:rPr>
          <w:b/>
        </w:rPr>
        <w:t>Scenario Scenes</w:t>
      </w:r>
      <w:r>
        <w:t xml:space="preserve"> – Each scenario will be made up of scenes which will present a set of conditions to the students.  Each scene will contain entry conditions and exit conditions.  The exit conditions will include actions such as an injection, CPR, administrating an AED shock, timeout form inaction or other event.  Any parameter can be set within a scene including trends.</w:t>
      </w:r>
    </w:p>
    <w:p w14:paraId="73EDF776" w14:textId="77777777" w:rsidR="00A37281" w:rsidRDefault="00A37281" w:rsidP="007054BA">
      <w:pPr>
        <w:pStyle w:val="PropNormal"/>
      </w:pPr>
    </w:p>
    <w:p w14:paraId="0B3B546B" w14:textId="77777777" w:rsidR="00A37281" w:rsidRDefault="00A37281">
      <w:pPr>
        <w:overflowPunct/>
        <w:autoSpaceDE/>
        <w:autoSpaceDN/>
        <w:adjustRightInd/>
        <w:textAlignment w:val="auto"/>
        <w:rPr>
          <w:rFonts w:ascii="Arial" w:hAnsi="Arial"/>
          <w:b/>
          <w:sz w:val="40"/>
          <w:szCs w:val="44"/>
        </w:rPr>
      </w:pPr>
      <w:r>
        <w:br w:type="page"/>
      </w:r>
    </w:p>
    <w:p w14:paraId="7E224BBC" w14:textId="77777777" w:rsidR="00A37281" w:rsidRDefault="00A37281" w:rsidP="00A37281">
      <w:pPr>
        <w:pStyle w:val="Proposal1"/>
      </w:pPr>
      <w:bookmarkStart w:id="2" w:name="_Toc196468731"/>
      <w:r>
        <w:lastRenderedPageBreak/>
        <w:t>Synchronization</w:t>
      </w:r>
      <w:r w:rsidR="00B3552B">
        <w:t xml:space="preserve"> and Scenario Management</w:t>
      </w:r>
      <w:bookmarkEnd w:id="2"/>
    </w:p>
    <w:p w14:paraId="04C0545A" w14:textId="77777777" w:rsidR="00A37281" w:rsidRDefault="00A37281" w:rsidP="007054BA">
      <w:pPr>
        <w:pStyle w:val="PropNormal"/>
      </w:pPr>
    </w:p>
    <w:p w14:paraId="6170A748" w14:textId="77777777" w:rsidR="00A37281" w:rsidRDefault="00A37281" w:rsidP="007054BA">
      <w:pPr>
        <w:pStyle w:val="PropNormal"/>
      </w:pPr>
      <w:r>
        <w:t>There are three main components to the Simulator:</w:t>
      </w:r>
    </w:p>
    <w:p w14:paraId="39CE63E7" w14:textId="77777777" w:rsidR="00A37281" w:rsidRDefault="00A37281" w:rsidP="007054BA">
      <w:pPr>
        <w:pStyle w:val="PropNormal"/>
      </w:pPr>
    </w:p>
    <w:p w14:paraId="3DDB5A3A" w14:textId="77777777" w:rsidR="00A37281" w:rsidRDefault="00A37281" w:rsidP="00A37281">
      <w:pPr>
        <w:pStyle w:val="PropNormal"/>
        <w:numPr>
          <w:ilvl w:val="0"/>
          <w:numId w:val="37"/>
        </w:numPr>
      </w:pPr>
      <w:r>
        <w:t>Instructor Interface (II)</w:t>
      </w:r>
    </w:p>
    <w:p w14:paraId="23213D96" w14:textId="77777777" w:rsidR="00A37281" w:rsidRDefault="00A37281" w:rsidP="00A37281">
      <w:pPr>
        <w:pStyle w:val="PropNormal"/>
        <w:numPr>
          <w:ilvl w:val="0"/>
          <w:numId w:val="37"/>
        </w:numPr>
      </w:pPr>
      <w:r>
        <w:t>Simulation Manager (SimMgr)</w:t>
      </w:r>
    </w:p>
    <w:p w14:paraId="4D446727" w14:textId="77777777" w:rsidR="00A37281" w:rsidRDefault="00A37281" w:rsidP="00A37281">
      <w:pPr>
        <w:pStyle w:val="PropNormal"/>
        <w:numPr>
          <w:ilvl w:val="0"/>
          <w:numId w:val="37"/>
        </w:numPr>
      </w:pPr>
      <w:r>
        <w:t>Simulation Controller / Mannequin (</w:t>
      </w:r>
      <w:proofErr w:type="spellStart"/>
      <w:r>
        <w:t>SimCtrl</w:t>
      </w:r>
      <w:proofErr w:type="spellEnd"/>
      <w:r>
        <w:t>)</w:t>
      </w:r>
    </w:p>
    <w:p w14:paraId="54361DD5" w14:textId="77777777" w:rsidR="00A37281" w:rsidRDefault="00A37281" w:rsidP="007054BA">
      <w:pPr>
        <w:pStyle w:val="PropNormal"/>
      </w:pPr>
    </w:p>
    <w:p w14:paraId="3B2345FA" w14:textId="4EC60E94" w:rsidR="00A37281" w:rsidRDefault="00A37281" w:rsidP="007054BA">
      <w:pPr>
        <w:pStyle w:val="PropNormal"/>
      </w:pPr>
      <w:r>
        <w:t xml:space="preserve">The </w:t>
      </w:r>
      <w:r w:rsidR="004278F8">
        <w:t>S</w:t>
      </w:r>
      <w:r>
        <w:t xml:space="preserve">imulation </w:t>
      </w:r>
      <w:r w:rsidR="004278F8">
        <w:t>M</w:t>
      </w:r>
      <w:r>
        <w:t xml:space="preserve">anager is the main controller </w:t>
      </w:r>
      <w:r w:rsidR="004278F8">
        <w:t>of</w:t>
      </w:r>
      <w:r>
        <w:t xml:space="preserve"> the system.  When all components are booting up, the SimMgr will attempt communication to the other two components.  Upon a successful synchronization, a default scenario will be loaded and communicated to the II and </w:t>
      </w:r>
      <w:proofErr w:type="spellStart"/>
      <w:r>
        <w:t>SimCtrl</w:t>
      </w:r>
      <w:proofErr w:type="spellEnd"/>
      <w:r>
        <w:t>.  The II will then be able to tell the SimMgr that a new scenario has been selected, thus initiating a sequence of loading the new XML, setting up all vital signs and auxiliary controls, then beginning the scenario with the first scene.</w:t>
      </w:r>
    </w:p>
    <w:p w14:paraId="53405A3E" w14:textId="77777777" w:rsidR="00A37281" w:rsidRDefault="00A37281" w:rsidP="007054BA">
      <w:pPr>
        <w:pStyle w:val="PropNormal"/>
      </w:pPr>
    </w:p>
    <w:p w14:paraId="66D2CEDE" w14:textId="2C2C2716" w:rsidR="00A37281" w:rsidRDefault="00A37281" w:rsidP="007054BA">
      <w:pPr>
        <w:pStyle w:val="PropNormal"/>
      </w:pPr>
      <w:r>
        <w:t xml:space="preserve">The II will present a list of available scenarios to the </w:t>
      </w:r>
      <w:r w:rsidR="004278F8">
        <w:t>instructor and</w:t>
      </w:r>
      <w:r>
        <w:t xml:space="preserve"> provide feedback on the current scenario such as </w:t>
      </w:r>
      <w:proofErr w:type="gramStart"/>
      <w:r>
        <w:t>run</w:t>
      </w:r>
      <w:proofErr w:type="gramEnd"/>
      <w:r>
        <w:t xml:space="preserve"> time and current scene.</w:t>
      </w:r>
    </w:p>
    <w:p w14:paraId="40570C64" w14:textId="77777777" w:rsidR="00A37281" w:rsidRDefault="00A37281" w:rsidP="007054BA">
      <w:pPr>
        <w:pStyle w:val="PropNormal"/>
      </w:pPr>
    </w:p>
    <w:p w14:paraId="668327D3" w14:textId="77777777" w:rsidR="00380798" w:rsidRDefault="00380798" w:rsidP="007054BA">
      <w:pPr>
        <w:pStyle w:val="PropNormal"/>
      </w:pPr>
      <w:r>
        <w:t>All scenario XML, profile images, and media files will be saved in predetermined directories.</w:t>
      </w:r>
    </w:p>
    <w:p w14:paraId="509BBF24" w14:textId="77777777" w:rsidR="00407833" w:rsidRDefault="00407833" w:rsidP="007054BA">
      <w:pPr>
        <w:pStyle w:val="PropNormal"/>
      </w:pPr>
    </w:p>
    <w:p w14:paraId="02009ABA" w14:textId="77777777" w:rsidR="00937EBB" w:rsidRDefault="00937EBB" w:rsidP="00937EBB">
      <w:pPr>
        <w:pStyle w:val="Proposal2"/>
      </w:pPr>
      <w:bookmarkStart w:id="3" w:name="_Toc196468732"/>
      <w:r>
        <w:t>Scenario Upload</w:t>
      </w:r>
      <w:bookmarkEnd w:id="3"/>
    </w:p>
    <w:p w14:paraId="6C3C9275" w14:textId="77777777" w:rsidR="00937EBB" w:rsidRDefault="00937EBB" w:rsidP="007054BA">
      <w:pPr>
        <w:pStyle w:val="PropNormal"/>
      </w:pPr>
    </w:p>
    <w:p w14:paraId="6ACB77E2" w14:textId="77777777" w:rsidR="00937EBB" w:rsidRDefault="00937EBB" w:rsidP="007054BA">
      <w:pPr>
        <w:pStyle w:val="PropNormal"/>
      </w:pPr>
      <w:r>
        <w:t xml:space="preserve">Scenarios can be uploaded using the “Scenarios” menu item in the Instructor Interface. </w:t>
      </w:r>
    </w:p>
    <w:p w14:paraId="1AC300BB" w14:textId="77777777" w:rsidR="00937EBB" w:rsidRDefault="00937EBB" w:rsidP="007054BA">
      <w:pPr>
        <w:pStyle w:val="PropNormal"/>
      </w:pPr>
    </w:p>
    <w:p w14:paraId="45FFC180" w14:textId="77777777" w:rsidR="00937EBB" w:rsidRDefault="00937EBB" w:rsidP="007054BA">
      <w:pPr>
        <w:pStyle w:val="PropNormal"/>
      </w:pPr>
      <w:r>
        <w:t>When clicked, the interface will provide a list of available scenarios with an option to delete.</w:t>
      </w:r>
    </w:p>
    <w:p w14:paraId="7FAF34D8" w14:textId="77777777" w:rsidR="00937EBB" w:rsidRDefault="00937EBB" w:rsidP="007054BA">
      <w:pPr>
        <w:pStyle w:val="PropNormal"/>
      </w:pPr>
    </w:p>
    <w:p w14:paraId="7F8B5181" w14:textId="77777777" w:rsidR="00937EBB" w:rsidRDefault="00937EBB" w:rsidP="007054BA">
      <w:pPr>
        <w:pStyle w:val="PropNormal"/>
      </w:pPr>
      <w:r>
        <w:rPr>
          <w:noProof/>
        </w:rPr>
        <mc:AlternateContent>
          <mc:Choice Requires="wps">
            <w:drawing>
              <wp:anchor distT="0" distB="0" distL="114300" distR="114300" simplePos="0" relativeHeight="251656192" behindDoc="0" locked="0" layoutInCell="1" allowOverlap="1" wp14:anchorId="08B002E4" wp14:editId="636BA809">
                <wp:simplePos x="0" y="0"/>
                <wp:positionH relativeFrom="column">
                  <wp:posOffset>4429125</wp:posOffset>
                </wp:positionH>
                <wp:positionV relativeFrom="paragraph">
                  <wp:posOffset>74930</wp:posOffset>
                </wp:positionV>
                <wp:extent cx="457200" cy="238125"/>
                <wp:effectExtent l="0" t="0" r="19050" b="28575"/>
                <wp:wrapNone/>
                <wp:docPr id="4" name="Oval 4"/>
                <wp:cNvGraphicFramePr/>
                <a:graphic xmlns:a="http://schemas.openxmlformats.org/drawingml/2006/main">
                  <a:graphicData uri="http://schemas.microsoft.com/office/word/2010/wordprocessingShape">
                    <wps:wsp>
                      <wps:cNvSpPr/>
                      <wps:spPr>
                        <a:xfrm>
                          <a:off x="0" y="0"/>
                          <a:ext cx="457200" cy="2381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228BAA" id="Oval 4" o:spid="_x0000_s1026" style="position:absolute;margin-left:348.75pt;margin-top:5.9pt;width:36pt;height:18.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" filled="f" strokecolor="#243f60 [1604]" strokeweight="2pt"/>
            </w:pict>
          </mc:Fallback>
        </mc:AlternateContent>
      </w:r>
      <w:r>
        <w:rPr>
          <w:noProof/>
        </w:rPr>
        <w:drawing>
          <wp:inline distT="0" distB="0" distL="0" distR="0" wp14:anchorId="341A5EDA" wp14:editId="72B59527">
            <wp:extent cx="5991225" cy="1257300"/>
            <wp:effectExtent l="0" t="0" r="9525" b="0"/>
            <wp:docPr id="2" name="Picture 2" descr="C:\Users\David Weine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 Weiner\Desktop\Captur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1225" cy="1257300"/>
                    </a:xfrm>
                    <a:prstGeom prst="rect">
                      <a:avLst/>
                    </a:prstGeom>
                    <a:noFill/>
                    <a:ln>
                      <a:noFill/>
                    </a:ln>
                  </pic:spPr>
                </pic:pic>
              </a:graphicData>
            </a:graphic>
          </wp:inline>
        </w:drawing>
      </w:r>
    </w:p>
    <w:p w14:paraId="1EC2B8A1" w14:textId="77777777" w:rsidR="00937EBB" w:rsidRDefault="00937EBB" w:rsidP="007054BA">
      <w:pPr>
        <w:pStyle w:val="PropNormal"/>
      </w:pPr>
    </w:p>
    <w:p w14:paraId="1F0F3ADF" w14:textId="77777777" w:rsidR="00937EBB" w:rsidRDefault="00937EBB" w:rsidP="007054BA">
      <w:pPr>
        <w:pStyle w:val="PropNormal"/>
      </w:pPr>
    </w:p>
    <w:p w14:paraId="26523E47" w14:textId="77777777" w:rsidR="00937EBB" w:rsidRDefault="00937EBB" w:rsidP="007054BA">
      <w:pPr>
        <w:pStyle w:val="PropNormal"/>
      </w:pPr>
      <w:r>
        <w:t>The scenario summary shows the scenario directory the scenario can be found in, the scenario name as read from the xml file</w:t>
      </w:r>
      <w:r w:rsidR="00FB56FB">
        <w:t xml:space="preserve"> &lt;header&gt;&lt;title&gt;&lt;name&gt; section</w:t>
      </w:r>
      <w:r>
        <w:t xml:space="preserve">, the description </w:t>
      </w:r>
      <w:r w:rsidR="00FB56FB">
        <w:t>found in the &lt;header&gt;&lt;description&gt; section, and the date created found in the &lt;header&gt;&lt;</w:t>
      </w:r>
      <w:proofErr w:type="spellStart"/>
      <w:r w:rsidR="00FB56FB">
        <w:t>date_of_creation</w:t>
      </w:r>
      <w:proofErr w:type="spellEnd"/>
      <w:r w:rsidR="00FB56FB">
        <w:t>&gt; field.</w:t>
      </w:r>
    </w:p>
    <w:p w14:paraId="3C2BE549" w14:textId="77777777" w:rsidR="00FB56FB" w:rsidRDefault="00FB56FB" w:rsidP="007054BA">
      <w:pPr>
        <w:pStyle w:val="PropNormal"/>
      </w:pPr>
    </w:p>
    <w:p w14:paraId="7B0803E6" w14:textId="77777777" w:rsidR="00FB56FB" w:rsidRDefault="00FB56FB" w:rsidP="007054BA">
      <w:pPr>
        <w:pStyle w:val="PropNormal"/>
      </w:pPr>
      <w:r>
        <w:t>The “Delete Scenario” link will delete that scenario</w:t>
      </w:r>
    </w:p>
    <w:p w14:paraId="7D8A7B59" w14:textId="77777777" w:rsidR="00937EBB" w:rsidRDefault="00937EBB" w:rsidP="007054BA">
      <w:pPr>
        <w:pStyle w:val="PropNormal"/>
      </w:pPr>
    </w:p>
    <w:p w14:paraId="44AAFBA5" w14:textId="5F0FC6E6" w:rsidR="00937EBB" w:rsidRDefault="00E969DE" w:rsidP="007054BA">
      <w:pPr>
        <w:pStyle w:val="PropNormal"/>
      </w:pPr>
      <w:r>
        <w:rPr>
          <w:noProof/>
        </w:rPr>
        <w:lastRenderedPageBreak/>
        <w:drawing>
          <wp:inline distT="0" distB="0" distL="0" distR="0" wp14:anchorId="7B4E4C34" wp14:editId="169BD2B7">
            <wp:extent cx="5943600" cy="2173605"/>
            <wp:effectExtent l="0" t="0" r="0" b="0"/>
            <wp:docPr id="97617076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0763" name="Picture 1" descr="A screenshot of a documen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inline>
        </w:drawing>
      </w:r>
    </w:p>
    <w:p w14:paraId="6E84BB96" w14:textId="77777777" w:rsidR="00937EBB" w:rsidRDefault="00937EBB" w:rsidP="007054BA">
      <w:pPr>
        <w:pStyle w:val="PropNormal"/>
      </w:pPr>
    </w:p>
    <w:p w14:paraId="751D50BE" w14:textId="6C8A0F94" w:rsidR="00937EBB" w:rsidRPr="00FB56FB" w:rsidRDefault="00937EBB" w:rsidP="007054BA">
      <w:pPr>
        <w:pStyle w:val="PropNormal"/>
        <w:rPr>
          <w:b/>
        </w:rPr>
      </w:pPr>
      <w:r>
        <w:t xml:space="preserve">New scenarios can be </w:t>
      </w:r>
      <w:r w:rsidR="004278F8">
        <w:t>added,</w:t>
      </w:r>
      <w:r>
        <w:t xml:space="preserve"> or exi</w:t>
      </w:r>
      <w:r w:rsidR="00FB56FB">
        <w:t xml:space="preserve">sting scenarios can </w:t>
      </w:r>
      <w:proofErr w:type="gramStart"/>
      <w:r w:rsidR="00FB56FB">
        <w:t>overwrit</w:t>
      </w:r>
      <w:r w:rsidR="00E969DE">
        <w:t>ten</w:t>
      </w:r>
      <w:proofErr w:type="gramEnd"/>
      <w:r w:rsidR="00E969DE">
        <w:t xml:space="preserve"> by navigating to the scenario directory.  A desktop icon is available to go to this directory:</w:t>
      </w:r>
    </w:p>
    <w:p w14:paraId="00AF6E8E" w14:textId="77777777" w:rsidR="00937EBB" w:rsidRDefault="00937EBB" w:rsidP="007054BA">
      <w:pPr>
        <w:pStyle w:val="PropNormal"/>
      </w:pPr>
    </w:p>
    <w:p w14:paraId="6530F5DB" w14:textId="5F85483D" w:rsidR="00FB56FB" w:rsidRDefault="00E969DE" w:rsidP="007054BA">
      <w:pPr>
        <w:pStyle w:val="PropNormal"/>
      </w:pPr>
      <w:r>
        <w:rPr>
          <w:noProof/>
        </w:rPr>
        <w:drawing>
          <wp:inline distT="0" distB="0" distL="0" distR="0" wp14:anchorId="17312866" wp14:editId="4E8C8016">
            <wp:extent cx="657317" cy="876422"/>
            <wp:effectExtent l="0" t="0" r="9525" b="0"/>
            <wp:docPr id="12671587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58775"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57317" cy="876422"/>
                    </a:xfrm>
                    <a:prstGeom prst="rect">
                      <a:avLst/>
                    </a:prstGeom>
                  </pic:spPr>
                </pic:pic>
              </a:graphicData>
            </a:graphic>
          </wp:inline>
        </w:drawing>
      </w:r>
    </w:p>
    <w:p w14:paraId="2254BC36" w14:textId="77777777" w:rsidR="00FB56FB" w:rsidRDefault="00FB56FB" w:rsidP="007054BA">
      <w:pPr>
        <w:pStyle w:val="PropNormal"/>
      </w:pPr>
    </w:p>
    <w:p w14:paraId="27C526E8" w14:textId="30474C77" w:rsidR="00937EBB" w:rsidRDefault="00FB56FB" w:rsidP="00FB56FB">
      <w:pPr>
        <w:pStyle w:val="Proposal2"/>
      </w:pPr>
      <w:bookmarkStart w:id="4" w:name="_Toc196468733"/>
      <w:r>
        <w:t>Scenario Format</w:t>
      </w:r>
      <w:bookmarkEnd w:id="4"/>
    </w:p>
    <w:p w14:paraId="51724A1A" w14:textId="77777777" w:rsidR="00937EBB" w:rsidRDefault="00937EBB" w:rsidP="007054BA">
      <w:pPr>
        <w:pStyle w:val="PropNormal"/>
      </w:pPr>
    </w:p>
    <w:p w14:paraId="2891ADA6" w14:textId="62070E0C" w:rsidR="00937EBB" w:rsidRDefault="00E969DE" w:rsidP="007054BA">
      <w:pPr>
        <w:pStyle w:val="PropNormal"/>
      </w:pPr>
      <w:r>
        <w:t>A</w:t>
      </w:r>
      <w:r w:rsidR="00FB56FB">
        <w:t xml:space="preserve"> scenario must have a specific format:</w:t>
      </w:r>
    </w:p>
    <w:p w14:paraId="77BF89D9" w14:textId="77777777" w:rsidR="00FB56FB" w:rsidRDefault="00FB56FB" w:rsidP="007054BA">
      <w:pPr>
        <w:pStyle w:val="PropNormal"/>
      </w:pPr>
    </w:p>
    <w:p w14:paraId="0A185427" w14:textId="77777777" w:rsidR="00FB56FB" w:rsidRDefault="00FB56FB" w:rsidP="00FB56FB">
      <w:pPr>
        <w:pStyle w:val="PropNormal"/>
        <w:numPr>
          <w:ilvl w:val="0"/>
          <w:numId w:val="42"/>
        </w:numPr>
      </w:pPr>
      <w:r>
        <w:t>There can only be one xml file.  The file is expected to be called ‘main.xml’.  If it is not called ‘main.xml’, it will be renamed.</w:t>
      </w:r>
    </w:p>
    <w:p w14:paraId="62611BA1" w14:textId="77777777" w:rsidR="00FB56FB" w:rsidRDefault="00FB56FB" w:rsidP="00FB56FB">
      <w:pPr>
        <w:pStyle w:val="PropNormal"/>
        <w:numPr>
          <w:ilvl w:val="0"/>
          <w:numId w:val="42"/>
        </w:numPr>
      </w:pPr>
      <w:r>
        <w:t xml:space="preserve">There must be three </w:t>
      </w:r>
      <w:r w:rsidR="0051705F">
        <w:t>directories:  images, vocals, and media.</w:t>
      </w:r>
    </w:p>
    <w:p w14:paraId="426DE9EC" w14:textId="77777777" w:rsidR="00FB56FB" w:rsidRDefault="00FB56FB" w:rsidP="007054BA">
      <w:pPr>
        <w:pStyle w:val="PropNormal"/>
      </w:pPr>
    </w:p>
    <w:p w14:paraId="0DB3D4EF" w14:textId="77777777" w:rsidR="00FB56FB" w:rsidRDefault="0051705F" w:rsidP="0051705F">
      <w:pPr>
        <w:pStyle w:val="Proposal2"/>
      </w:pPr>
      <w:bookmarkStart w:id="5" w:name="_Toc196468734"/>
      <w:r>
        <w:t>Scenario Images Directory</w:t>
      </w:r>
      <w:bookmarkEnd w:id="5"/>
    </w:p>
    <w:p w14:paraId="46FC9244" w14:textId="77777777" w:rsidR="0051705F" w:rsidRDefault="0051705F" w:rsidP="007054BA">
      <w:pPr>
        <w:pStyle w:val="PropNormal"/>
      </w:pPr>
    </w:p>
    <w:p w14:paraId="62841271" w14:textId="77777777" w:rsidR="0051705F" w:rsidRDefault="0051705F" w:rsidP="007054BA">
      <w:pPr>
        <w:pStyle w:val="PropNormal"/>
      </w:pPr>
      <w:r>
        <w:t>The scenario “images” directory will contain up to two files:  The avatar file as specified in &lt;profile&gt;&lt;avatar&gt;&lt;filename&gt;.  The second file is the image used for the summary presented at the beginning of a scenario:  &lt;profile&gt;&lt;summary&gt;&lt;image&gt;</w:t>
      </w:r>
    </w:p>
    <w:p w14:paraId="7FC46DC9" w14:textId="77777777" w:rsidR="0051705F" w:rsidRDefault="0051705F" w:rsidP="007054BA">
      <w:pPr>
        <w:pStyle w:val="PropNormal"/>
      </w:pPr>
    </w:p>
    <w:p w14:paraId="2DB4B813" w14:textId="77777777" w:rsidR="0051705F" w:rsidRDefault="0051705F">
      <w:pPr>
        <w:overflowPunct/>
        <w:autoSpaceDE/>
        <w:autoSpaceDN/>
        <w:adjustRightInd/>
        <w:textAlignment w:val="auto"/>
        <w:rPr>
          <w:rFonts w:ascii="Arial" w:hAnsi="Arial"/>
          <w:b/>
          <w:sz w:val="32"/>
          <w:szCs w:val="32"/>
        </w:rPr>
      </w:pPr>
      <w:r>
        <w:br w:type="page"/>
      </w:r>
    </w:p>
    <w:p w14:paraId="090674B7" w14:textId="77777777" w:rsidR="0051705F" w:rsidRDefault="0051705F" w:rsidP="0051705F">
      <w:pPr>
        <w:pStyle w:val="Proposal2"/>
      </w:pPr>
      <w:bookmarkStart w:id="6" w:name="_Toc196468735"/>
      <w:r>
        <w:lastRenderedPageBreak/>
        <w:t>Scenario Vocals Directory</w:t>
      </w:r>
      <w:bookmarkEnd w:id="6"/>
    </w:p>
    <w:p w14:paraId="57B852B7" w14:textId="77777777" w:rsidR="0051705F" w:rsidRDefault="0051705F" w:rsidP="007054BA">
      <w:pPr>
        <w:pStyle w:val="PropNormal"/>
      </w:pPr>
    </w:p>
    <w:p w14:paraId="554A2633" w14:textId="77777777" w:rsidR="0051705F" w:rsidRDefault="0051705F" w:rsidP="0051705F">
      <w:pPr>
        <w:pStyle w:val="PropNormal"/>
      </w:pPr>
      <w:r>
        <w:t>The scenario “vocals” directory will contain the vocalization files as specified in the &lt;vocals&gt;&lt;file&gt;&lt;filename&gt; section of the scenarios.  There is no minimum or maximum number of files for this section, but the directory must exist.  The actual files must be in a .wav format and will be made available under the “Vocalizations” function found in the avatar section.</w:t>
      </w:r>
    </w:p>
    <w:p w14:paraId="18A845B3" w14:textId="77777777" w:rsidR="0051705F" w:rsidRDefault="0051705F" w:rsidP="00407833">
      <w:pPr>
        <w:pStyle w:val="PropNormal"/>
      </w:pPr>
    </w:p>
    <w:p w14:paraId="0A86AF55" w14:textId="77777777" w:rsidR="0051705F" w:rsidRDefault="0051705F" w:rsidP="00407833">
      <w:pPr>
        <w:pStyle w:val="PropNormal"/>
      </w:pPr>
      <w:r>
        <w:rPr>
          <w:noProof/>
        </w:rPr>
        <mc:AlternateContent>
          <mc:Choice Requires="wps">
            <w:drawing>
              <wp:anchor distT="0" distB="0" distL="114300" distR="114300" simplePos="0" relativeHeight="251660288" behindDoc="0" locked="0" layoutInCell="1" allowOverlap="1" wp14:anchorId="22BDDF50" wp14:editId="692CBC14">
                <wp:simplePos x="0" y="0"/>
                <wp:positionH relativeFrom="column">
                  <wp:posOffset>2790825</wp:posOffset>
                </wp:positionH>
                <wp:positionV relativeFrom="paragraph">
                  <wp:posOffset>1136650</wp:posOffset>
                </wp:positionV>
                <wp:extent cx="1019175" cy="409575"/>
                <wp:effectExtent l="0" t="0" r="28575" b="28575"/>
                <wp:wrapNone/>
                <wp:docPr id="8" name="Oval 8"/>
                <wp:cNvGraphicFramePr/>
                <a:graphic xmlns:a="http://schemas.openxmlformats.org/drawingml/2006/main">
                  <a:graphicData uri="http://schemas.microsoft.com/office/word/2010/wordprocessingShape">
                    <wps:wsp>
                      <wps:cNvSpPr/>
                      <wps:spPr>
                        <a:xfrm>
                          <a:off x="0" y="0"/>
                          <a:ext cx="1019175" cy="4095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9FA0A1" id="Oval 8" o:spid="_x0000_s1026" style="position:absolute;margin-left:219.75pt;margin-top:89.5pt;width:80.2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" filled="f" strokecolor="#243f60 [1604]" strokeweight="2pt"/>
            </w:pict>
          </mc:Fallback>
        </mc:AlternateContent>
      </w:r>
      <w:r>
        <w:rPr>
          <w:noProof/>
        </w:rPr>
        <w:drawing>
          <wp:inline distT="0" distB="0" distL="0" distR="0" wp14:anchorId="7438380F" wp14:editId="2BCB8DC3">
            <wp:extent cx="4838700" cy="3867150"/>
            <wp:effectExtent l="0" t="0" r="0" b="0"/>
            <wp:docPr id="6" name="Picture 6" descr="C:\Users\David Weine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id Weiner\Desktop\Captu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00" cy="3867150"/>
                    </a:xfrm>
                    <a:prstGeom prst="rect">
                      <a:avLst/>
                    </a:prstGeom>
                    <a:noFill/>
                    <a:ln>
                      <a:noFill/>
                    </a:ln>
                  </pic:spPr>
                </pic:pic>
              </a:graphicData>
            </a:graphic>
          </wp:inline>
        </w:drawing>
      </w:r>
    </w:p>
    <w:p w14:paraId="6C011868" w14:textId="77777777" w:rsidR="0051705F" w:rsidRDefault="0051705F" w:rsidP="00407833">
      <w:pPr>
        <w:pStyle w:val="PropNormal"/>
      </w:pPr>
    </w:p>
    <w:p w14:paraId="01124765" w14:textId="77777777" w:rsidR="005F1218" w:rsidRDefault="005F1218" w:rsidP="00407833">
      <w:pPr>
        <w:pStyle w:val="PropNormal"/>
      </w:pPr>
      <w:r>
        <w:rPr>
          <w:noProof/>
        </w:rPr>
        <w:drawing>
          <wp:inline distT="0" distB="0" distL="0" distR="0" wp14:anchorId="3B0A447D" wp14:editId="13F2304D">
            <wp:extent cx="4781550" cy="2009775"/>
            <wp:effectExtent l="0" t="0" r="0" b="9525"/>
            <wp:docPr id="10" name="Picture 10" descr="C:\Users\David Weine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vid Weiner\Desktop\Captur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1550" cy="2009775"/>
                    </a:xfrm>
                    <a:prstGeom prst="rect">
                      <a:avLst/>
                    </a:prstGeom>
                    <a:noFill/>
                    <a:ln>
                      <a:noFill/>
                    </a:ln>
                  </pic:spPr>
                </pic:pic>
              </a:graphicData>
            </a:graphic>
          </wp:inline>
        </w:drawing>
      </w:r>
    </w:p>
    <w:p w14:paraId="354999AD" w14:textId="77777777" w:rsidR="005F1218" w:rsidRDefault="005F1218" w:rsidP="00407833">
      <w:pPr>
        <w:pStyle w:val="PropNormal"/>
      </w:pPr>
    </w:p>
    <w:p w14:paraId="63994D3A" w14:textId="77777777" w:rsidR="00B3552B" w:rsidRDefault="00B3552B">
      <w:pPr>
        <w:overflowPunct/>
        <w:autoSpaceDE/>
        <w:autoSpaceDN/>
        <w:adjustRightInd/>
        <w:textAlignment w:val="auto"/>
        <w:rPr>
          <w:rFonts w:ascii="Arial" w:hAnsi="Arial"/>
          <w:b/>
          <w:sz w:val="32"/>
          <w:szCs w:val="32"/>
        </w:rPr>
      </w:pPr>
      <w:r>
        <w:br w:type="page"/>
      </w:r>
    </w:p>
    <w:p w14:paraId="0B348513" w14:textId="77777777" w:rsidR="0051705F" w:rsidRDefault="0051705F" w:rsidP="0051705F">
      <w:pPr>
        <w:pStyle w:val="Proposal2"/>
      </w:pPr>
      <w:bookmarkStart w:id="7" w:name="_Toc196468736"/>
      <w:r>
        <w:lastRenderedPageBreak/>
        <w:t>Scenario Media Directory</w:t>
      </w:r>
      <w:bookmarkEnd w:id="7"/>
    </w:p>
    <w:p w14:paraId="78E1E159" w14:textId="77777777" w:rsidR="0051705F" w:rsidRDefault="0051705F" w:rsidP="00407833">
      <w:pPr>
        <w:pStyle w:val="PropNormal"/>
      </w:pPr>
    </w:p>
    <w:p w14:paraId="0C8EFD0F" w14:textId="77777777" w:rsidR="0051705F" w:rsidRDefault="0051705F" w:rsidP="0051705F">
      <w:pPr>
        <w:pStyle w:val="PropNormal"/>
      </w:pPr>
      <w:r>
        <w:t>The scenario “media” directory will contain the media files as sp</w:t>
      </w:r>
      <w:r w:rsidR="00B3552B">
        <w:t>ecified in the &lt;media&gt;&lt;file&gt;&lt;filename</w:t>
      </w:r>
      <w:r>
        <w:t>&gt; section of the scenarios.  There is no minimum or maximum number of files for this section, but the directory must exist.  The actual files can be in any recognized portable format such as image, pdf, or other document format recognized by the OS browser.</w:t>
      </w:r>
    </w:p>
    <w:p w14:paraId="648EE750" w14:textId="77777777" w:rsidR="00612B05" w:rsidRDefault="00612B05" w:rsidP="0051705F">
      <w:pPr>
        <w:pStyle w:val="PropNormal"/>
      </w:pPr>
    </w:p>
    <w:p w14:paraId="594CD11C" w14:textId="77777777" w:rsidR="00407833" w:rsidRDefault="00612B05" w:rsidP="00407833">
      <w:pPr>
        <w:pStyle w:val="PropNormal"/>
      </w:pPr>
      <w:r>
        <w:rPr>
          <w:noProof/>
        </w:rPr>
        <w:drawing>
          <wp:inline distT="0" distB="0" distL="0" distR="0" wp14:anchorId="4D33B8FD" wp14:editId="544C9288">
            <wp:extent cx="2857500" cy="981075"/>
            <wp:effectExtent l="0" t="0" r="0" b="9525"/>
            <wp:docPr id="9" name="Picture 9" descr="C:\Users\David Weine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vid Weiner\Desktop\Captu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981075"/>
                    </a:xfrm>
                    <a:prstGeom prst="rect">
                      <a:avLst/>
                    </a:prstGeom>
                    <a:noFill/>
                    <a:ln>
                      <a:noFill/>
                    </a:ln>
                  </pic:spPr>
                </pic:pic>
              </a:graphicData>
            </a:graphic>
          </wp:inline>
        </w:drawing>
      </w:r>
    </w:p>
    <w:p w14:paraId="72FF1255" w14:textId="77777777" w:rsidR="00380798" w:rsidRDefault="00380798">
      <w:pPr>
        <w:overflowPunct/>
        <w:autoSpaceDE/>
        <w:autoSpaceDN/>
        <w:adjustRightInd/>
        <w:textAlignment w:val="auto"/>
        <w:rPr>
          <w:rFonts w:ascii="Arial" w:hAnsi="Arial"/>
          <w:b/>
          <w:sz w:val="40"/>
          <w:szCs w:val="44"/>
        </w:rPr>
      </w:pPr>
      <w:r>
        <w:br w:type="page"/>
      </w:r>
    </w:p>
    <w:p w14:paraId="3E6F4E0D" w14:textId="77777777" w:rsidR="00A37281" w:rsidRDefault="00380798" w:rsidP="00A37281">
      <w:pPr>
        <w:pStyle w:val="Proposal1"/>
      </w:pPr>
      <w:bookmarkStart w:id="8" w:name="_Toc196468737"/>
      <w:r>
        <w:lastRenderedPageBreak/>
        <w:t>Schema</w:t>
      </w:r>
      <w:bookmarkEnd w:id="8"/>
    </w:p>
    <w:p w14:paraId="4F121646" w14:textId="77777777" w:rsidR="00A37281" w:rsidRDefault="00A37281" w:rsidP="007054BA">
      <w:pPr>
        <w:pStyle w:val="PropNormal"/>
      </w:pPr>
    </w:p>
    <w:p w14:paraId="03ED5533" w14:textId="052BC6E9" w:rsidR="00380798" w:rsidRDefault="00380798" w:rsidP="007054BA">
      <w:pPr>
        <w:pStyle w:val="PropNormal"/>
      </w:pPr>
      <w:r>
        <w:t xml:space="preserve">The schema will be proprietary and follow the rules for </w:t>
      </w:r>
      <w:r w:rsidR="004278F8">
        <w:t>well-formed</w:t>
      </w:r>
      <w:r>
        <w:t xml:space="preserve"> XML st</w:t>
      </w:r>
      <w:r w:rsidR="00AE6997">
        <w:t>r</w:t>
      </w:r>
      <w:r>
        <w:t>uctures.  The basic schema will be as follows:</w:t>
      </w:r>
    </w:p>
    <w:p w14:paraId="42EA29DE" w14:textId="77777777" w:rsidR="00380798" w:rsidRDefault="00380798" w:rsidP="007054BA">
      <w:pPr>
        <w:pStyle w:val="PropNormal"/>
      </w:pPr>
    </w:p>
    <w:p w14:paraId="2C550729" w14:textId="77777777" w:rsidR="00380798" w:rsidRPr="00655B8B" w:rsidRDefault="00380798" w:rsidP="00655B8B">
      <w:pPr>
        <w:pStyle w:val="PropNormal"/>
        <w:rPr>
          <w:b/>
          <w:shd w:val="clear" w:color="auto" w:fill="FFFFFF"/>
        </w:rPr>
      </w:pPr>
      <w:r w:rsidRPr="00655B8B">
        <w:rPr>
          <w:b/>
          <w:shd w:val="clear" w:color="auto" w:fill="FFFFFF"/>
        </w:rPr>
        <w:t>&lt;?xml version=”1.0” encoding</w:t>
      </w:r>
      <w:proofErr w:type="gramStart"/>
      <w:r w:rsidRPr="00655B8B">
        <w:rPr>
          <w:b/>
          <w:shd w:val="clear" w:color="auto" w:fill="FFFFFF"/>
        </w:rPr>
        <w:t>=”UTF</w:t>
      </w:r>
      <w:proofErr w:type="gramEnd"/>
      <w:r w:rsidRPr="00655B8B">
        <w:rPr>
          <w:b/>
          <w:shd w:val="clear" w:color="auto" w:fill="FFFFFF"/>
        </w:rPr>
        <w:t>-8”?&gt;</w:t>
      </w:r>
    </w:p>
    <w:p w14:paraId="55007DBE" w14:textId="77777777" w:rsidR="00380798" w:rsidRPr="00655B8B" w:rsidRDefault="00380798" w:rsidP="00655B8B">
      <w:pPr>
        <w:pStyle w:val="PropNormal"/>
        <w:rPr>
          <w:b/>
          <w:shd w:val="clear" w:color="auto" w:fill="FFFFFF"/>
        </w:rPr>
      </w:pPr>
      <w:r w:rsidRPr="00655B8B">
        <w:rPr>
          <w:b/>
          <w:shd w:val="clear" w:color="auto" w:fill="FFFFFF"/>
        </w:rPr>
        <w:t>&lt;scenario&gt;</w:t>
      </w:r>
    </w:p>
    <w:p w14:paraId="0EE4D7AA" w14:textId="77777777" w:rsidR="00751F3B" w:rsidRPr="00655B8B" w:rsidRDefault="00751F3B" w:rsidP="00751F3B">
      <w:pPr>
        <w:pStyle w:val="PropNormal"/>
        <w:ind w:left="720"/>
        <w:rPr>
          <w:b/>
          <w:shd w:val="clear" w:color="auto" w:fill="FFFFFF"/>
        </w:rPr>
      </w:pPr>
      <w:r w:rsidRPr="00655B8B">
        <w:rPr>
          <w:b/>
          <w:shd w:val="clear" w:color="auto" w:fill="FFFFFF"/>
        </w:rPr>
        <w:t>&lt;header&gt;</w:t>
      </w:r>
    </w:p>
    <w:p w14:paraId="7C324EF9"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310CABD5"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4E28CA24"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0DDFB706" w14:textId="77777777" w:rsidR="00B3552B" w:rsidRDefault="00751F3B" w:rsidP="00B3552B">
      <w:pPr>
        <w:pStyle w:val="PropNormal"/>
        <w:ind w:left="720"/>
        <w:rPr>
          <w:b/>
          <w:shd w:val="clear" w:color="auto" w:fill="FFFFFF"/>
        </w:rPr>
      </w:pPr>
      <w:r w:rsidRPr="00655B8B">
        <w:rPr>
          <w:b/>
          <w:shd w:val="clear" w:color="auto" w:fill="FFFFFF"/>
        </w:rPr>
        <w:t>&lt;/header&gt;</w:t>
      </w:r>
    </w:p>
    <w:p w14:paraId="5A7D22E4" w14:textId="77777777" w:rsidR="00B3552B" w:rsidRDefault="00B3552B" w:rsidP="00B3552B">
      <w:pPr>
        <w:pStyle w:val="PropNormal"/>
        <w:ind w:left="720"/>
        <w:rPr>
          <w:b/>
          <w:shd w:val="clear" w:color="auto" w:fill="FFFFFF"/>
        </w:rPr>
      </w:pPr>
    </w:p>
    <w:p w14:paraId="0DB06A22" w14:textId="77777777" w:rsidR="00B3552B" w:rsidRPr="00655B8B" w:rsidRDefault="00B3552B" w:rsidP="00B3552B">
      <w:pPr>
        <w:pStyle w:val="PropNormal"/>
        <w:ind w:left="720"/>
        <w:rPr>
          <w:b/>
          <w:shd w:val="clear" w:color="auto" w:fill="FFFFFF"/>
        </w:rPr>
      </w:pPr>
      <w:r w:rsidRPr="00655B8B">
        <w:rPr>
          <w:b/>
          <w:shd w:val="clear" w:color="auto" w:fill="FFFFFF"/>
        </w:rPr>
        <w:t>&lt;profile&gt;</w:t>
      </w:r>
    </w:p>
    <w:p w14:paraId="43E46402"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2BDD6969"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68219BF6"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6C691CC2" w14:textId="77777777" w:rsidR="00B3552B" w:rsidRPr="00655B8B" w:rsidRDefault="00B3552B" w:rsidP="00B3552B">
      <w:pPr>
        <w:pStyle w:val="PropNormal"/>
        <w:ind w:left="720"/>
        <w:rPr>
          <w:b/>
          <w:shd w:val="clear" w:color="auto" w:fill="FFFFFF"/>
        </w:rPr>
      </w:pPr>
      <w:r w:rsidRPr="00655B8B">
        <w:rPr>
          <w:b/>
          <w:shd w:val="clear" w:color="auto" w:fill="FFFFFF"/>
        </w:rPr>
        <w:t>&lt;/profile&gt;</w:t>
      </w:r>
    </w:p>
    <w:p w14:paraId="17812A00" w14:textId="77777777" w:rsidR="00B3552B" w:rsidRDefault="00B3552B" w:rsidP="00B3552B">
      <w:pPr>
        <w:pStyle w:val="PropNormal"/>
        <w:ind w:left="720"/>
        <w:rPr>
          <w:b/>
          <w:shd w:val="clear" w:color="auto" w:fill="FFFFFF"/>
        </w:rPr>
      </w:pPr>
    </w:p>
    <w:p w14:paraId="51350EA7" w14:textId="77777777" w:rsidR="00B3552B" w:rsidRDefault="00B3552B" w:rsidP="00B3552B">
      <w:pPr>
        <w:pStyle w:val="PropNormal"/>
        <w:ind w:left="720"/>
        <w:rPr>
          <w:b/>
          <w:shd w:val="clear" w:color="auto" w:fill="FFFFFF"/>
        </w:rPr>
      </w:pPr>
      <w:r>
        <w:rPr>
          <w:b/>
          <w:shd w:val="clear" w:color="auto" w:fill="FFFFFF"/>
        </w:rPr>
        <w:t>&lt;vocals&gt;</w:t>
      </w:r>
    </w:p>
    <w:p w14:paraId="7B7FEF89"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761556EC"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2BB49B30" w14:textId="77777777" w:rsidR="00B3552B" w:rsidRDefault="00B3552B" w:rsidP="00B3552B">
      <w:pPr>
        <w:pStyle w:val="PropNormal"/>
        <w:ind w:left="720"/>
        <w:rPr>
          <w:b/>
          <w:shd w:val="clear" w:color="auto" w:fill="FFFFFF"/>
        </w:rPr>
      </w:pPr>
      <w:r w:rsidRPr="00655B8B">
        <w:rPr>
          <w:b/>
          <w:shd w:val="clear" w:color="auto" w:fill="FFFFFF"/>
        </w:rPr>
        <w:t>.</w:t>
      </w:r>
    </w:p>
    <w:p w14:paraId="4AB2593A" w14:textId="77777777" w:rsidR="00B3552B" w:rsidRDefault="00B3552B" w:rsidP="00B3552B">
      <w:pPr>
        <w:pStyle w:val="PropNormal"/>
        <w:ind w:left="720"/>
        <w:rPr>
          <w:b/>
          <w:shd w:val="clear" w:color="auto" w:fill="FFFFFF"/>
        </w:rPr>
      </w:pPr>
      <w:r>
        <w:rPr>
          <w:b/>
          <w:shd w:val="clear" w:color="auto" w:fill="FFFFFF"/>
        </w:rPr>
        <w:t>&lt;/vocals&gt;</w:t>
      </w:r>
    </w:p>
    <w:p w14:paraId="3715E947" w14:textId="77777777" w:rsidR="00B3552B" w:rsidRDefault="00B3552B" w:rsidP="00B3552B">
      <w:pPr>
        <w:pStyle w:val="PropNormal"/>
        <w:ind w:left="720"/>
        <w:rPr>
          <w:b/>
          <w:shd w:val="clear" w:color="auto" w:fill="FFFFFF"/>
        </w:rPr>
      </w:pPr>
    </w:p>
    <w:p w14:paraId="5EA30F26" w14:textId="77777777" w:rsidR="00B3552B" w:rsidRDefault="00B3552B" w:rsidP="00B3552B">
      <w:pPr>
        <w:pStyle w:val="PropNormal"/>
        <w:ind w:left="720"/>
        <w:rPr>
          <w:b/>
          <w:shd w:val="clear" w:color="auto" w:fill="FFFFFF"/>
        </w:rPr>
      </w:pPr>
      <w:r>
        <w:rPr>
          <w:b/>
          <w:shd w:val="clear" w:color="auto" w:fill="FFFFFF"/>
        </w:rPr>
        <w:t>&lt;media&gt;</w:t>
      </w:r>
    </w:p>
    <w:p w14:paraId="30891426"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15D6CC80" w14:textId="77777777" w:rsidR="00B3552B" w:rsidRPr="00655B8B" w:rsidRDefault="00B3552B" w:rsidP="00B3552B">
      <w:pPr>
        <w:pStyle w:val="PropNormal"/>
        <w:ind w:left="720"/>
        <w:rPr>
          <w:b/>
          <w:shd w:val="clear" w:color="auto" w:fill="FFFFFF"/>
        </w:rPr>
      </w:pPr>
      <w:r w:rsidRPr="00655B8B">
        <w:rPr>
          <w:b/>
          <w:shd w:val="clear" w:color="auto" w:fill="FFFFFF"/>
        </w:rPr>
        <w:t>.</w:t>
      </w:r>
    </w:p>
    <w:p w14:paraId="6C70040B" w14:textId="77777777" w:rsidR="00B3552B" w:rsidRDefault="00B3552B" w:rsidP="00B3552B">
      <w:pPr>
        <w:pStyle w:val="PropNormal"/>
        <w:ind w:left="720"/>
        <w:rPr>
          <w:b/>
          <w:shd w:val="clear" w:color="auto" w:fill="FFFFFF"/>
        </w:rPr>
      </w:pPr>
      <w:r w:rsidRPr="00655B8B">
        <w:rPr>
          <w:b/>
          <w:shd w:val="clear" w:color="auto" w:fill="FFFFFF"/>
        </w:rPr>
        <w:t>.</w:t>
      </w:r>
    </w:p>
    <w:p w14:paraId="20580705" w14:textId="77777777" w:rsidR="00B3552B" w:rsidRDefault="00B3552B" w:rsidP="00B3552B">
      <w:pPr>
        <w:pStyle w:val="PropNormal"/>
        <w:ind w:left="720"/>
        <w:rPr>
          <w:b/>
          <w:shd w:val="clear" w:color="auto" w:fill="FFFFFF"/>
        </w:rPr>
      </w:pPr>
      <w:r>
        <w:rPr>
          <w:b/>
          <w:shd w:val="clear" w:color="auto" w:fill="FFFFFF"/>
        </w:rPr>
        <w:t>&lt;/media&gt;</w:t>
      </w:r>
    </w:p>
    <w:p w14:paraId="6C120961" w14:textId="77777777" w:rsidR="00B3552B" w:rsidRDefault="00B3552B" w:rsidP="00B3552B">
      <w:pPr>
        <w:pStyle w:val="PropNormal"/>
        <w:ind w:left="720"/>
        <w:rPr>
          <w:b/>
          <w:shd w:val="clear" w:color="auto" w:fill="FFFFFF"/>
        </w:rPr>
      </w:pPr>
    </w:p>
    <w:p w14:paraId="0AFEC1C8" w14:textId="77777777" w:rsidR="00751F3B" w:rsidRPr="00655B8B" w:rsidRDefault="00751F3B" w:rsidP="00751F3B">
      <w:pPr>
        <w:pStyle w:val="PropNormal"/>
        <w:ind w:left="720"/>
        <w:rPr>
          <w:b/>
          <w:shd w:val="clear" w:color="auto" w:fill="FFFFFF"/>
        </w:rPr>
      </w:pPr>
      <w:r w:rsidRPr="00655B8B">
        <w:rPr>
          <w:b/>
          <w:shd w:val="clear" w:color="auto" w:fill="FFFFFF"/>
        </w:rPr>
        <w:t>&lt;</w:t>
      </w:r>
      <w:proofErr w:type="spellStart"/>
      <w:r>
        <w:rPr>
          <w:b/>
          <w:shd w:val="clear" w:color="auto" w:fill="FFFFFF"/>
        </w:rPr>
        <w:t>init</w:t>
      </w:r>
      <w:proofErr w:type="spellEnd"/>
      <w:r w:rsidRPr="00655B8B">
        <w:rPr>
          <w:b/>
          <w:shd w:val="clear" w:color="auto" w:fill="FFFFFF"/>
        </w:rPr>
        <w:t>&gt;</w:t>
      </w:r>
    </w:p>
    <w:p w14:paraId="6A5CCCBA"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0526E8D2"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40BE6D52" w14:textId="77777777" w:rsidR="00751F3B" w:rsidRPr="00655B8B" w:rsidRDefault="00751F3B" w:rsidP="00751F3B">
      <w:pPr>
        <w:pStyle w:val="PropNormal"/>
        <w:ind w:left="720"/>
        <w:rPr>
          <w:b/>
          <w:shd w:val="clear" w:color="auto" w:fill="FFFFFF"/>
        </w:rPr>
      </w:pPr>
      <w:r w:rsidRPr="00655B8B">
        <w:rPr>
          <w:b/>
          <w:shd w:val="clear" w:color="auto" w:fill="FFFFFF"/>
        </w:rPr>
        <w:t>.</w:t>
      </w:r>
    </w:p>
    <w:p w14:paraId="6474C2FF" w14:textId="77777777" w:rsidR="00751F3B" w:rsidRPr="00655B8B" w:rsidRDefault="00751F3B" w:rsidP="00751F3B">
      <w:pPr>
        <w:pStyle w:val="PropNormal"/>
        <w:ind w:left="720"/>
        <w:rPr>
          <w:b/>
          <w:shd w:val="clear" w:color="auto" w:fill="FFFFFF"/>
        </w:rPr>
      </w:pPr>
      <w:r w:rsidRPr="00655B8B">
        <w:rPr>
          <w:b/>
          <w:shd w:val="clear" w:color="auto" w:fill="FFFFFF"/>
        </w:rPr>
        <w:t>&lt;/</w:t>
      </w:r>
      <w:proofErr w:type="spellStart"/>
      <w:r>
        <w:rPr>
          <w:b/>
          <w:shd w:val="clear" w:color="auto" w:fill="FFFFFF"/>
        </w:rPr>
        <w:t>init</w:t>
      </w:r>
      <w:proofErr w:type="spellEnd"/>
      <w:r w:rsidRPr="00655B8B">
        <w:rPr>
          <w:b/>
          <w:shd w:val="clear" w:color="auto" w:fill="FFFFFF"/>
        </w:rPr>
        <w:t>&gt;</w:t>
      </w:r>
    </w:p>
    <w:p w14:paraId="6474C2FF" w14:textId="77777777" w:rsidR="00751F3B" w:rsidRPr="00655B8B" w:rsidRDefault="00751F3B" w:rsidP="00751F3B">
      <w:pPr>
        <w:pStyle w:val="PropNormal"/>
        <w:ind w:left="720"/>
        <w:rPr>
          <w:b/>
          <w:shd w:val="clear" w:color="auto" w:fill="FFFFFF"/>
        </w:rPr>
      </w:pPr>
      <w:r w:rsidRPr="00655B8B">
        <w:rPr>
          <w:b/>
          <w:shd w:val="clear" w:color="auto" w:fill="FFFFFF"/>
        </w:rPr>
        <w:t>The initial scene may be written as either &lt;initial_scene&gt;N&lt;/initial_scene&gt; or &lt;scene&gt;N&lt;/scene&gt;; the parser accepts both and treats them identically.</w:t>
      </w:r>
      <w:proofErr w:type="spellStart"/>
      <w:proofErr w:type="spellEnd"/>
    </w:p>
    <w:p w14:paraId="6474C2FF" w14:textId="77777777" w:rsidR="00751F3B" w:rsidRPr="00655B8B" w:rsidRDefault="00751F3B" w:rsidP="00751F3B">
      <w:pPr>
        <w:pStyle w:val="PropNormal"/>
        <w:ind w:left="720"/>
        <w:rPr>
          <w:b/>
          <w:shd w:val="clear" w:color="auto" w:fill="FFFFFF"/>
        </w:rPr>
      </w:pPr>
      <w:r w:rsidRPr="00655B8B">
        <w:rPr>
          <w:b/>
          <w:shd w:val="clear" w:color="auto" w:fill="FFFFFF"/>
        </w:rPr>
        <w:t>NOTE:  &lt;record&gt; is accepted in the init section by convention and appears in the supplied scenarios, but the engine does not read it.  Recording is controlled from the instructor interface.  See Section 12.</w:t>
      </w:r>
      <w:proofErr w:type="spellStart"/>
      <w:proofErr w:type="spellEnd"/>
    </w:p>
    <w:p w14:paraId="6E69932A" w14:textId="77777777" w:rsidR="005D47B9" w:rsidRPr="00655B8B" w:rsidRDefault="005D47B9" w:rsidP="004865A8">
      <w:pPr>
        <w:pStyle w:val="PropNormal"/>
        <w:ind w:left="720"/>
        <w:rPr>
          <w:b/>
          <w:shd w:val="clear" w:color="auto" w:fill="FFFFFF"/>
        </w:rPr>
      </w:pPr>
    </w:p>
    <w:p w14:paraId="633FACFD" w14:textId="77777777" w:rsidR="005D47B9" w:rsidRPr="00655B8B" w:rsidRDefault="005D47B9" w:rsidP="004865A8">
      <w:pPr>
        <w:pStyle w:val="PropNormal"/>
        <w:ind w:left="720"/>
        <w:rPr>
          <w:b/>
          <w:shd w:val="clear" w:color="auto" w:fill="FFFFFF"/>
        </w:rPr>
      </w:pPr>
      <w:r w:rsidRPr="00655B8B">
        <w:rPr>
          <w:b/>
          <w:shd w:val="clear" w:color="auto" w:fill="FFFFFF"/>
        </w:rPr>
        <w:t>&lt;</w:t>
      </w:r>
      <w:r>
        <w:rPr>
          <w:b/>
          <w:shd w:val="clear" w:color="auto" w:fill="FFFFFF"/>
        </w:rPr>
        <w:t>events</w:t>
      </w:r>
      <w:r w:rsidRPr="00655B8B">
        <w:rPr>
          <w:b/>
          <w:shd w:val="clear" w:color="auto" w:fill="FFFFFF"/>
        </w:rPr>
        <w:t>&gt;</w:t>
      </w:r>
    </w:p>
    <w:p w14:paraId="1CDC5422" w14:textId="77777777" w:rsidR="005D47B9" w:rsidRPr="00655B8B" w:rsidRDefault="005D47B9" w:rsidP="004865A8">
      <w:pPr>
        <w:pStyle w:val="PropNormal"/>
        <w:ind w:left="720"/>
        <w:rPr>
          <w:b/>
          <w:shd w:val="clear" w:color="auto" w:fill="FFFFFF"/>
        </w:rPr>
      </w:pPr>
      <w:r w:rsidRPr="00655B8B">
        <w:rPr>
          <w:b/>
          <w:shd w:val="clear" w:color="auto" w:fill="FFFFFF"/>
        </w:rPr>
        <w:t>.</w:t>
      </w:r>
    </w:p>
    <w:p w14:paraId="4B94573F" w14:textId="77777777" w:rsidR="005D47B9" w:rsidRPr="00655B8B" w:rsidRDefault="005D47B9" w:rsidP="004865A8">
      <w:pPr>
        <w:pStyle w:val="PropNormal"/>
        <w:ind w:left="720"/>
        <w:rPr>
          <w:b/>
          <w:shd w:val="clear" w:color="auto" w:fill="FFFFFF"/>
        </w:rPr>
      </w:pPr>
      <w:r w:rsidRPr="00655B8B">
        <w:rPr>
          <w:b/>
          <w:shd w:val="clear" w:color="auto" w:fill="FFFFFF"/>
        </w:rPr>
        <w:t>.</w:t>
      </w:r>
    </w:p>
    <w:p w14:paraId="14E3DCE3" w14:textId="77777777" w:rsidR="005D47B9" w:rsidRPr="00655B8B" w:rsidRDefault="005D47B9" w:rsidP="004865A8">
      <w:pPr>
        <w:pStyle w:val="PropNormal"/>
        <w:ind w:left="720"/>
        <w:rPr>
          <w:b/>
          <w:shd w:val="clear" w:color="auto" w:fill="FFFFFF"/>
        </w:rPr>
      </w:pPr>
      <w:r w:rsidRPr="00655B8B">
        <w:rPr>
          <w:b/>
          <w:shd w:val="clear" w:color="auto" w:fill="FFFFFF"/>
        </w:rPr>
        <w:t>.</w:t>
      </w:r>
    </w:p>
    <w:p w14:paraId="049DB182" w14:textId="77777777" w:rsidR="005D47B9" w:rsidRPr="00655B8B" w:rsidRDefault="005D47B9" w:rsidP="004865A8">
      <w:pPr>
        <w:pStyle w:val="PropNormal"/>
        <w:ind w:left="720"/>
        <w:rPr>
          <w:b/>
          <w:shd w:val="clear" w:color="auto" w:fill="FFFFFF"/>
        </w:rPr>
      </w:pPr>
      <w:r w:rsidRPr="00655B8B">
        <w:rPr>
          <w:b/>
          <w:shd w:val="clear" w:color="auto" w:fill="FFFFFF"/>
        </w:rPr>
        <w:t>&lt;/</w:t>
      </w:r>
      <w:r>
        <w:rPr>
          <w:b/>
          <w:shd w:val="clear" w:color="auto" w:fill="FFFFFF"/>
        </w:rPr>
        <w:t>events</w:t>
      </w:r>
      <w:r w:rsidRPr="00655B8B">
        <w:rPr>
          <w:b/>
          <w:shd w:val="clear" w:color="auto" w:fill="FFFFFF"/>
        </w:rPr>
        <w:t>&gt;</w:t>
      </w:r>
    </w:p>
    <w:p w14:paraId="30AF6ED1" w14:textId="77777777" w:rsidR="00380798" w:rsidRPr="00655B8B" w:rsidRDefault="00380798" w:rsidP="004865A8">
      <w:pPr>
        <w:pStyle w:val="PropNormal"/>
        <w:ind w:left="720"/>
        <w:rPr>
          <w:b/>
          <w:shd w:val="clear" w:color="auto" w:fill="FFFFFF"/>
        </w:rPr>
      </w:pPr>
    </w:p>
    <w:p w14:paraId="553B104E" w14:textId="77777777" w:rsidR="00380798" w:rsidRPr="00655B8B" w:rsidRDefault="00380798" w:rsidP="004865A8">
      <w:pPr>
        <w:pStyle w:val="PropNormal"/>
        <w:ind w:left="720"/>
        <w:rPr>
          <w:b/>
          <w:shd w:val="clear" w:color="auto" w:fill="FFFFFF"/>
        </w:rPr>
      </w:pPr>
      <w:r w:rsidRPr="00655B8B">
        <w:rPr>
          <w:b/>
          <w:shd w:val="clear" w:color="auto" w:fill="FFFFFF"/>
        </w:rPr>
        <w:t>&lt;scene&gt;</w:t>
      </w:r>
    </w:p>
    <w:p w14:paraId="55ED6C02"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1055633E"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36CD052F"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724CB6BC" w14:textId="77777777" w:rsidR="00380798" w:rsidRPr="00655B8B" w:rsidRDefault="00380798" w:rsidP="004865A8">
      <w:pPr>
        <w:pStyle w:val="PropNormal"/>
        <w:ind w:left="720"/>
        <w:rPr>
          <w:b/>
          <w:shd w:val="clear" w:color="auto" w:fill="FFFFFF"/>
        </w:rPr>
      </w:pPr>
      <w:r w:rsidRPr="00655B8B">
        <w:rPr>
          <w:b/>
          <w:shd w:val="clear" w:color="auto" w:fill="FFFFFF"/>
        </w:rPr>
        <w:lastRenderedPageBreak/>
        <w:t>&lt;/scene&gt;</w:t>
      </w:r>
    </w:p>
    <w:p w14:paraId="040B4243" w14:textId="77777777" w:rsidR="00380798" w:rsidRPr="00655B8B" w:rsidRDefault="00380798" w:rsidP="004865A8">
      <w:pPr>
        <w:pStyle w:val="PropNormal"/>
        <w:ind w:left="720"/>
        <w:rPr>
          <w:b/>
          <w:shd w:val="clear" w:color="auto" w:fill="FFFFFF"/>
        </w:rPr>
      </w:pPr>
      <w:r w:rsidRPr="00655B8B">
        <w:rPr>
          <w:b/>
          <w:shd w:val="clear" w:color="auto" w:fill="FFFFFF"/>
        </w:rPr>
        <w:t>&lt;scene&gt;</w:t>
      </w:r>
    </w:p>
    <w:p w14:paraId="3EF9B079"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0BF3EB46"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2795A3B0" w14:textId="77777777" w:rsidR="00380798" w:rsidRPr="00655B8B" w:rsidRDefault="00380798" w:rsidP="004865A8">
      <w:pPr>
        <w:pStyle w:val="PropNormal"/>
        <w:ind w:left="720"/>
        <w:rPr>
          <w:b/>
          <w:shd w:val="clear" w:color="auto" w:fill="FFFFFF"/>
        </w:rPr>
      </w:pPr>
      <w:r w:rsidRPr="00655B8B">
        <w:rPr>
          <w:b/>
          <w:shd w:val="clear" w:color="auto" w:fill="FFFFFF"/>
        </w:rPr>
        <w:t>.</w:t>
      </w:r>
    </w:p>
    <w:p w14:paraId="32B566D0" w14:textId="77777777" w:rsidR="00380798" w:rsidRPr="00655B8B" w:rsidRDefault="00380798" w:rsidP="004865A8">
      <w:pPr>
        <w:pStyle w:val="PropNormal"/>
        <w:ind w:left="720"/>
        <w:rPr>
          <w:b/>
          <w:shd w:val="clear" w:color="auto" w:fill="FFFFFF"/>
        </w:rPr>
      </w:pPr>
      <w:r w:rsidRPr="00655B8B">
        <w:rPr>
          <w:b/>
          <w:shd w:val="clear" w:color="auto" w:fill="FFFFFF"/>
        </w:rPr>
        <w:t>&lt;/scene&gt;</w:t>
      </w:r>
    </w:p>
    <w:p w14:paraId="7436052A" w14:textId="77777777" w:rsidR="00380798" w:rsidRPr="00655B8B" w:rsidRDefault="00380798" w:rsidP="00655B8B">
      <w:pPr>
        <w:pStyle w:val="PropNormal"/>
        <w:rPr>
          <w:b/>
        </w:rPr>
      </w:pPr>
      <w:r w:rsidRPr="00655B8B">
        <w:rPr>
          <w:b/>
          <w:shd w:val="clear" w:color="auto" w:fill="FFFFFF"/>
        </w:rPr>
        <w:t>&lt;/scenario&gt;</w:t>
      </w:r>
    </w:p>
    <w:p w14:paraId="577100A9" w14:textId="77777777" w:rsidR="00A37281" w:rsidRDefault="00A37281" w:rsidP="007054BA">
      <w:pPr>
        <w:pStyle w:val="PropNormal"/>
      </w:pPr>
    </w:p>
    <w:p w14:paraId="25333C85" w14:textId="77777777" w:rsidR="00380798" w:rsidRDefault="00380798" w:rsidP="007054BA">
      <w:pPr>
        <w:pStyle w:val="PropNormal"/>
      </w:pPr>
      <w:r>
        <w:t>There will be only one header</w:t>
      </w:r>
      <w:r w:rsidR="00B3552B">
        <w:t xml:space="preserve">, </w:t>
      </w:r>
      <w:r w:rsidR="000B2FA3">
        <w:t xml:space="preserve">profile, </w:t>
      </w:r>
      <w:r w:rsidR="00B3552B">
        <w:t>vocals,</w:t>
      </w:r>
      <w:r w:rsidR="000B2FA3">
        <w:t xml:space="preserve"> media</w:t>
      </w:r>
      <w:r>
        <w:t xml:space="preserve">, </w:t>
      </w:r>
      <w:proofErr w:type="spellStart"/>
      <w:r w:rsidR="00751F3B">
        <w:t>init</w:t>
      </w:r>
      <w:proofErr w:type="spellEnd"/>
      <w:r w:rsidR="00751F3B">
        <w:t xml:space="preserve">, </w:t>
      </w:r>
      <w:r>
        <w:t xml:space="preserve">and </w:t>
      </w:r>
      <w:r w:rsidR="000B2FA3">
        <w:t>events</w:t>
      </w:r>
      <w:r>
        <w:t xml:space="preserve"> elements.  There will be one or more scene elements.  The details for each element will be presented below.</w:t>
      </w:r>
    </w:p>
    <w:p w14:paraId="39A58E16" w14:textId="77777777" w:rsidR="00380798" w:rsidRDefault="00380798" w:rsidP="007054BA">
      <w:pPr>
        <w:pStyle w:val="PropNormal"/>
      </w:pPr>
    </w:p>
    <w:p w14:paraId="1F48BEAE" w14:textId="77777777" w:rsidR="00B35321" w:rsidRDefault="003D616E" w:rsidP="00380798">
      <w:pPr>
        <w:pStyle w:val="Proposal1"/>
      </w:pPr>
      <w:r>
        <w:br w:type="page"/>
      </w:r>
      <w:bookmarkStart w:id="9" w:name="_Toc196468738"/>
      <w:bookmarkEnd w:id="1"/>
      <w:r w:rsidR="00380798">
        <w:lastRenderedPageBreak/>
        <w:t>Scenario Header</w:t>
      </w:r>
      <w:bookmarkEnd w:id="9"/>
    </w:p>
    <w:p w14:paraId="44C7E723" w14:textId="77777777" w:rsidR="00380798" w:rsidRDefault="00380798" w:rsidP="00380798">
      <w:pPr>
        <w:pStyle w:val="PropNormal"/>
      </w:pPr>
    </w:p>
    <w:p w14:paraId="43FAFFF5" w14:textId="77777777" w:rsidR="00380798" w:rsidRDefault="00380798" w:rsidP="00380798">
      <w:pPr>
        <w:pStyle w:val="PropNormal"/>
      </w:pPr>
      <w:r>
        <w:t>The header is used to provide metadata or descriptive information about the scenario</w:t>
      </w:r>
      <w:r w:rsidR="00655B8B">
        <w:t>.  The header will have the following elements:</w:t>
      </w:r>
    </w:p>
    <w:p w14:paraId="0F3A3678" w14:textId="77777777" w:rsidR="00667C11" w:rsidRDefault="00667C11" w:rsidP="00380798">
      <w:pPr>
        <w:pStyle w:val="PropNormal"/>
      </w:pPr>
    </w:p>
    <w:p w14:paraId="4748529D" w14:textId="77777777" w:rsidR="00667C11" w:rsidRDefault="00667C11" w:rsidP="00380798">
      <w:pPr>
        <w:pStyle w:val="PropNormal"/>
      </w:pPr>
      <w:r>
        <w:t>There is one header section in the XML.</w:t>
      </w:r>
    </w:p>
    <w:p w14:paraId="3C9633A4" w14:textId="77777777" w:rsidR="00655B8B" w:rsidRDefault="00655B8B" w:rsidP="00380798">
      <w:pPr>
        <w:pStyle w:val="PropNormal"/>
      </w:pPr>
    </w:p>
    <w:p w14:paraId="6947F5EA" w14:textId="77777777" w:rsidR="00655B8B" w:rsidRDefault="00655B8B" w:rsidP="00380798">
      <w:pPr>
        <w:pStyle w:val="PropNormal"/>
      </w:pPr>
      <w:r>
        <w:t>&lt;header&gt;</w:t>
      </w:r>
    </w:p>
    <w:p w14:paraId="08B1FBF6" w14:textId="77777777" w:rsidR="004A1BE1" w:rsidRDefault="004A1BE1" w:rsidP="004865A8">
      <w:pPr>
        <w:pStyle w:val="PropNormal"/>
        <w:ind w:left="720"/>
      </w:pPr>
      <w:r>
        <w:t>&lt;author</w:t>
      </w:r>
      <w:r w:rsidR="0006786A">
        <w:t>&gt;</w:t>
      </w:r>
      <w:r>
        <w:t>Terry Kelleher&lt;/author&gt;</w:t>
      </w:r>
    </w:p>
    <w:p w14:paraId="2F1BB9B3" w14:textId="77777777" w:rsidR="004A1BE1" w:rsidRDefault="004A1BE1" w:rsidP="004865A8">
      <w:pPr>
        <w:pStyle w:val="PropNormal"/>
        <w:ind w:left="720"/>
      </w:pPr>
    </w:p>
    <w:p w14:paraId="55AFDDBF" w14:textId="77777777" w:rsidR="000069FB" w:rsidRDefault="004A1BE1" w:rsidP="004865A8">
      <w:pPr>
        <w:pStyle w:val="PropNormal"/>
        <w:ind w:left="720"/>
      </w:pPr>
      <w:r>
        <w:t>&lt;title</w:t>
      </w:r>
      <w:r w:rsidR="0006786A">
        <w:t>&gt;</w:t>
      </w:r>
    </w:p>
    <w:p w14:paraId="56DABA6F" w14:textId="77777777" w:rsidR="000069FB" w:rsidRDefault="000069FB" w:rsidP="004865A8">
      <w:pPr>
        <w:pStyle w:val="PropNormal"/>
        <w:ind w:left="720"/>
      </w:pPr>
      <w:r>
        <w:tab/>
        <w:t>&lt;name&gt;Healthy 40kg Dog &lt;/name&gt;</w:t>
      </w:r>
    </w:p>
    <w:p w14:paraId="202F0A32" w14:textId="77777777" w:rsidR="000069FB" w:rsidRDefault="000B2FA3" w:rsidP="000069FB">
      <w:pPr>
        <w:pStyle w:val="PropNormal"/>
        <w:ind w:left="720"/>
      </w:pPr>
      <w:r>
        <w:tab/>
        <w:t>&lt;top&gt;5&lt;/top&gt; // Position from top of page in pixels</w:t>
      </w:r>
    </w:p>
    <w:p w14:paraId="47A6D9C9" w14:textId="77777777" w:rsidR="000069FB" w:rsidRDefault="000B2FA3" w:rsidP="000069FB">
      <w:pPr>
        <w:pStyle w:val="PropNormal"/>
        <w:ind w:left="720"/>
      </w:pPr>
      <w:r>
        <w:tab/>
        <w:t>&lt;left&gt;10&lt;/left&gt; // Position from left of page in pixels</w:t>
      </w:r>
    </w:p>
    <w:p w14:paraId="66FDC1A5" w14:textId="77777777" w:rsidR="004A1BE1" w:rsidRDefault="000069FB" w:rsidP="004865A8">
      <w:pPr>
        <w:pStyle w:val="PropNormal"/>
        <w:ind w:left="720"/>
      </w:pPr>
      <w:r>
        <w:t>&lt;/title&gt;</w:t>
      </w:r>
    </w:p>
    <w:p w14:paraId="2FFAB7AD" w14:textId="77777777" w:rsidR="004A1BE1" w:rsidRDefault="004A1BE1" w:rsidP="004865A8">
      <w:pPr>
        <w:pStyle w:val="PropNormal"/>
        <w:ind w:left="720"/>
      </w:pPr>
      <w:r>
        <w:t>&lt;</w:t>
      </w:r>
      <w:proofErr w:type="spellStart"/>
      <w:r>
        <w:t>date_of_creation</w:t>
      </w:r>
      <w:proofErr w:type="spellEnd"/>
      <w:r w:rsidR="0006786A">
        <w:t>&gt;</w:t>
      </w:r>
      <w:r>
        <w:t>2016-06-03&lt;/</w:t>
      </w:r>
      <w:proofErr w:type="spellStart"/>
      <w:r>
        <w:t>date_of_creation</w:t>
      </w:r>
      <w:proofErr w:type="spellEnd"/>
      <w:r>
        <w:t xml:space="preserve"> &gt;</w:t>
      </w:r>
    </w:p>
    <w:p w14:paraId="40652E6E" w14:textId="77777777" w:rsidR="007F5DBD" w:rsidRDefault="007F5DBD" w:rsidP="004865A8">
      <w:pPr>
        <w:pStyle w:val="PropNormal"/>
        <w:ind w:left="720"/>
      </w:pPr>
    </w:p>
    <w:p w14:paraId="04B30FDA" w14:textId="77777777" w:rsidR="004A1BE1" w:rsidRDefault="004A1BE1" w:rsidP="004865A8">
      <w:pPr>
        <w:pStyle w:val="PropNormal"/>
        <w:ind w:left="720"/>
      </w:pPr>
      <w:r>
        <w:t>&lt;description&gt;</w:t>
      </w:r>
    </w:p>
    <w:p w14:paraId="6473C229" w14:textId="77777777" w:rsidR="004A1BE1" w:rsidRDefault="004A1BE1" w:rsidP="004865A8">
      <w:pPr>
        <w:pStyle w:val="PropNormal"/>
        <w:ind w:left="1440"/>
      </w:pPr>
      <w:r>
        <w:t>This is a description of the scenario.  It can be a very long description or a short description.  Final format will depend on how information is displayed, if at all.</w:t>
      </w:r>
    </w:p>
    <w:p w14:paraId="47EC7FED" w14:textId="77777777" w:rsidR="00655B8B" w:rsidRDefault="004A1BE1" w:rsidP="004865A8">
      <w:pPr>
        <w:pStyle w:val="PropNormal"/>
        <w:ind w:left="720"/>
      </w:pPr>
      <w:r>
        <w:t>&lt;/description&gt;</w:t>
      </w:r>
    </w:p>
    <w:p w14:paraId="56F4898D" w14:textId="77777777" w:rsidR="00655B8B" w:rsidRDefault="00655B8B" w:rsidP="00380798">
      <w:pPr>
        <w:pStyle w:val="PropNormal"/>
      </w:pPr>
      <w:r>
        <w:t>&lt;/header&gt;</w:t>
      </w:r>
    </w:p>
    <w:p w14:paraId="7E4DD9FC" w14:textId="77777777" w:rsidR="000B2FA3" w:rsidRDefault="000B2FA3">
      <w:pPr>
        <w:overflowPunct/>
        <w:autoSpaceDE/>
        <w:autoSpaceDN/>
        <w:adjustRightInd/>
        <w:textAlignment w:val="auto"/>
        <w:rPr>
          <w:rFonts w:ascii="Arial" w:hAnsi="Arial"/>
          <w:sz w:val="24"/>
          <w:szCs w:val="24"/>
        </w:rPr>
      </w:pPr>
      <w:r>
        <w:br w:type="page"/>
      </w:r>
    </w:p>
    <w:p w14:paraId="0BB08ABE" w14:textId="77777777" w:rsidR="000B2FA3" w:rsidRDefault="000B2FA3" w:rsidP="000B2FA3">
      <w:pPr>
        <w:pStyle w:val="Proposal1"/>
      </w:pPr>
      <w:bookmarkStart w:id="10" w:name="_Toc196468739"/>
      <w:r>
        <w:lastRenderedPageBreak/>
        <w:t>Scenario Profile</w:t>
      </w:r>
      <w:bookmarkEnd w:id="10"/>
    </w:p>
    <w:p w14:paraId="0EC7479C" w14:textId="77777777" w:rsidR="000B2FA3" w:rsidRDefault="000B2FA3" w:rsidP="000B2FA3">
      <w:pPr>
        <w:pStyle w:val="PropNormal"/>
      </w:pPr>
    </w:p>
    <w:p w14:paraId="0E12E213" w14:textId="1B37F705" w:rsidR="000B2FA3" w:rsidRDefault="000B2FA3" w:rsidP="000B2FA3">
      <w:pPr>
        <w:pStyle w:val="PropNormal"/>
      </w:pPr>
      <w:r>
        <w:t xml:space="preserve">The scenario profile is used to specify the background image name, summary information about the patient, placement of the </w:t>
      </w:r>
      <w:r w:rsidR="004278F8">
        <w:t>non-vital</w:t>
      </w:r>
      <w:r>
        <w:t xml:space="preserve"> controls (</w:t>
      </w:r>
      <w:r w:rsidR="004278F8">
        <w:t>i.e.</w:t>
      </w:r>
      <w:r>
        <w:t xml:space="preserve"> vocals, lung sounds, </w:t>
      </w:r>
      <w:r w:rsidR="004278F8">
        <w:t>etc.</w:t>
      </w:r>
      <w:r>
        <w:t>), and available vocalizations.  The image filename can specify any portable media format (</w:t>
      </w:r>
      <w:r w:rsidR="004278F8">
        <w:t>i.e.</w:t>
      </w:r>
      <w:r>
        <w:t xml:space="preserve"> jpg, gif, etc.).  Vocalizations are assumed to be .wav format.</w:t>
      </w:r>
    </w:p>
    <w:p w14:paraId="0577A170" w14:textId="77777777" w:rsidR="000B2FA3" w:rsidRDefault="000B2FA3" w:rsidP="000B2FA3">
      <w:pPr>
        <w:pStyle w:val="PropNormal"/>
      </w:pPr>
    </w:p>
    <w:p w14:paraId="5978F172" w14:textId="77777777" w:rsidR="000B2FA3" w:rsidRDefault="000B2FA3" w:rsidP="000B2FA3">
      <w:pPr>
        <w:pStyle w:val="PropNormal"/>
      </w:pPr>
      <w:r>
        <w:t xml:space="preserve">The avatar section specifies the background image used for the non-vital controls.  The </w:t>
      </w:r>
      <w:proofErr w:type="spellStart"/>
      <w:r>
        <w:t>height_pct</w:t>
      </w:r>
      <w:proofErr w:type="spellEnd"/>
      <w:r>
        <w:t xml:space="preserve"> and </w:t>
      </w:r>
      <w:proofErr w:type="spellStart"/>
      <w:r>
        <w:t>width_pct</w:t>
      </w:r>
      <w:proofErr w:type="spellEnd"/>
      <w:r>
        <w:t xml:space="preserve"> elements specify the rendered size of the image for the background in a percentage from 0 – 100.</w:t>
      </w:r>
    </w:p>
    <w:p w14:paraId="0FD37F41" w14:textId="77777777" w:rsidR="000B2FA3" w:rsidRDefault="000B2FA3" w:rsidP="000B2FA3">
      <w:pPr>
        <w:pStyle w:val="PropNormal"/>
      </w:pPr>
    </w:p>
    <w:p w14:paraId="3FC5961D" w14:textId="51548C39" w:rsidR="000B2FA3" w:rsidRDefault="000B2FA3" w:rsidP="000B2FA3">
      <w:pPr>
        <w:pStyle w:val="PropNormal"/>
      </w:pPr>
      <w:r>
        <w:t xml:space="preserve">The color element in the control section specifies the rendered color for the </w:t>
      </w:r>
      <w:r w:rsidR="004278F8">
        <w:t>non-vital</w:t>
      </w:r>
      <w:r>
        <w:t xml:space="preserve"> control labels.  Any HTML5 compatible specifier can be used such as ‘#000000’ for black, ‘#FFFFFF’ for white, or any </w:t>
      </w:r>
      <w:r w:rsidR="004278F8">
        <w:t>web safe</w:t>
      </w:r>
      <w:r>
        <w:t xml:space="preserve"> color name.</w:t>
      </w:r>
    </w:p>
    <w:p w14:paraId="1A1CA48A" w14:textId="77777777" w:rsidR="001520FA" w:rsidRDefault="001520FA" w:rsidP="000B2FA3">
      <w:pPr>
        <w:pStyle w:val="PropNormal"/>
      </w:pPr>
    </w:p>
    <w:p w14:paraId="57E0F8FB" w14:textId="37174554" w:rsidR="001520FA" w:rsidRDefault="006A2611" w:rsidP="000B2FA3">
      <w:pPr>
        <w:pStyle w:val="PropNormal"/>
      </w:pPr>
      <w:r>
        <w:t>There are currently 9</w:t>
      </w:r>
      <w:r w:rsidR="001520FA">
        <w:t xml:space="preserve"> controls available</w:t>
      </w:r>
      <w:r>
        <w:t xml:space="preserve"> which when clicked will open a control modal</w:t>
      </w:r>
      <w:r w:rsidR="001520FA">
        <w:t xml:space="preserve">.  Each control can be specified with any </w:t>
      </w:r>
      <w:r w:rsidR="004278F8">
        <w:t>title,</w:t>
      </w:r>
      <w:r w:rsidR="001520FA">
        <w:t xml:space="preserve"> but the id must be exactly specified as listed below:</w:t>
      </w:r>
    </w:p>
    <w:p w14:paraId="6CBC8D86" w14:textId="77777777" w:rsidR="001520FA" w:rsidRDefault="001520FA" w:rsidP="000B2FA3">
      <w:pPr>
        <w:pStyle w:val="PropNormal"/>
      </w:pPr>
    </w:p>
    <w:p w14:paraId="188E2D71" w14:textId="77777777" w:rsidR="001520FA" w:rsidRDefault="001520FA" w:rsidP="001520FA">
      <w:pPr>
        <w:pStyle w:val="PropNormal"/>
        <w:numPr>
          <w:ilvl w:val="0"/>
          <w:numId w:val="43"/>
        </w:numPr>
      </w:pPr>
      <w:r>
        <w:t xml:space="preserve">Vocalizations (id: </w:t>
      </w:r>
      <w:r w:rsidRPr="00036267">
        <w:rPr>
          <w:b/>
        </w:rPr>
        <w:t>vocals-dog-control</w:t>
      </w:r>
      <w:r>
        <w:t>) – clicking on this control will open the vocalizations modal.</w:t>
      </w:r>
    </w:p>
    <w:p w14:paraId="217200EC" w14:textId="77777777" w:rsidR="001520FA" w:rsidRDefault="001520FA" w:rsidP="001520FA">
      <w:pPr>
        <w:pStyle w:val="PropNormal"/>
        <w:numPr>
          <w:ilvl w:val="0"/>
          <w:numId w:val="43"/>
        </w:numPr>
      </w:pPr>
      <w:r>
        <w:t xml:space="preserve">Right Lung Sound (id: </w:t>
      </w:r>
      <w:r w:rsidRPr="00036267">
        <w:rPr>
          <w:b/>
        </w:rPr>
        <w:t>right-lung-dog-control</w:t>
      </w:r>
      <w:r>
        <w:t>) – clicking on this control will open the right lung sound modal.</w:t>
      </w:r>
    </w:p>
    <w:p w14:paraId="2D9A3268" w14:textId="77777777" w:rsidR="00FB14A3" w:rsidRDefault="00FB14A3" w:rsidP="00FB14A3">
      <w:pPr>
        <w:pStyle w:val="PropNormal"/>
        <w:numPr>
          <w:ilvl w:val="0"/>
          <w:numId w:val="43"/>
        </w:numPr>
      </w:pPr>
      <w:r>
        <w:t>Left Lung Sound (</w:t>
      </w:r>
      <w:proofErr w:type="gramStart"/>
      <w:r>
        <w:t>id:</w:t>
      </w:r>
      <w:proofErr w:type="gramEnd"/>
      <w:r>
        <w:t xml:space="preserve"> </w:t>
      </w:r>
      <w:r w:rsidRPr="00036267">
        <w:rPr>
          <w:b/>
        </w:rPr>
        <w:t>left-lung-dog-control</w:t>
      </w:r>
      <w:r>
        <w:t>) – clicking on this control will open the right lung sound modal.</w:t>
      </w:r>
    </w:p>
    <w:p w14:paraId="0F8C7D00" w14:textId="253F6572" w:rsidR="00FB14A3" w:rsidRDefault="00FB14A3" w:rsidP="00FB14A3">
      <w:pPr>
        <w:pStyle w:val="PropNormal"/>
        <w:numPr>
          <w:ilvl w:val="0"/>
          <w:numId w:val="43"/>
        </w:numPr>
      </w:pPr>
      <w:r>
        <w:t>Left Femoral Pulse</w:t>
      </w:r>
      <w:r w:rsidR="00036267">
        <w:t xml:space="preserve"> </w:t>
      </w:r>
      <w:r>
        <w:t>(</w:t>
      </w:r>
      <w:proofErr w:type="gramStart"/>
      <w:r>
        <w:t>id</w:t>
      </w:r>
      <w:r w:rsidRPr="00036267">
        <w:rPr>
          <w:b/>
        </w:rPr>
        <w:t>:</w:t>
      </w:r>
      <w:proofErr w:type="gramEnd"/>
      <w:r w:rsidRPr="00036267">
        <w:rPr>
          <w:b/>
        </w:rPr>
        <w:t xml:space="preserve"> left-femoral-pulse-dog-control</w:t>
      </w:r>
      <w:r>
        <w:t>) – clicking on this control will open the left femoral pulse control modal.</w:t>
      </w:r>
    </w:p>
    <w:p w14:paraId="1BA42BD7" w14:textId="77777777" w:rsidR="00FB14A3" w:rsidRDefault="00FB14A3" w:rsidP="00FB14A3">
      <w:pPr>
        <w:pStyle w:val="PropNormal"/>
        <w:numPr>
          <w:ilvl w:val="0"/>
          <w:numId w:val="43"/>
        </w:numPr>
      </w:pPr>
      <w:r>
        <w:t>Right Femoral Pulse</w:t>
      </w:r>
      <w:r w:rsidR="00036267">
        <w:t xml:space="preserve"> </w:t>
      </w:r>
      <w:r>
        <w:t xml:space="preserve">(id: </w:t>
      </w:r>
      <w:r w:rsidRPr="00036267">
        <w:rPr>
          <w:b/>
        </w:rPr>
        <w:t>right-femoral-pulse-dog-control</w:t>
      </w:r>
      <w:r>
        <w:t>) – clicking on this control will open the right femoral pulse control modal.</w:t>
      </w:r>
    </w:p>
    <w:p w14:paraId="04328B7C" w14:textId="77777777" w:rsidR="00FB14A3" w:rsidRDefault="00FB14A3" w:rsidP="00FB14A3">
      <w:pPr>
        <w:pStyle w:val="PropNormal"/>
        <w:numPr>
          <w:ilvl w:val="0"/>
          <w:numId w:val="43"/>
        </w:numPr>
      </w:pPr>
      <w:r>
        <w:t>Left Dorsal Pulse</w:t>
      </w:r>
      <w:r w:rsidR="00036267">
        <w:t xml:space="preserve"> </w:t>
      </w:r>
      <w:r>
        <w:t>(</w:t>
      </w:r>
      <w:proofErr w:type="gramStart"/>
      <w:r>
        <w:t>id:</w:t>
      </w:r>
      <w:proofErr w:type="gramEnd"/>
      <w:r>
        <w:t xml:space="preserve"> </w:t>
      </w:r>
      <w:r w:rsidRPr="00036267">
        <w:rPr>
          <w:b/>
        </w:rPr>
        <w:t>left-dorsal-pulse-dog-control</w:t>
      </w:r>
      <w:r>
        <w:t>) – clicking on this control will open the left dorsal pulse control modal.</w:t>
      </w:r>
    </w:p>
    <w:p w14:paraId="221DC640" w14:textId="77777777" w:rsidR="00036267" w:rsidRDefault="00036267" w:rsidP="00036267">
      <w:pPr>
        <w:pStyle w:val="PropNormal"/>
        <w:numPr>
          <w:ilvl w:val="0"/>
          <w:numId w:val="43"/>
        </w:numPr>
      </w:pPr>
      <w:r>
        <w:t xml:space="preserve">Right Dorsal Pulse (id: </w:t>
      </w:r>
      <w:r w:rsidRPr="00036267">
        <w:rPr>
          <w:b/>
        </w:rPr>
        <w:t>right-dorsal-pulse-dog-control</w:t>
      </w:r>
      <w:r>
        <w:t>) – clicking on this control will open the right dorsal pulse control modal.</w:t>
      </w:r>
    </w:p>
    <w:p w14:paraId="6B4B538C" w14:textId="77777777" w:rsidR="006A2611" w:rsidRDefault="006A2611" w:rsidP="006A2611">
      <w:pPr>
        <w:pStyle w:val="PropNormal"/>
        <w:numPr>
          <w:ilvl w:val="0"/>
          <w:numId w:val="43"/>
        </w:numPr>
      </w:pPr>
      <w:r>
        <w:t xml:space="preserve">Heart Sounds (id: </w:t>
      </w:r>
      <w:r>
        <w:rPr>
          <w:b/>
        </w:rPr>
        <w:t>heart-sound</w:t>
      </w:r>
      <w:r w:rsidRPr="00036267">
        <w:rPr>
          <w:b/>
        </w:rPr>
        <w:t>-dog-control</w:t>
      </w:r>
      <w:r>
        <w:t>) – clicking on this control will open the heart sound control modal.</w:t>
      </w:r>
    </w:p>
    <w:p w14:paraId="43D11AF2" w14:textId="77777777" w:rsidR="006A2611" w:rsidRDefault="006A2611" w:rsidP="006A2611">
      <w:pPr>
        <w:pStyle w:val="PropNormal"/>
        <w:numPr>
          <w:ilvl w:val="0"/>
          <w:numId w:val="43"/>
        </w:numPr>
      </w:pPr>
      <w:r>
        <w:t xml:space="preserve">Chest Movement (id: </w:t>
      </w:r>
      <w:r>
        <w:rPr>
          <w:b/>
        </w:rPr>
        <w:t>chest</w:t>
      </w:r>
      <w:r w:rsidRPr="00036267">
        <w:rPr>
          <w:b/>
        </w:rPr>
        <w:t xml:space="preserve"> -dog-control</w:t>
      </w:r>
      <w:r>
        <w:t>) – clicking on this control will open the chest movement control modal.</w:t>
      </w:r>
    </w:p>
    <w:p w14:paraId="48037DC5" w14:textId="77777777" w:rsidR="006A2611" w:rsidRDefault="006A2611">
      <w:pPr>
        <w:overflowPunct/>
        <w:autoSpaceDE/>
        <w:autoSpaceDN/>
        <w:adjustRightInd/>
        <w:textAlignment w:val="auto"/>
        <w:rPr>
          <w:rFonts w:ascii="Arial" w:hAnsi="Arial"/>
          <w:sz w:val="24"/>
          <w:szCs w:val="24"/>
        </w:rPr>
      </w:pPr>
      <w:r>
        <w:br w:type="page"/>
      </w:r>
    </w:p>
    <w:p w14:paraId="48FCCFD3" w14:textId="77777777" w:rsidR="006A2611" w:rsidRDefault="006A2611" w:rsidP="006A2611">
      <w:pPr>
        <w:pStyle w:val="PropNormal"/>
      </w:pPr>
    </w:p>
    <w:p w14:paraId="25BDA2A7" w14:textId="77777777" w:rsidR="006A2611" w:rsidRDefault="006A2611" w:rsidP="006A2611">
      <w:pPr>
        <w:pStyle w:val="PropNormal"/>
      </w:pPr>
      <w:r>
        <w:t>There are 9 buttons available which will either activate a function or indicate a specific response.  These are listed below:</w:t>
      </w:r>
    </w:p>
    <w:p w14:paraId="7715A1B4" w14:textId="77777777" w:rsidR="006A2611" w:rsidRDefault="006A2611" w:rsidP="006A2611">
      <w:pPr>
        <w:pStyle w:val="PropNormal"/>
      </w:pPr>
    </w:p>
    <w:p w14:paraId="13E969B5" w14:textId="77777777" w:rsidR="006A2611" w:rsidRDefault="006A2611" w:rsidP="006A2611">
      <w:pPr>
        <w:pStyle w:val="PropNormal"/>
        <w:numPr>
          <w:ilvl w:val="0"/>
          <w:numId w:val="44"/>
        </w:numPr>
      </w:pPr>
      <w:r>
        <w:t>Comps (id: button-cpr) – this button will indicate when chest compressions (CPR) are detected.</w:t>
      </w:r>
      <w:proofErr w:type="spellStart"/>
      <w:proofErr w:type="spellEnd"/>
    </w:p>
    <w:p w14:paraId="7C890D35" w14:textId="77777777" w:rsidR="006A2611" w:rsidRDefault="006A2611" w:rsidP="006A2611">
      <w:pPr>
        <w:pStyle w:val="PropNormal"/>
        <w:numPr>
          <w:ilvl w:val="0"/>
          <w:numId w:val="44"/>
        </w:numPr>
      </w:pPr>
      <w:r>
        <w:t xml:space="preserve">ECG (id: </w:t>
      </w:r>
      <w:r>
        <w:rPr>
          <w:b/>
        </w:rPr>
        <w:t>button-</w:t>
      </w:r>
      <w:proofErr w:type="spellStart"/>
      <w:r>
        <w:rPr>
          <w:b/>
        </w:rPr>
        <w:t>ekg</w:t>
      </w:r>
      <w:proofErr w:type="spellEnd"/>
      <w:r>
        <w:t>) – when clicked this button will activate the ECG reading on the student monitor.</w:t>
      </w:r>
    </w:p>
    <w:p w14:paraId="30CC9CE5" w14:textId="77777777" w:rsidR="006A2611" w:rsidRDefault="006A2611" w:rsidP="006A2611">
      <w:pPr>
        <w:pStyle w:val="PropNormal"/>
        <w:numPr>
          <w:ilvl w:val="0"/>
          <w:numId w:val="44"/>
        </w:numPr>
      </w:pPr>
      <w:r>
        <w:t xml:space="preserve">SpO2 (id: </w:t>
      </w:r>
      <w:r>
        <w:rPr>
          <w:b/>
        </w:rPr>
        <w:t>button-SpO2</w:t>
      </w:r>
      <w:r>
        <w:t>) – when clicked this button will activate the SpO2 reading on the student monitor.</w:t>
      </w:r>
    </w:p>
    <w:p w14:paraId="34ABD3BC" w14:textId="77777777" w:rsidR="006A2611" w:rsidRDefault="006A2611" w:rsidP="006A2611">
      <w:pPr>
        <w:pStyle w:val="PropNormal"/>
        <w:numPr>
          <w:ilvl w:val="0"/>
          <w:numId w:val="44"/>
        </w:numPr>
      </w:pPr>
      <w:r>
        <w:t xml:space="preserve">ETCO2 (id: </w:t>
      </w:r>
      <w:r w:rsidRPr="006A2611">
        <w:rPr>
          <w:b/>
        </w:rPr>
        <w:t>button-CO2</w:t>
      </w:r>
      <w:r>
        <w:t>) – when clicked this button will activate the ETCO2 reading on the student monitor.</w:t>
      </w:r>
    </w:p>
    <w:p w14:paraId="3EE6A545" w14:textId="77777777" w:rsidR="006A2611" w:rsidRDefault="006A2611" w:rsidP="006A2611">
      <w:pPr>
        <w:pStyle w:val="PropNormal"/>
        <w:numPr>
          <w:ilvl w:val="0"/>
          <w:numId w:val="44"/>
        </w:numPr>
      </w:pPr>
      <w:r>
        <w:t>Cuff (id: button-bpcuff) – when clicked this button will activate the NIBP reading on the student monitor.  NOTE: Once activated the “Read NIBP” button still needs to be clicked to take a reading.</w:t>
      </w:r>
    </w:p>
    <w:p w14:paraId="315F16F8" w14:textId="77777777" w:rsidR="006A2611" w:rsidRDefault="001321E6" w:rsidP="006A2611">
      <w:pPr>
        <w:pStyle w:val="PropNormal"/>
        <w:numPr>
          <w:ilvl w:val="0"/>
          <w:numId w:val="44"/>
        </w:numPr>
      </w:pPr>
      <w:r>
        <w:t>Pulse (id: button-palpate) – this button indicates when the students palpate a pulse point.  The button will glow either yellow (light pressure), green (normal pressure), or red (hard pressure).  The associated pulse control will also be highlighted when palpated.</w:t>
      </w:r>
      <w:proofErr w:type="spellStart"/>
      <w:proofErr w:type="spellEnd"/>
    </w:p>
    <w:p w14:paraId="2800E5D6" w14:textId="77777777" w:rsidR="006A2611" w:rsidRDefault="001321E6" w:rsidP="001321E6">
      <w:pPr>
        <w:pStyle w:val="PropNormal"/>
        <w:numPr>
          <w:ilvl w:val="0"/>
          <w:numId w:val="44"/>
        </w:numPr>
      </w:pPr>
      <w:r>
        <w:t>Temp</w:t>
      </w:r>
      <w:r w:rsidR="006A2611">
        <w:t xml:space="preserve"> (id: </w:t>
      </w:r>
      <w:r>
        <w:rPr>
          <w:b/>
        </w:rPr>
        <w:t>button-</w:t>
      </w:r>
      <w:proofErr w:type="spellStart"/>
      <w:r>
        <w:rPr>
          <w:b/>
        </w:rPr>
        <w:t>Tperi</w:t>
      </w:r>
      <w:proofErr w:type="spellEnd"/>
      <w:r w:rsidR="006A2611">
        <w:t xml:space="preserve">) – </w:t>
      </w:r>
      <w:r>
        <w:t xml:space="preserve">when clicked this button will activate the </w:t>
      </w:r>
      <w:proofErr w:type="spellStart"/>
      <w:r>
        <w:t>Tperi</w:t>
      </w:r>
      <w:proofErr w:type="spellEnd"/>
      <w:r>
        <w:t xml:space="preserve"> reading on the student monitor</w:t>
      </w:r>
      <w:r w:rsidR="006A2611">
        <w:t>.</w:t>
      </w:r>
    </w:p>
    <w:p w14:paraId="2800E5D6" w14:textId="77777777" w:rsidR="006A2611" w:rsidRDefault="001321E6" w:rsidP="001321E6">
      <w:pPr>
        <w:pStyle w:val="PropNormal"/>
        <w:numPr>
          <w:ilvl w:val="0"/>
          <w:numId w:val="44"/>
        </w:numPr>
      </w:pPr>
      <w:r>
        <w:t>PA Catheter (id: button-pac) – when clicked this button places or removes a pulmonary artery (Swan-Ganz) catheter.  Placing one adds the PA catheter waveform to the patient monitor; removing it takes the waveform away and the remaining waveforms expand to fill the space.</w:t>
      </w:r>
      <w:proofErr w:type="spellStart"/>
      <w:proofErr w:type="spellEnd"/>
      <w:proofErr w:type="spellStart"/>
      <w:proofErr w:type="spellEnd"/>
    </w:p>
    <w:p w14:paraId="2800E5D6" w14:textId="77777777" w:rsidR="006A2611" w:rsidRDefault="001321E6" w:rsidP="001321E6">
      <w:pPr>
        <w:pStyle w:val="PropNormal"/>
        <w:numPr>
          <w:ilvl w:val="0"/>
          <w:numId w:val="44"/>
        </w:numPr>
      </w:pPr>
      <w:r>
        <w:t>ABP (id: button-abp) – when clicked this button places or removes a direct (invasive) arterial line.  Placing one adds the arterial pressure waveform, with its systolic, diastolic and mean pressures, to the patient monitor; removing it takes the waveform away and the remaining waveforms expand to fill the space.  It sets the same value as cardiac:abp_line.</w:t>
      </w:r>
      <w:proofErr w:type="spellStart"/>
      <w:proofErr w:type="spellEnd"/>
      <w:proofErr w:type="spellStart"/>
      <w:proofErr w:type="spellEnd"/>
    </w:p>
    <w:p w14:paraId="457E0FFE" w14:textId="77777777" w:rsidR="000B2FA3" w:rsidRDefault="000B2FA3" w:rsidP="000B2FA3">
      <w:pPr>
        <w:pStyle w:val="PropNormal"/>
      </w:pPr>
    </w:p>
    <w:p w14:paraId="10386788" w14:textId="77777777" w:rsidR="001321E6" w:rsidRDefault="001321E6" w:rsidP="000B2FA3">
      <w:pPr>
        <w:pStyle w:val="PropNormal"/>
      </w:pPr>
      <w:r>
        <w:rPr>
          <w:b/>
        </w:rPr>
        <w:t>NOTE:  Any of the nine controls listed first (vocalizations, lung sounds, pulses, heart sounds and chest movement) can be hidden by removing its definition from the scenario file.  Buttons cannot be hidden this way.</w:t>
      </w:r>
    </w:p>
    <w:p w14:paraId="5EE8813B" w14:textId="77777777" w:rsidR="001321E6" w:rsidRDefault="001321E6" w:rsidP="000B2FA3">
      <w:pPr>
        <w:pStyle w:val="PropNormal"/>
      </w:pPr>
    </w:p>
    <w:p w14:paraId="18B29073" w14:textId="77777777" w:rsidR="001321E6" w:rsidRPr="001321E6" w:rsidRDefault="001321E6" w:rsidP="000B2FA3">
      <w:pPr>
        <w:pStyle w:val="PropNormal"/>
      </w:pPr>
      <w:r>
        <w:rPr>
          <w:b/>
        </w:rPr>
        <w:t xml:space="preserve">NOTE:  </w:t>
      </w:r>
      <w:r>
        <w:t xml:space="preserve">  The left and right dorsal pulse points are currently under development.</w:t>
      </w:r>
    </w:p>
    <w:p w14:paraId="18B29073" w14:textId="77777777" w:rsidR="001321E6" w:rsidRPr="001321E6" w:rsidRDefault="001321E6" w:rsidP="000B2FA3">
      <w:pPr>
        <w:pStyle w:val="PropNormal"/>
      </w:pPr>
      <w:r>
        <w:rPr>
          <w:b/>
        </w:rPr>
        <w:t>NOTE:    Pulse and Comps are placed on the avatar by the &lt;top&gt; and &lt;left&gt; of their &lt;control&gt; entries, as the controls are.  The seven sensor buttons – ECG, SpO2, Temp, PA Catheter, ABP, ETCO2 and Cuff – are laid out by the instructor interface in a fixed row beneath the avatar, in that order.  Their &lt;control&gt; entries still set each button's label through &lt;title&gt;, but &lt;top&gt; and &lt;left&gt; are ignored.  A sensor button with no &lt;control&gt; entry still appears, with its default label.</w:t>
      </w:r>
    </w:p>
    <w:p w14:paraId="155C415B" w14:textId="77777777" w:rsidR="001321E6" w:rsidRDefault="001321E6" w:rsidP="000B2FA3">
      <w:pPr>
        <w:pStyle w:val="PropNormal"/>
      </w:pPr>
    </w:p>
    <w:p w14:paraId="0F43EEAB" w14:textId="3FC6E8CE" w:rsidR="000B2FA3" w:rsidRDefault="000B2FA3" w:rsidP="000B2FA3">
      <w:pPr>
        <w:pStyle w:val="PropNormal"/>
      </w:pPr>
      <w:r>
        <w:t>There is one profile section in the XML</w:t>
      </w:r>
      <w:r w:rsidR="004278F8">
        <w:t xml:space="preserve"> file</w:t>
      </w:r>
      <w:r>
        <w:t>.</w:t>
      </w:r>
    </w:p>
    <w:p w14:paraId="3C27C8D9" w14:textId="77777777" w:rsidR="000B2FA3" w:rsidRDefault="000B2FA3" w:rsidP="000B2FA3">
      <w:pPr>
        <w:pStyle w:val="PropNormal"/>
      </w:pPr>
    </w:p>
    <w:p w14:paraId="5D51058C" w14:textId="77777777" w:rsidR="000B2FA3" w:rsidRDefault="000B2FA3" w:rsidP="000B2FA3">
      <w:pPr>
        <w:pStyle w:val="PropNormal"/>
      </w:pPr>
      <w:r>
        <w:t>&lt;profile&gt;</w:t>
      </w:r>
    </w:p>
    <w:p w14:paraId="084EA81A" w14:textId="77777777" w:rsidR="000B2FA3" w:rsidRDefault="000B2FA3" w:rsidP="000B2FA3">
      <w:pPr>
        <w:pStyle w:val="PropNormal"/>
        <w:ind w:left="720"/>
      </w:pPr>
      <w:r>
        <w:t>&lt;avatar&gt;</w:t>
      </w:r>
    </w:p>
    <w:p w14:paraId="4C93918F" w14:textId="77777777" w:rsidR="000B2FA3" w:rsidRDefault="000B2FA3" w:rsidP="000B2FA3">
      <w:pPr>
        <w:pStyle w:val="PropNormal"/>
        <w:ind w:left="1440"/>
      </w:pPr>
      <w:r>
        <w:t>&lt;filename&gt;stock-dog.jpg&lt;/filename&gt;</w:t>
      </w:r>
    </w:p>
    <w:p w14:paraId="544409EB" w14:textId="77777777" w:rsidR="000B2FA3" w:rsidRDefault="000B2FA3" w:rsidP="000B2FA3">
      <w:pPr>
        <w:pStyle w:val="PropNormal"/>
        <w:ind w:left="1440"/>
      </w:pPr>
      <w:r>
        <w:t>&lt;</w:t>
      </w:r>
      <w:proofErr w:type="spellStart"/>
      <w:r>
        <w:t>height_pct</w:t>
      </w:r>
      <w:proofErr w:type="spellEnd"/>
      <w:r>
        <w:t>&gt;100&lt;/</w:t>
      </w:r>
      <w:proofErr w:type="spellStart"/>
      <w:r>
        <w:t>height_pct</w:t>
      </w:r>
      <w:proofErr w:type="spellEnd"/>
      <w:r>
        <w:t>&gt;</w:t>
      </w:r>
    </w:p>
    <w:p w14:paraId="513D5696" w14:textId="77777777" w:rsidR="000B2FA3" w:rsidRDefault="000B2FA3" w:rsidP="000B2FA3">
      <w:pPr>
        <w:pStyle w:val="PropNormal"/>
        <w:ind w:left="1440"/>
      </w:pPr>
      <w:r>
        <w:t>&lt;</w:t>
      </w:r>
      <w:proofErr w:type="spellStart"/>
      <w:r>
        <w:t>width_pct</w:t>
      </w:r>
      <w:proofErr w:type="spellEnd"/>
      <w:r>
        <w:t>&gt;50&lt;/</w:t>
      </w:r>
      <w:proofErr w:type="spellStart"/>
      <w:r>
        <w:t>width_pct</w:t>
      </w:r>
      <w:proofErr w:type="spellEnd"/>
      <w:r>
        <w:t>&gt;</w:t>
      </w:r>
    </w:p>
    <w:p w14:paraId="392F86A5" w14:textId="77777777" w:rsidR="000B2FA3" w:rsidRDefault="000B2FA3" w:rsidP="000B2FA3">
      <w:pPr>
        <w:pStyle w:val="PropNormal"/>
        <w:ind w:left="720"/>
      </w:pPr>
      <w:r>
        <w:t>&lt;/avatar&gt;</w:t>
      </w:r>
    </w:p>
    <w:p w14:paraId="6F4D2CB9" w14:textId="77777777" w:rsidR="000B2FA3" w:rsidRDefault="000B2FA3" w:rsidP="000B2FA3">
      <w:pPr>
        <w:pStyle w:val="PropNormal"/>
        <w:ind w:left="720"/>
      </w:pPr>
    </w:p>
    <w:p w14:paraId="7EB9ABAA" w14:textId="77777777" w:rsidR="000B2FA3" w:rsidRDefault="000B2FA3" w:rsidP="000B2FA3">
      <w:pPr>
        <w:pStyle w:val="PropNormal"/>
        <w:ind w:left="720"/>
      </w:pPr>
      <w:r>
        <w:t>&lt;summary&gt;</w:t>
      </w:r>
    </w:p>
    <w:p w14:paraId="33FB9FB4" w14:textId="77777777" w:rsidR="000B2FA3" w:rsidRDefault="000B2FA3" w:rsidP="000B2FA3">
      <w:pPr>
        <w:pStyle w:val="PropNormal"/>
        <w:ind w:left="1440"/>
      </w:pPr>
      <w:r>
        <w:t>&lt;description&gt;</w:t>
      </w:r>
    </w:p>
    <w:p w14:paraId="572A9B79" w14:textId="77777777" w:rsidR="000B2FA3" w:rsidRDefault="000B2FA3" w:rsidP="000B2FA3">
      <w:pPr>
        <w:pStyle w:val="PropNormal"/>
        <w:ind w:left="2160"/>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Vestibulum </w:t>
      </w:r>
      <w:proofErr w:type="spellStart"/>
      <w:r>
        <w:t>aliquet</w:t>
      </w:r>
      <w:proofErr w:type="spellEnd"/>
      <w:r>
        <w:t xml:space="preserve"> </w:t>
      </w:r>
      <w:proofErr w:type="spellStart"/>
      <w:r>
        <w:t>lectus</w:t>
      </w:r>
      <w:proofErr w:type="spellEnd"/>
      <w:r>
        <w:t xml:space="preserve"> id ante </w:t>
      </w:r>
      <w:proofErr w:type="spellStart"/>
      <w:r>
        <w:t>aliquet</w:t>
      </w:r>
      <w:proofErr w:type="spellEnd"/>
      <w:r>
        <w:t xml:space="preserve"> pharetra. Proin </w:t>
      </w:r>
      <w:proofErr w:type="spellStart"/>
      <w:r>
        <w:t>quis</w:t>
      </w:r>
      <w:proofErr w:type="spellEnd"/>
      <w:r>
        <w:t xml:space="preserve"> </w:t>
      </w:r>
      <w:proofErr w:type="spellStart"/>
      <w:r>
        <w:t>neque</w:t>
      </w:r>
      <w:proofErr w:type="spellEnd"/>
      <w:r>
        <w:t xml:space="preserve"> nisi. Integer sed </w:t>
      </w:r>
      <w:proofErr w:type="spellStart"/>
      <w:r>
        <w:t>odio</w:t>
      </w:r>
      <w:proofErr w:type="spellEnd"/>
      <w:r>
        <w:t xml:space="preserve"> </w:t>
      </w:r>
      <w:proofErr w:type="spellStart"/>
      <w:r>
        <w:t>congue</w:t>
      </w:r>
      <w:proofErr w:type="spellEnd"/>
      <w:r>
        <w:t xml:space="preserve">, </w:t>
      </w:r>
      <w:proofErr w:type="spellStart"/>
      <w:r>
        <w:t>bibendum</w:t>
      </w:r>
      <w:proofErr w:type="spellEnd"/>
      <w:r>
        <w:t xml:space="preserve"> </w:t>
      </w:r>
      <w:proofErr w:type="spellStart"/>
      <w:r>
        <w:t>purus</w:t>
      </w:r>
      <w:proofErr w:type="spellEnd"/>
      <w:r>
        <w:t xml:space="preserve"> id, </w:t>
      </w:r>
      <w:proofErr w:type="spellStart"/>
      <w:r>
        <w:t>imperdiet</w:t>
      </w:r>
      <w:proofErr w:type="spellEnd"/>
      <w:r>
        <w:t xml:space="preserve"> </w:t>
      </w:r>
      <w:proofErr w:type="spellStart"/>
      <w:r>
        <w:t>leo</w:t>
      </w:r>
      <w:proofErr w:type="spellEnd"/>
      <w:r>
        <w:t xml:space="preserve">. Morbi tempus </w:t>
      </w:r>
      <w:proofErr w:type="spellStart"/>
      <w:r>
        <w:t>nibh</w:t>
      </w:r>
      <w:proofErr w:type="spellEnd"/>
      <w:r>
        <w:t xml:space="preserve"> ac </w:t>
      </w:r>
      <w:proofErr w:type="spellStart"/>
      <w:r>
        <w:t>malesuada</w:t>
      </w:r>
      <w:proofErr w:type="spellEnd"/>
      <w:r>
        <w:t xml:space="preserve"> </w:t>
      </w:r>
      <w:proofErr w:type="spellStart"/>
      <w:r>
        <w:t>egestas</w:t>
      </w:r>
      <w:proofErr w:type="spellEnd"/>
      <w:r>
        <w:t xml:space="preserve">. </w:t>
      </w:r>
      <w:proofErr w:type="spellStart"/>
      <w:r>
        <w:t>Quisque</w:t>
      </w:r>
      <w:proofErr w:type="spellEnd"/>
      <w:r>
        <w:t xml:space="preserve"> </w:t>
      </w:r>
      <w:proofErr w:type="spellStart"/>
      <w:r>
        <w:t>facilisis</w:t>
      </w:r>
      <w:proofErr w:type="spellEnd"/>
      <w:r>
        <w:t xml:space="preserve">, </w:t>
      </w:r>
      <w:proofErr w:type="spellStart"/>
      <w:r>
        <w:t>purus</w:t>
      </w:r>
      <w:proofErr w:type="spellEnd"/>
      <w:r>
        <w:t xml:space="preserve"> </w:t>
      </w:r>
      <w:proofErr w:type="spellStart"/>
      <w:r>
        <w:t>suscipit</w:t>
      </w:r>
      <w:proofErr w:type="spellEnd"/>
      <w:r>
        <w:t xml:space="preserve"> </w:t>
      </w:r>
      <w:proofErr w:type="spellStart"/>
      <w:r>
        <w:t>tincidunt</w:t>
      </w:r>
      <w:proofErr w:type="spellEnd"/>
      <w:r>
        <w:t xml:space="preserve"> </w:t>
      </w:r>
      <w:proofErr w:type="spellStart"/>
      <w:r>
        <w:t>bibendum</w:t>
      </w:r>
      <w:proofErr w:type="spellEnd"/>
      <w:r>
        <w:t xml:space="preserve">, </w:t>
      </w:r>
      <w:proofErr w:type="spellStart"/>
      <w:r>
        <w:t>purus</w:t>
      </w:r>
      <w:proofErr w:type="spellEnd"/>
      <w:r>
        <w:t xml:space="preserve"> </w:t>
      </w:r>
      <w:proofErr w:type="spellStart"/>
      <w:r>
        <w:t>leo</w:t>
      </w:r>
      <w:proofErr w:type="spellEnd"/>
      <w:r>
        <w:t xml:space="preserve"> auctor </w:t>
      </w:r>
      <w:proofErr w:type="spellStart"/>
      <w:r>
        <w:t>mauris</w:t>
      </w:r>
      <w:proofErr w:type="spellEnd"/>
      <w:r>
        <w:t xml:space="preserve">, ac </w:t>
      </w:r>
      <w:proofErr w:type="spellStart"/>
      <w:r>
        <w:t>ullamcorper</w:t>
      </w:r>
      <w:proofErr w:type="spellEnd"/>
      <w:r>
        <w:t xml:space="preserve"> diam </w:t>
      </w:r>
      <w:proofErr w:type="spellStart"/>
      <w:r>
        <w:t>odio</w:t>
      </w:r>
      <w:proofErr w:type="spellEnd"/>
      <w:r>
        <w:t xml:space="preserve"> </w:t>
      </w:r>
      <w:proofErr w:type="spellStart"/>
      <w:r>
        <w:t>eget</w:t>
      </w:r>
      <w:proofErr w:type="spellEnd"/>
      <w:r>
        <w:t xml:space="preserve"> </w:t>
      </w:r>
      <w:proofErr w:type="spellStart"/>
      <w:r>
        <w:t>nulla</w:t>
      </w:r>
      <w:proofErr w:type="spellEnd"/>
      <w:r>
        <w:t xml:space="preserve">. Mauris </w:t>
      </w:r>
      <w:proofErr w:type="spellStart"/>
      <w:r>
        <w:t>dignissim</w:t>
      </w:r>
      <w:proofErr w:type="spellEnd"/>
      <w:r>
        <w:t xml:space="preserve">, </w:t>
      </w:r>
      <w:proofErr w:type="spellStart"/>
      <w:r>
        <w:t>lacus</w:t>
      </w:r>
      <w:proofErr w:type="spellEnd"/>
      <w:r>
        <w:t xml:space="preserve"> </w:t>
      </w:r>
      <w:proofErr w:type="spellStart"/>
      <w:r>
        <w:t>dapibus</w:t>
      </w:r>
      <w:proofErr w:type="spellEnd"/>
      <w:r>
        <w:t xml:space="preserve"> </w:t>
      </w:r>
      <w:proofErr w:type="spellStart"/>
      <w:r>
        <w:t>lobortis</w:t>
      </w:r>
      <w:proofErr w:type="spellEnd"/>
      <w:r>
        <w:t xml:space="preserve"> </w:t>
      </w:r>
      <w:proofErr w:type="spellStart"/>
      <w:r>
        <w:t>dignissim</w:t>
      </w:r>
      <w:proofErr w:type="spellEnd"/>
      <w:r>
        <w:t xml:space="preserve">, </w:t>
      </w:r>
      <w:proofErr w:type="spellStart"/>
      <w:r>
        <w:t>odio</w:t>
      </w:r>
      <w:proofErr w:type="spellEnd"/>
      <w:r>
        <w:t xml:space="preserve"> </w:t>
      </w:r>
      <w:proofErr w:type="spellStart"/>
      <w:r>
        <w:t>velit</w:t>
      </w:r>
      <w:proofErr w:type="spellEnd"/>
      <w:r>
        <w:t xml:space="preserve"> </w:t>
      </w:r>
      <w:proofErr w:type="spellStart"/>
      <w:r>
        <w:t>volutpat</w:t>
      </w:r>
      <w:proofErr w:type="spellEnd"/>
      <w:r>
        <w:t xml:space="preserve"> </w:t>
      </w:r>
      <w:proofErr w:type="spellStart"/>
      <w:r>
        <w:t>nulla</w:t>
      </w:r>
      <w:proofErr w:type="spellEnd"/>
      <w:r>
        <w:t xml:space="preserve">, </w:t>
      </w:r>
      <w:proofErr w:type="spellStart"/>
      <w:r>
        <w:t>ut</w:t>
      </w:r>
      <w:proofErr w:type="spellEnd"/>
      <w:r>
        <w:t xml:space="preserve"> convallis nisi </w:t>
      </w:r>
      <w:proofErr w:type="spellStart"/>
      <w:r>
        <w:t>urna</w:t>
      </w:r>
      <w:proofErr w:type="spellEnd"/>
      <w:r>
        <w:t xml:space="preserve"> </w:t>
      </w:r>
      <w:proofErr w:type="spellStart"/>
      <w:r>
        <w:t>eu</w:t>
      </w:r>
      <w:proofErr w:type="spellEnd"/>
      <w:r>
        <w:t xml:space="preserve"> </w:t>
      </w:r>
      <w:proofErr w:type="spellStart"/>
      <w:r>
        <w:t>nulla</w:t>
      </w:r>
      <w:proofErr w:type="spellEnd"/>
      <w:r>
        <w:t xml:space="preserve">. Sed </w:t>
      </w:r>
      <w:proofErr w:type="spellStart"/>
      <w:r>
        <w:t>interdum</w:t>
      </w:r>
      <w:proofErr w:type="spellEnd"/>
      <w:r>
        <w:t xml:space="preserve"> nisi in </w:t>
      </w:r>
      <w:proofErr w:type="spellStart"/>
      <w:r>
        <w:t>orci</w:t>
      </w:r>
      <w:proofErr w:type="spellEnd"/>
      <w:r>
        <w:t xml:space="preserve"> </w:t>
      </w:r>
      <w:proofErr w:type="spellStart"/>
      <w:r>
        <w:t>ullamcorper</w:t>
      </w:r>
      <w:proofErr w:type="spellEnd"/>
      <w:r>
        <w:t xml:space="preserve"> </w:t>
      </w:r>
      <w:proofErr w:type="spellStart"/>
      <w:r>
        <w:t>tincidunt</w:t>
      </w:r>
      <w:proofErr w:type="spellEnd"/>
      <w:r>
        <w:t xml:space="preserve">. </w:t>
      </w:r>
      <w:proofErr w:type="spellStart"/>
      <w:r>
        <w:t>Aliquam</w:t>
      </w:r>
      <w:proofErr w:type="spellEnd"/>
      <w:r>
        <w:t xml:space="preserve"> </w:t>
      </w:r>
      <w:proofErr w:type="spellStart"/>
      <w:r>
        <w:t>erat</w:t>
      </w:r>
      <w:proofErr w:type="spellEnd"/>
      <w:r>
        <w:t xml:space="preserve"> </w:t>
      </w:r>
      <w:proofErr w:type="spellStart"/>
      <w:r>
        <w:t>volutpat</w:t>
      </w:r>
      <w:proofErr w:type="spellEnd"/>
      <w:r>
        <w:t xml:space="preserve">. Sed id </w:t>
      </w:r>
      <w:proofErr w:type="spellStart"/>
      <w:r>
        <w:t>efficitur</w:t>
      </w:r>
      <w:proofErr w:type="spellEnd"/>
      <w:r>
        <w:t xml:space="preserve"> </w:t>
      </w:r>
      <w:proofErr w:type="spellStart"/>
      <w:r>
        <w:t>tortor</w:t>
      </w:r>
      <w:proofErr w:type="spellEnd"/>
      <w:r>
        <w:t xml:space="preserve">, </w:t>
      </w:r>
      <w:proofErr w:type="spellStart"/>
      <w:r>
        <w:t>tincidunt</w:t>
      </w:r>
      <w:proofErr w:type="spellEnd"/>
      <w:r>
        <w:t xml:space="preserve"> </w:t>
      </w:r>
      <w:proofErr w:type="spellStart"/>
      <w:r>
        <w:t>condimentum</w:t>
      </w:r>
      <w:proofErr w:type="spellEnd"/>
      <w:r>
        <w:t xml:space="preserve"> </w:t>
      </w:r>
      <w:proofErr w:type="spellStart"/>
      <w:r>
        <w:t>urna</w:t>
      </w:r>
      <w:proofErr w:type="spellEnd"/>
      <w:r>
        <w:t>.</w:t>
      </w:r>
    </w:p>
    <w:p w14:paraId="189B5E0E" w14:textId="77777777" w:rsidR="000B2FA3" w:rsidRDefault="000B2FA3" w:rsidP="000B2FA3">
      <w:pPr>
        <w:pStyle w:val="PropNormal"/>
        <w:ind w:left="1440"/>
      </w:pPr>
      <w:r>
        <w:t>&lt;/description&gt;</w:t>
      </w:r>
    </w:p>
    <w:p w14:paraId="1B74048C" w14:textId="77777777" w:rsidR="000B2FA3" w:rsidRDefault="000B2FA3" w:rsidP="000B2FA3">
      <w:pPr>
        <w:pStyle w:val="PropNormal"/>
        <w:ind w:left="1440"/>
      </w:pPr>
      <w:r>
        <w:t>&lt;breed&gt;German Shepard&lt;/breed&gt;</w:t>
      </w:r>
    </w:p>
    <w:p w14:paraId="4CDF30F2" w14:textId="77777777" w:rsidR="000B2FA3" w:rsidRDefault="000B2FA3" w:rsidP="000B2FA3">
      <w:pPr>
        <w:pStyle w:val="PropNormal"/>
        <w:ind w:left="1440"/>
      </w:pPr>
      <w:r>
        <w:lastRenderedPageBreak/>
        <w:t>&lt;gender&gt;Male&lt;/gender&gt;</w:t>
      </w:r>
    </w:p>
    <w:p w14:paraId="296595B2" w14:textId="77777777" w:rsidR="000B2FA3" w:rsidRDefault="000B2FA3" w:rsidP="000B2FA3">
      <w:pPr>
        <w:pStyle w:val="PropNormal"/>
        <w:ind w:left="1440"/>
      </w:pPr>
      <w:r>
        <w:t>&lt;weight&gt;35 kg&lt;/weight&gt;</w:t>
      </w:r>
    </w:p>
    <w:p w14:paraId="392CA914" w14:textId="77777777" w:rsidR="000B2FA3" w:rsidRDefault="000B2FA3" w:rsidP="000B2FA3">
      <w:pPr>
        <w:pStyle w:val="PropNormal"/>
        <w:ind w:left="1440"/>
      </w:pPr>
      <w:r>
        <w:t>&lt;species&gt;Canine&lt;/species&gt;</w:t>
      </w:r>
    </w:p>
    <w:p w14:paraId="015F2ED3" w14:textId="77777777" w:rsidR="000B2FA3" w:rsidRDefault="000B2FA3" w:rsidP="000B2FA3">
      <w:pPr>
        <w:pStyle w:val="PropNormal"/>
        <w:ind w:left="1440"/>
      </w:pPr>
      <w:r>
        <w:t>&lt;symptoms&gt;</w:t>
      </w:r>
    </w:p>
    <w:p w14:paraId="3B93FDDD" w14:textId="77777777" w:rsidR="000B2FA3" w:rsidRDefault="000B2FA3" w:rsidP="000B2FA3">
      <w:pPr>
        <w:pStyle w:val="PropNormal"/>
        <w:ind w:left="2160"/>
      </w:pPr>
      <w:r>
        <w:t>Not eating, no energy, excessive panting.</w:t>
      </w:r>
    </w:p>
    <w:p w14:paraId="377EDD61" w14:textId="77777777" w:rsidR="000B2FA3" w:rsidRDefault="000B2FA3" w:rsidP="000B2FA3">
      <w:pPr>
        <w:pStyle w:val="PropNormal"/>
        <w:ind w:left="1440"/>
      </w:pPr>
      <w:r>
        <w:t>&lt;/symptoms&gt;</w:t>
      </w:r>
    </w:p>
    <w:p w14:paraId="18FFAC3B" w14:textId="77777777" w:rsidR="000B2FA3" w:rsidRDefault="000B2FA3" w:rsidP="000B2FA3">
      <w:pPr>
        <w:pStyle w:val="PropNormal"/>
        <w:ind w:left="1440"/>
      </w:pPr>
      <w:r>
        <w:t>&lt;image&gt;case_12345.jpg&lt;/image&gt;</w:t>
      </w:r>
    </w:p>
    <w:p w14:paraId="237F0CAE" w14:textId="77777777" w:rsidR="000B2FA3" w:rsidRDefault="000B2FA3" w:rsidP="000B2FA3">
      <w:pPr>
        <w:pStyle w:val="PropNormal"/>
        <w:ind w:left="720"/>
      </w:pPr>
      <w:r>
        <w:t>&lt;/summary&gt;</w:t>
      </w:r>
    </w:p>
    <w:p w14:paraId="5C16405B" w14:textId="77777777" w:rsidR="000B2FA3" w:rsidRDefault="000B2FA3" w:rsidP="000B2FA3">
      <w:pPr>
        <w:pStyle w:val="PropNormal"/>
        <w:ind w:left="720"/>
      </w:pPr>
    </w:p>
    <w:p w14:paraId="5CAFD865" w14:textId="77777777" w:rsidR="000B2FA3" w:rsidRDefault="000B2FA3" w:rsidP="000B2FA3">
      <w:pPr>
        <w:pStyle w:val="PropNormal"/>
        <w:ind w:left="720"/>
      </w:pPr>
    </w:p>
    <w:p w14:paraId="610D85C3" w14:textId="77777777" w:rsidR="000B2FA3" w:rsidRDefault="000B2FA3" w:rsidP="000B2FA3">
      <w:pPr>
        <w:pStyle w:val="PropNormal"/>
        <w:ind w:left="720"/>
      </w:pPr>
      <w:r>
        <w:t>&lt;controls&gt;</w:t>
      </w:r>
    </w:p>
    <w:p w14:paraId="5ED17955" w14:textId="77777777" w:rsidR="000B2FA3" w:rsidRDefault="000B2FA3" w:rsidP="000B2FA3">
      <w:pPr>
        <w:pStyle w:val="PropNormal"/>
        <w:ind w:left="1440"/>
      </w:pPr>
      <w:r>
        <w:t>&lt;color&gt;#000000&lt;/color&gt;</w:t>
      </w:r>
    </w:p>
    <w:p w14:paraId="25289682" w14:textId="77777777" w:rsidR="000B2FA3" w:rsidRDefault="000B2FA3" w:rsidP="000B2FA3">
      <w:pPr>
        <w:pStyle w:val="PropNormal"/>
        <w:ind w:left="1440"/>
      </w:pPr>
      <w:r>
        <w:t>&lt;control&gt;</w:t>
      </w:r>
    </w:p>
    <w:p w14:paraId="2122D0E5" w14:textId="77777777" w:rsidR="000B2FA3" w:rsidRDefault="000B2FA3" w:rsidP="000B2FA3">
      <w:pPr>
        <w:pStyle w:val="PropNormal"/>
        <w:ind w:left="2160"/>
      </w:pPr>
      <w:r>
        <w:t>&lt;title&gt;Vocals&lt;/title&gt;</w:t>
      </w:r>
    </w:p>
    <w:p w14:paraId="4FB4A899" w14:textId="77777777" w:rsidR="000B2FA3" w:rsidRDefault="000B2FA3" w:rsidP="000B2FA3">
      <w:pPr>
        <w:pStyle w:val="PropNormal"/>
        <w:ind w:left="2160"/>
      </w:pPr>
      <w:r>
        <w:t>&lt;id&gt;vocals-dog-control&lt;/id&gt;</w:t>
      </w:r>
    </w:p>
    <w:p w14:paraId="60B4D364" w14:textId="77777777" w:rsidR="000B2FA3" w:rsidRDefault="000B2FA3" w:rsidP="000B2FA3">
      <w:pPr>
        <w:pStyle w:val="PropNormal"/>
        <w:ind w:left="2160"/>
      </w:pPr>
      <w:r>
        <w:t>&lt;top&gt;45&lt;/top&gt;</w:t>
      </w:r>
    </w:p>
    <w:p w14:paraId="141E8D0E" w14:textId="77777777" w:rsidR="000B2FA3" w:rsidRDefault="000B2FA3" w:rsidP="000B2FA3">
      <w:pPr>
        <w:pStyle w:val="PropNormal"/>
        <w:ind w:left="2160"/>
      </w:pPr>
      <w:r>
        <w:t>&lt;left&gt;405&lt;/left&gt;</w:t>
      </w:r>
    </w:p>
    <w:p w14:paraId="731610E0" w14:textId="77777777" w:rsidR="000B2FA3" w:rsidRDefault="000B2FA3" w:rsidP="000B2FA3">
      <w:pPr>
        <w:pStyle w:val="PropNormal"/>
        <w:ind w:left="1440"/>
      </w:pPr>
      <w:r>
        <w:t>&lt;/control&gt;</w:t>
      </w:r>
    </w:p>
    <w:p w14:paraId="30924375" w14:textId="77777777" w:rsidR="000B2FA3" w:rsidRDefault="000B2FA3" w:rsidP="000B2FA3">
      <w:pPr>
        <w:pStyle w:val="PropNormal"/>
        <w:ind w:left="1440"/>
      </w:pPr>
      <w:r>
        <w:t>&lt;control&gt;</w:t>
      </w:r>
    </w:p>
    <w:p w14:paraId="7632B080" w14:textId="77777777" w:rsidR="000B2FA3" w:rsidRDefault="000B2FA3" w:rsidP="000B2FA3">
      <w:pPr>
        <w:pStyle w:val="PropNormal"/>
        <w:ind w:left="2160"/>
      </w:pPr>
      <w:r>
        <w:t>&lt;title&gt;</w:t>
      </w:r>
      <w:r w:rsidR="00612FBB">
        <w:t>Right Lung Sounds</w:t>
      </w:r>
      <w:r>
        <w:t>&lt;/title&gt;</w:t>
      </w:r>
    </w:p>
    <w:p w14:paraId="11AA05E7" w14:textId="77777777" w:rsidR="000B2FA3" w:rsidRDefault="000B2FA3" w:rsidP="000B2FA3">
      <w:pPr>
        <w:pStyle w:val="PropNormal"/>
        <w:ind w:left="2160"/>
      </w:pPr>
      <w:r>
        <w:t>&lt;id&gt;</w:t>
      </w:r>
      <w:r w:rsidR="00612FBB">
        <w:t>right-lung</w:t>
      </w:r>
      <w:r>
        <w:t>-dog-control&lt;/id&gt;</w:t>
      </w:r>
    </w:p>
    <w:p w14:paraId="42B13BDF" w14:textId="77777777" w:rsidR="000B2FA3" w:rsidRDefault="000B2FA3" w:rsidP="000B2FA3">
      <w:pPr>
        <w:pStyle w:val="PropNormal"/>
        <w:ind w:left="2160"/>
      </w:pPr>
      <w:r>
        <w:t>&lt;top&gt;160&lt;/top&gt;</w:t>
      </w:r>
    </w:p>
    <w:p w14:paraId="2452A265" w14:textId="77777777" w:rsidR="000B2FA3" w:rsidRDefault="000B2FA3" w:rsidP="000B2FA3">
      <w:pPr>
        <w:pStyle w:val="PropNormal"/>
        <w:ind w:left="2160"/>
      </w:pPr>
      <w:r>
        <w:t>&lt;left&gt;135&lt;/left&gt;</w:t>
      </w:r>
    </w:p>
    <w:p w14:paraId="112CC201" w14:textId="77777777" w:rsidR="000B2FA3" w:rsidRDefault="000B2FA3" w:rsidP="000B2FA3">
      <w:pPr>
        <w:pStyle w:val="PropNormal"/>
        <w:ind w:left="1440"/>
      </w:pPr>
      <w:r>
        <w:t>&lt;/control&gt;</w:t>
      </w:r>
    </w:p>
    <w:p w14:paraId="7D1B5483" w14:textId="77777777" w:rsidR="000B2FA3" w:rsidRDefault="000B2FA3" w:rsidP="000B2FA3">
      <w:pPr>
        <w:pStyle w:val="PropNormal"/>
        <w:ind w:left="1440"/>
      </w:pPr>
      <w:r>
        <w:t>*</w:t>
      </w:r>
    </w:p>
    <w:p w14:paraId="1C860F9E" w14:textId="77777777" w:rsidR="000B2FA3" w:rsidRDefault="000B2FA3" w:rsidP="000B2FA3">
      <w:pPr>
        <w:pStyle w:val="PropNormal"/>
        <w:ind w:left="1440"/>
      </w:pPr>
      <w:r>
        <w:t>*</w:t>
      </w:r>
    </w:p>
    <w:p w14:paraId="5E11D4C6" w14:textId="77777777" w:rsidR="000B2FA3" w:rsidRDefault="000B2FA3" w:rsidP="000B2FA3">
      <w:pPr>
        <w:pStyle w:val="PropNormal"/>
        <w:ind w:left="1440"/>
      </w:pPr>
      <w:r>
        <w:t>*</w:t>
      </w:r>
    </w:p>
    <w:p w14:paraId="6D1C887E" w14:textId="77777777" w:rsidR="000B2FA3" w:rsidRDefault="000B2FA3" w:rsidP="000B2FA3">
      <w:pPr>
        <w:pStyle w:val="PropNormal"/>
        <w:ind w:left="720"/>
      </w:pPr>
      <w:r>
        <w:t>&lt;/controls&gt;</w:t>
      </w:r>
    </w:p>
    <w:p w14:paraId="7AAD3E6F" w14:textId="77777777" w:rsidR="000B2FA3" w:rsidRDefault="000B2FA3" w:rsidP="000B2FA3">
      <w:pPr>
        <w:pStyle w:val="PropNormal"/>
        <w:ind w:left="720"/>
      </w:pPr>
    </w:p>
    <w:p w14:paraId="6341217B" w14:textId="77777777" w:rsidR="000B2FA3" w:rsidRDefault="000B2FA3" w:rsidP="000B2FA3">
      <w:pPr>
        <w:pStyle w:val="PropNormal"/>
      </w:pPr>
      <w:r>
        <w:t>&lt;/profile&gt;</w:t>
      </w:r>
    </w:p>
    <w:p w14:paraId="54AE60F2" w14:textId="77777777" w:rsidR="000B2FA3" w:rsidRDefault="000B2FA3" w:rsidP="000B2FA3">
      <w:pPr>
        <w:pStyle w:val="PropNormal"/>
      </w:pPr>
    </w:p>
    <w:p w14:paraId="40CA0805" w14:textId="77777777" w:rsidR="001321E6" w:rsidRDefault="001321E6">
      <w:pPr>
        <w:overflowPunct/>
        <w:autoSpaceDE/>
        <w:autoSpaceDN/>
        <w:adjustRightInd/>
        <w:textAlignment w:val="auto"/>
        <w:rPr>
          <w:rFonts w:ascii="Arial" w:hAnsi="Arial"/>
          <w:b/>
          <w:sz w:val="40"/>
          <w:szCs w:val="44"/>
        </w:rPr>
      </w:pPr>
      <w:r>
        <w:br w:type="page"/>
      </w:r>
    </w:p>
    <w:p w14:paraId="21A27512" w14:textId="77777777" w:rsidR="000B2FA3" w:rsidRDefault="001321E6" w:rsidP="001321E6">
      <w:pPr>
        <w:pStyle w:val="Proposal1"/>
      </w:pPr>
      <w:bookmarkStart w:id="11" w:name="_Toc196468740"/>
      <w:r>
        <w:lastRenderedPageBreak/>
        <w:t>Scenario Vocals</w:t>
      </w:r>
      <w:bookmarkEnd w:id="11"/>
    </w:p>
    <w:p w14:paraId="7071F16D" w14:textId="77777777" w:rsidR="000B2FA3" w:rsidRDefault="000B2FA3" w:rsidP="000B2FA3">
      <w:pPr>
        <w:pStyle w:val="PropNormal"/>
      </w:pPr>
    </w:p>
    <w:p w14:paraId="5E47E426" w14:textId="77777777" w:rsidR="001321E6" w:rsidRDefault="001321E6" w:rsidP="000B2FA3">
      <w:pPr>
        <w:pStyle w:val="PropNormal"/>
      </w:pPr>
      <w:r>
        <w:t>The scenario vocals section provides the ability to download different animal sounds which might be used during a scenario (</w:t>
      </w:r>
      <w:proofErr w:type="spellStart"/>
      <w:r>
        <w:t>ie</w:t>
      </w:r>
      <w:proofErr w:type="spellEnd"/>
      <w:r>
        <w:t xml:space="preserve"> cat hiss, dog growl).  There can be none or unlimited number of vocal files.  The vocal files should be in a recognized audio format such as wav or mp3.</w:t>
      </w:r>
    </w:p>
    <w:p w14:paraId="070861E5" w14:textId="77777777" w:rsidR="006D661A" w:rsidRDefault="006D661A" w:rsidP="000B2FA3">
      <w:pPr>
        <w:pStyle w:val="PropNormal"/>
      </w:pPr>
    </w:p>
    <w:p w14:paraId="67A04ABB" w14:textId="77777777" w:rsidR="006D661A" w:rsidRDefault="006D661A" w:rsidP="000B2FA3">
      <w:pPr>
        <w:pStyle w:val="PropNormal"/>
      </w:pPr>
      <w:r>
        <w:t>There is one vocal section in the scenario XML.</w:t>
      </w:r>
    </w:p>
    <w:p w14:paraId="0B5FDF26" w14:textId="77777777" w:rsidR="001321E6" w:rsidRDefault="001321E6" w:rsidP="000B2FA3">
      <w:pPr>
        <w:pStyle w:val="PropNormal"/>
      </w:pPr>
    </w:p>
    <w:p w14:paraId="780067E7" w14:textId="77777777" w:rsidR="000B2FA3" w:rsidRDefault="000B2FA3" w:rsidP="001321E6">
      <w:pPr>
        <w:pStyle w:val="PropNormal"/>
      </w:pPr>
      <w:r>
        <w:t>&lt;vocals&gt;</w:t>
      </w:r>
    </w:p>
    <w:p w14:paraId="429F047A" w14:textId="77777777" w:rsidR="000B2FA3" w:rsidRDefault="000B2FA3" w:rsidP="001321E6">
      <w:pPr>
        <w:pStyle w:val="PropNormal"/>
        <w:ind w:left="720"/>
      </w:pPr>
      <w:r>
        <w:t>&lt;file&gt;</w:t>
      </w:r>
    </w:p>
    <w:p w14:paraId="697B8406" w14:textId="77777777" w:rsidR="000B2FA3" w:rsidRDefault="000B2FA3" w:rsidP="001321E6">
      <w:pPr>
        <w:pStyle w:val="PropNormal"/>
        <w:ind w:left="1440"/>
      </w:pPr>
      <w:r>
        <w:t>&lt;filename&gt;bark.wav&lt;/filename &gt;</w:t>
      </w:r>
    </w:p>
    <w:p w14:paraId="4284D3DD" w14:textId="77777777" w:rsidR="000B2FA3" w:rsidRDefault="000B2FA3" w:rsidP="001321E6">
      <w:pPr>
        <w:pStyle w:val="PropNormal"/>
        <w:ind w:left="1440"/>
      </w:pPr>
      <w:r>
        <w:t>&lt;title&gt;Barking&lt;/title&gt;</w:t>
      </w:r>
    </w:p>
    <w:p w14:paraId="7CC09E85" w14:textId="77777777" w:rsidR="000B2FA3" w:rsidRDefault="000B2FA3" w:rsidP="001321E6">
      <w:pPr>
        <w:pStyle w:val="PropNormal"/>
        <w:ind w:left="720"/>
      </w:pPr>
      <w:r>
        <w:t>&lt;/file&gt;</w:t>
      </w:r>
    </w:p>
    <w:p w14:paraId="048E6156" w14:textId="77777777" w:rsidR="000B2FA3" w:rsidRDefault="000B2FA3" w:rsidP="001321E6">
      <w:pPr>
        <w:pStyle w:val="PropNormal"/>
        <w:ind w:left="720"/>
      </w:pPr>
      <w:r>
        <w:t>&lt;file&gt;</w:t>
      </w:r>
    </w:p>
    <w:p w14:paraId="6538CE05" w14:textId="77777777" w:rsidR="000B2FA3" w:rsidRDefault="000B2FA3" w:rsidP="001321E6">
      <w:pPr>
        <w:pStyle w:val="PropNormal"/>
        <w:ind w:left="1440"/>
      </w:pPr>
      <w:r>
        <w:t>&lt;filename &gt;growl.wav&lt;/filename &gt;</w:t>
      </w:r>
    </w:p>
    <w:p w14:paraId="4F449558" w14:textId="77777777" w:rsidR="000B2FA3" w:rsidRDefault="000B2FA3" w:rsidP="001321E6">
      <w:pPr>
        <w:pStyle w:val="PropNormal"/>
        <w:ind w:left="1440"/>
      </w:pPr>
      <w:r>
        <w:t>&lt;title&gt;Growling&lt;/title&gt;</w:t>
      </w:r>
    </w:p>
    <w:p w14:paraId="152230A8" w14:textId="77777777" w:rsidR="000B2FA3" w:rsidRDefault="000B2FA3" w:rsidP="001321E6">
      <w:pPr>
        <w:pStyle w:val="PropNormal"/>
        <w:ind w:left="720"/>
      </w:pPr>
      <w:r>
        <w:t>&lt;/file&gt;</w:t>
      </w:r>
    </w:p>
    <w:p w14:paraId="5BB14EC8" w14:textId="77777777" w:rsidR="000B2FA3" w:rsidRDefault="000B2FA3" w:rsidP="001321E6">
      <w:pPr>
        <w:pStyle w:val="PropNormal"/>
        <w:ind w:left="720"/>
      </w:pPr>
      <w:r>
        <w:t>*</w:t>
      </w:r>
    </w:p>
    <w:p w14:paraId="3C283FE0" w14:textId="77777777" w:rsidR="000B2FA3" w:rsidRDefault="000B2FA3" w:rsidP="001321E6">
      <w:pPr>
        <w:pStyle w:val="PropNormal"/>
        <w:ind w:left="720"/>
      </w:pPr>
      <w:r>
        <w:t>*</w:t>
      </w:r>
    </w:p>
    <w:p w14:paraId="6F273975" w14:textId="77777777" w:rsidR="000B2FA3" w:rsidRDefault="000B2FA3" w:rsidP="001321E6">
      <w:pPr>
        <w:pStyle w:val="PropNormal"/>
        <w:ind w:left="720"/>
      </w:pPr>
      <w:r>
        <w:t>*</w:t>
      </w:r>
    </w:p>
    <w:p w14:paraId="4ED4297A" w14:textId="77777777" w:rsidR="000B2FA3" w:rsidRDefault="000B2FA3" w:rsidP="001321E6">
      <w:pPr>
        <w:pStyle w:val="PropNormal"/>
      </w:pPr>
      <w:r>
        <w:t>&lt;/vocals&gt;</w:t>
      </w:r>
    </w:p>
    <w:p w14:paraId="3C47FD6B" w14:textId="77777777" w:rsidR="006D661A" w:rsidRDefault="006D661A" w:rsidP="000B2FA3">
      <w:pPr>
        <w:pStyle w:val="PropNormal"/>
      </w:pPr>
    </w:p>
    <w:p w14:paraId="30D1D261" w14:textId="77777777" w:rsidR="006D661A" w:rsidRDefault="006D661A">
      <w:pPr>
        <w:overflowPunct/>
        <w:autoSpaceDE/>
        <w:autoSpaceDN/>
        <w:adjustRightInd/>
        <w:textAlignment w:val="auto"/>
        <w:rPr>
          <w:rFonts w:ascii="Arial" w:hAnsi="Arial"/>
          <w:b/>
          <w:sz w:val="40"/>
          <w:szCs w:val="44"/>
        </w:rPr>
      </w:pPr>
      <w:r>
        <w:br w:type="page"/>
      </w:r>
    </w:p>
    <w:p w14:paraId="7C80AB47" w14:textId="77777777" w:rsidR="006D661A" w:rsidRDefault="006D661A" w:rsidP="006D661A">
      <w:pPr>
        <w:pStyle w:val="Proposal1"/>
      </w:pPr>
      <w:bookmarkStart w:id="12" w:name="_Toc196468741"/>
      <w:r>
        <w:lastRenderedPageBreak/>
        <w:t>Scenario Media Files</w:t>
      </w:r>
      <w:bookmarkEnd w:id="12"/>
    </w:p>
    <w:p w14:paraId="6F37AD0A" w14:textId="77777777" w:rsidR="006D661A" w:rsidRDefault="006D661A" w:rsidP="006D661A">
      <w:pPr>
        <w:pStyle w:val="PropNormal"/>
      </w:pPr>
    </w:p>
    <w:p w14:paraId="45F6485A" w14:textId="7D482D72" w:rsidR="006D661A" w:rsidRDefault="006D661A" w:rsidP="006D661A">
      <w:pPr>
        <w:pStyle w:val="PropNormal"/>
      </w:pPr>
      <w:r>
        <w:t xml:space="preserve">The scenario media files are used to visualize different images on the student monitor under instructor control.  Files can be any displayable format recognized by browsers including </w:t>
      </w:r>
      <w:r w:rsidR="004278F8">
        <w:t>non-image</w:t>
      </w:r>
      <w:r>
        <w:t xml:space="preserve"> files such as a pdf or a Word document.</w:t>
      </w:r>
    </w:p>
    <w:p w14:paraId="144277F2" w14:textId="77777777" w:rsidR="006D661A" w:rsidRDefault="006D661A" w:rsidP="006D661A">
      <w:pPr>
        <w:pStyle w:val="PropNormal"/>
      </w:pPr>
    </w:p>
    <w:p w14:paraId="55002AD2" w14:textId="77777777" w:rsidR="006D661A" w:rsidRDefault="006D661A" w:rsidP="006D661A">
      <w:pPr>
        <w:pStyle w:val="PropNormal"/>
      </w:pPr>
      <w:r>
        <w:t>There is one media section in the scenario XML.</w:t>
      </w:r>
    </w:p>
    <w:p w14:paraId="0277A511" w14:textId="77777777" w:rsidR="006D661A" w:rsidRDefault="006D661A" w:rsidP="006D661A">
      <w:pPr>
        <w:pStyle w:val="PropNormal"/>
      </w:pPr>
    </w:p>
    <w:p w14:paraId="43042A6F" w14:textId="77777777" w:rsidR="006D661A" w:rsidRDefault="006D661A" w:rsidP="006D661A">
      <w:pPr>
        <w:pStyle w:val="PropNormal"/>
      </w:pPr>
      <w:r>
        <w:t>&lt;media&gt;</w:t>
      </w:r>
    </w:p>
    <w:p w14:paraId="11DCB314" w14:textId="77777777" w:rsidR="006D661A" w:rsidRDefault="006D661A" w:rsidP="006D661A">
      <w:pPr>
        <w:pStyle w:val="PropNormal"/>
        <w:ind w:left="720"/>
      </w:pPr>
      <w:r>
        <w:t>&lt;file&gt;</w:t>
      </w:r>
    </w:p>
    <w:p w14:paraId="5ACECD12" w14:textId="77777777" w:rsidR="006D661A" w:rsidRDefault="006D661A" w:rsidP="006D661A">
      <w:pPr>
        <w:pStyle w:val="PropNormal"/>
        <w:ind w:left="1440"/>
      </w:pPr>
      <w:r>
        <w:t>&lt;filename &gt;mri.jpg&lt;/filename &gt;</w:t>
      </w:r>
    </w:p>
    <w:p w14:paraId="4A9E1E54" w14:textId="77777777" w:rsidR="006D661A" w:rsidRDefault="006D661A" w:rsidP="006D661A">
      <w:pPr>
        <w:pStyle w:val="PropNormal"/>
        <w:ind w:left="1440"/>
      </w:pPr>
      <w:r>
        <w:t>&lt;title&gt;MRI of healthy dog&lt;/title&gt;</w:t>
      </w:r>
    </w:p>
    <w:p w14:paraId="2EFE60D9" w14:textId="77777777" w:rsidR="006D661A" w:rsidRDefault="006D661A" w:rsidP="006D661A">
      <w:pPr>
        <w:pStyle w:val="PropNormal"/>
        <w:ind w:left="720"/>
      </w:pPr>
      <w:r>
        <w:t>&lt;/file&gt;</w:t>
      </w:r>
    </w:p>
    <w:p w14:paraId="6FD6209F" w14:textId="77777777" w:rsidR="006D661A" w:rsidRDefault="006D661A" w:rsidP="006D661A">
      <w:pPr>
        <w:pStyle w:val="PropNormal"/>
        <w:ind w:left="720"/>
      </w:pPr>
      <w:r>
        <w:t>&lt;file&gt;</w:t>
      </w:r>
    </w:p>
    <w:p w14:paraId="04AE7205" w14:textId="77777777" w:rsidR="006D661A" w:rsidRDefault="006D661A" w:rsidP="006D661A">
      <w:pPr>
        <w:pStyle w:val="PropNormal"/>
        <w:ind w:left="1440"/>
      </w:pPr>
      <w:r>
        <w:t>&lt;filename &gt;x-ray.pdf&lt;/filename &gt;</w:t>
      </w:r>
    </w:p>
    <w:p w14:paraId="3358DFD7" w14:textId="77777777" w:rsidR="006D661A" w:rsidRDefault="006D661A" w:rsidP="006D661A">
      <w:pPr>
        <w:pStyle w:val="PropNormal"/>
        <w:ind w:left="1440"/>
      </w:pPr>
      <w:r>
        <w:t>&lt;title&gt;X-Ray of healthy dog&lt;/title&gt;</w:t>
      </w:r>
    </w:p>
    <w:p w14:paraId="73901385" w14:textId="77777777" w:rsidR="006D661A" w:rsidRDefault="006D661A" w:rsidP="006D661A">
      <w:pPr>
        <w:pStyle w:val="PropNormal"/>
        <w:ind w:left="720"/>
      </w:pPr>
      <w:r>
        <w:t>&lt;/file&gt;</w:t>
      </w:r>
    </w:p>
    <w:p w14:paraId="7949BC0A" w14:textId="77777777" w:rsidR="006D661A" w:rsidRDefault="006D661A" w:rsidP="006D661A">
      <w:pPr>
        <w:pStyle w:val="PropNormal"/>
        <w:ind w:left="720"/>
      </w:pPr>
      <w:r>
        <w:t>&lt;file&gt;</w:t>
      </w:r>
    </w:p>
    <w:p w14:paraId="1CBFCD09" w14:textId="77777777" w:rsidR="006D661A" w:rsidRDefault="006D661A" w:rsidP="006D661A">
      <w:pPr>
        <w:pStyle w:val="PropNormal"/>
        <w:ind w:left="1440"/>
      </w:pPr>
      <w:r>
        <w:t>&lt;filename &gt;blood_work.jpg&lt;/filename &gt;</w:t>
      </w:r>
    </w:p>
    <w:p w14:paraId="0529A06C" w14:textId="77777777" w:rsidR="006D661A" w:rsidRDefault="006D661A" w:rsidP="006D661A">
      <w:pPr>
        <w:pStyle w:val="PropNormal"/>
        <w:ind w:left="1440"/>
      </w:pPr>
      <w:r>
        <w:t>&lt;title&gt;Blood work of healthy dog&lt;/title&gt;</w:t>
      </w:r>
    </w:p>
    <w:p w14:paraId="28FC1405" w14:textId="77777777" w:rsidR="006D661A" w:rsidRDefault="006D661A" w:rsidP="006D661A">
      <w:pPr>
        <w:pStyle w:val="PropNormal"/>
        <w:ind w:left="720"/>
      </w:pPr>
      <w:r>
        <w:t>&lt;/file&gt;</w:t>
      </w:r>
    </w:p>
    <w:p w14:paraId="6998D3EA" w14:textId="77777777" w:rsidR="006D661A" w:rsidRDefault="006D661A" w:rsidP="006D661A">
      <w:pPr>
        <w:pStyle w:val="PropNormal"/>
        <w:ind w:left="720"/>
      </w:pPr>
      <w:r>
        <w:t>*</w:t>
      </w:r>
    </w:p>
    <w:p w14:paraId="27069884" w14:textId="77777777" w:rsidR="006D661A" w:rsidRDefault="006D661A" w:rsidP="006D661A">
      <w:pPr>
        <w:pStyle w:val="PropNormal"/>
        <w:ind w:left="720"/>
      </w:pPr>
      <w:r>
        <w:t>*</w:t>
      </w:r>
    </w:p>
    <w:p w14:paraId="4315D7FE" w14:textId="77777777" w:rsidR="006D661A" w:rsidRDefault="006D661A" w:rsidP="006D661A">
      <w:pPr>
        <w:pStyle w:val="PropNormal"/>
        <w:ind w:left="720"/>
      </w:pPr>
      <w:r>
        <w:t>*</w:t>
      </w:r>
    </w:p>
    <w:p w14:paraId="380C1586" w14:textId="77777777" w:rsidR="006D661A" w:rsidRDefault="006D661A" w:rsidP="006D661A">
      <w:pPr>
        <w:pStyle w:val="PropNormal"/>
      </w:pPr>
      <w:r>
        <w:t>&lt;/media&gt;</w:t>
      </w:r>
    </w:p>
    <w:p w14:paraId="42A27EE3" w14:textId="77777777" w:rsidR="006D661A" w:rsidRDefault="006D661A" w:rsidP="006D661A">
      <w:pPr>
        <w:pStyle w:val="PropNormal"/>
      </w:pPr>
    </w:p>
    <w:p w14:paraId="6EEA8FB2" w14:textId="77777777" w:rsidR="006D661A" w:rsidRDefault="006D661A" w:rsidP="000B2FA3">
      <w:pPr>
        <w:pStyle w:val="PropNormal"/>
      </w:pPr>
    </w:p>
    <w:p w14:paraId="37979993" w14:textId="77777777" w:rsidR="002C4057" w:rsidRDefault="002C4057">
      <w:pPr>
        <w:overflowPunct/>
        <w:autoSpaceDE/>
        <w:autoSpaceDN/>
        <w:adjustRightInd/>
        <w:textAlignment w:val="auto"/>
        <w:rPr>
          <w:rFonts w:ascii="Arial" w:hAnsi="Arial"/>
          <w:b/>
          <w:sz w:val="40"/>
          <w:szCs w:val="44"/>
        </w:rPr>
      </w:pPr>
      <w:r>
        <w:br w:type="page"/>
      </w:r>
    </w:p>
    <w:p w14:paraId="4DEB6442" w14:textId="77777777" w:rsidR="00751F3B" w:rsidRDefault="00751F3B" w:rsidP="00751F3B">
      <w:pPr>
        <w:pStyle w:val="Proposal1"/>
      </w:pPr>
      <w:bookmarkStart w:id="13" w:name="_Toc196468742"/>
      <w:r>
        <w:lastRenderedPageBreak/>
        <w:t>Scenario Init</w:t>
      </w:r>
      <w:bookmarkEnd w:id="13"/>
    </w:p>
    <w:p w14:paraId="5A72193B" w14:textId="77777777" w:rsidR="00751F3B" w:rsidRDefault="00751F3B" w:rsidP="00751F3B">
      <w:pPr>
        <w:pStyle w:val="PropNormal"/>
      </w:pPr>
    </w:p>
    <w:p w14:paraId="663EE3CB" w14:textId="77777777" w:rsidR="00751F3B" w:rsidRDefault="00751F3B" w:rsidP="00751F3B">
      <w:pPr>
        <w:pStyle w:val="PropNormal"/>
      </w:pPr>
      <w:r>
        <w:t xml:space="preserve">The </w:t>
      </w:r>
      <w:proofErr w:type="spellStart"/>
      <w:r>
        <w:t>init</w:t>
      </w:r>
      <w:proofErr w:type="spellEnd"/>
      <w:r>
        <w:t xml:space="preserve"> section is used to initialize parameters when the scenario is loaded.  The </w:t>
      </w:r>
      <w:proofErr w:type="spellStart"/>
      <w:r>
        <w:t>init</w:t>
      </w:r>
      <w:proofErr w:type="spellEnd"/>
      <w:r>
        <w:t xml:space="preserve"> will have initial values for any selected signals, the initial scene to be executed once the scenario is started, and a preset for the video record setting.</w:t>
      </w:r>
    </w:p>
    <w:p w14:paraId="15B5CA26" w14:textId="77777777" w:rsidR="00751F3B" w:rsidRDefault="00751F3B" w:rsidP="00751F3B">
      <w:pPr>
        <w:pStyle w:val="PropNormal"/>
      </w:pPr>
    </w:p>
    <w:p w14:paraId="7A18E0C1" w14:textId="77777777" w:rsidR="00751F3B" w:rsidRDefault="00751F3B" w:rsidP="00751F3B">
      <w:pPr>
        <w:pStyle w:val="PropNormal"/>
      </w:pPr>
      <w:r>
        <w:t>There is one init section in the scenario XML.  Any parameter listed in Section 11 may be set here, grouped under its signal group.  In addition, &lt;initial_scene&gt; selects the scene the scenario starts in.</w:t>
      </w:r>
      <w:proofErr w:type="spellStart"/>
      <w:proofErr w:type="spellEnd"/>
    </w:p>
    <w:p w14:paraId="27733ADC" w14:textId="77777777" w:rsidR="00751F3B" w:rsidRDefault="00751F3B" w:rsidP="00380798">
      <w:pPr>
        <w:pStyle w:val="PropNormal"/>
      </w:pPr>
    </w:p>
    <w:p w14:paraId="0AA5CF62" w14:textId="77777777" w:rsidR="00751F3B" w:rsidRDefault="00751F3B" w:rsidP="00CA542E">
      <w:pPr>
        <w:pStyle w:val="PropNormal"/>
      </w:pPr>
      <w:r>
        <w:t>&lt;</w:t>
      </w:r>
      <w:proofErr w:type="spellStart"/>
      <w:r>
        <w:t>init</w:t>
      </w:r>
      <w:proofErr w:type="spellEnd"/>
      <w:r>
        <w:t>&gt;</w:t>
      </w:r>
    </w:p>
    <w:p w14:paraId="1611A4B1" w14:textId="77777777" w:rsidR="00751F3B" w:rsidRDefault="00751F3B" w:rsidP="00CA542E">
      <w:pPr>
        <w:pStyle w:val="PropNormal"/>
      </w:pPr>
      <w:r>
        <w:tab/>
        <w:t>&lt;cardiac&gt;</w:t>
      </w:r>
    </w:p>
    <w:p w14:paraId="3DE7D5B8" w14:textId="77777777" w:rsidR="00751F3B" w:rsidRDefault="00751F3B" w:rsidP="00CA542E">
      <w:pPr>
        <w:pStyle w:val="PropNormal"/>
      </w:pPr>
      <w:r>
        <w:tab/>
      </w:r>
      <w:r>
        <w:tab/>
        <w:t>*</w:t>
      </w:r>
    </w:p>
    <w:p w14:paraId="01FECF43" w14:textId="77777777" w:rsidR="00751F3B" w:rsidRDefault="00751F3B" w:rsidP="00CA542E">
      <w:pPr>
        <w:pStyle w:val="PropNormal"/>
      </w:pPr>
      <w:r>
        <w:tab/>
      </w:r>
      <w:r>
        <w:tab/>
        <w:t>*</w:t>
      </w:r>
    </w:p>
    <w:p w14:paraId="2761E188" w14:textId="77777777" w:rsidR="00751F3B" w:rsidRDefault="00751F3B" w:rsidP="00CA542E">
      <w:pPr>
        <w:pStyle w:val="PropNormal"/>
      </w:pPr>
      <w:r>
        <w:tab/>
      </w:r>
      <w:r>
        <w:tab/>
        <w:t>*</w:t>
      </w:r>
    </w:p>
    <w:p w14:paraId="7115EDFB" w14:textId="77777777" w:rsidR="00751F3B" w:rsidRDefault="00751F3B" w:rsidP="00CA542E">
      <w:pPr>
        <w:pStyle w:val="PropNormal"/>
      </w:pPr>
      <w:r>
        <w:tab/>
        <w:t>&lt;/cardiac&gt;</w:t>
      </w:r>
    </w:p>
    <w:p w14:paraId="7157A347" w14:textId="77777777" w:rsidR="00751F3B" w:rsidRDefault="00751F3B" w:rsidP="00CA542E">
      <w:pPr>
        <w:pStyle w:val="PropNormal"/>
      </w:pPr>
      <w:r>
        <w:tab/>
        <w:t>&lt;respiration&gt;</w:t>
      </w:r>
    </w:p>
    <w:p w14:paraId="4A1FC69D" w14:textId="77777777" w:rsidR="00751F3B" w:rsidRDefault="00751F3B" w:rsidP="00CA542E">
      <w:pPr>
        <w:pStyle w:val="PropNormal"/>
      </w:pPr>
      <w:r>
        <w:tab/>
      </w:r>
      <w:r>
        <w:tab/>
        <w:t>*</w:t>
      </w:r>
    </w:p>
    <w:p w14:paraId="40135D8F" w14:textId="77777777" w:rsidR="00751F3B" w:rsidRDefault="00751F3B" w:rsidP="00CA542E">
      <w:pPr>
        <w:pStyle w:val="PropNormal"/>
      </w:pPr>
      <w:r>
        <w:tab/>
      </w:r>
      <w:r>
        <w:tab/>
        <w:t>*</w:t>
      </w:r>
    </w:p>
    <w:p w14:paraId="41F91FB3" w14:textId="77777777" w:rsidR="00751F3B" w:rsidRDefault="00751F3B" w:rsidP="00CA542E">
      <w:pPr>
        <w:pStyle w:val="PropNormal"/>
      </w:pPr>
      <w:r>
        <w:tab/>
      </w:r>
      <w:r>
        <w:tab/>
        <w:t>*</w:t>
      </w:r>
    </w:p>
    <w:p w14:paraId="0D41ED52" w14:textId="77777777" w:rsidR="00590E80" w:rsidRDefault="00751F3B" w:rsidP="00CA542E">
      <w:pPr>
        <w:pStyle w:val="PropNormal"/>
      </w:pPr>
      <w:r>
        <w:tab/>
        <w:t>&lt;/respiration&gt;</w:t>
      </w:r>
    </w:p>
    <w:p w14:paraId="353A2DB8" w14:textId="77777777" w:rsidR="00590E80" w:rsidRDefault="00590E80" w:rsidP="00CA542E">
      <w:pPr>
        <w:pStyle w:val="PropNormal"/>
      </w:pPr>
      <w:r>
        <w:tab/>
        <w:t>*</w:t>
      </w:r>
    </w:p>
    <w:p w14:paraId="13F8B7E6" w14:textId="77777777" w:rsidR="00590E80" w:rsidRDefault="00590E80" w:rsidP="00CA542E">
      <w:pPr>
        <w:pStyle w:val="PropNormal"/>
      </w:pPr>
      <w:r>
        <w:tab/>
        <w:t>*</w:t>
      </w:r>
    </w:p>
    <w:p w14:paraId="47B3B40B" w14:textId="77777777" w:rsidR="00590E80" w:rsidRDefault="00590E80" w:rsidP="00CA542E">
      <w:pPr>
        <w:pStyle w:val="PropNormal"/>
      </w:pPr>
      <w:r>
        <w:tab/>
        <w:t>*</w:t>
      </w:r>
    </w:p>
    <w:p w14:paraId="540EDA65" w14:textId="77777777" w:rsidR="00751F3B" w:rsidRDefault="00751F3B" w:rsidP="00CA542E">
      <w:pPr>
        <w:pStyle w:val="PropNormal"/>
      </w:pPr>
      <w:r>
        <w:tab/>
        <w:t>&lt;</w:t>
      </w:r>
      <w:proofErr w:type="spellStart"/>
      <w:r w:rsidR="00B85EE8">
        <w:t>initial_</w:t>
      </w:r>
      <w:r>
        <w:t>scene</w:t>
      </w:r>
      <w:proofErr w:type="spellEnd"/>
      <w:r>
        <w:t>&gt;1&lt;/</w:t>
      </w:r>
      <w:proofErr w:type="spellStart"/>
      <w:r w:rsidR="00B85EE8">
        <w:t>initial_</w:t>
      </w:r>
      <w:r>
        <w:t>scene</w:t>
      </w:r>
      <w:proofErr w:type="spellEnd"/>
      <w:r>
        <w:t>&gt;</w:t>
      </w:r>
    </w:p>
    <w:p w14:paraId="58DD2AB5" w14:textId="77777777" w:rsidR="00751F3B" w:rsidRDefault="00751F3B" w:rsidP="00CA542E">
      <w:pPr>
        <w:pStyle w:val="PropNormal"/>
      </w:pPr>
      <w:r>
        <w:tab/>
        <w:t>&lt;record&gt;1&lt;/record&gt;</w:t>
      </w:r>
    </w:p>
    <w:p w14:paraId="37BC4FAD" w14:textId="77777777" w:rsidR="008D7492" w:rsidRDefault="00751F3B" w:rsidP="00CA542E">
      <w:pPr>
        <w:pStyle w:val="PropNormal"/>
      </w:pPr>
      <w:r>
        <w:t>&lt;/</w:t>
      </w:r>
      <w:proofErr w:type="spellStart"/>
      <w:r>
        <w:t>init</w:t>
      </w:r>
      <w:proofErr w:type="spellEnd"/>
      <w:r>
        <w:t>&gt;</w:t>
      </w:r>
    </w:p>
    <w:p w14:paraId="4E49653B" w14:textId="77777777" w:rsidR="000069FB" w:rsidRDefault="000069FB" w:rsidP="00590E80">
      <w:pPr>
        <w:pStyle w:val="PropNormal"/>
      </w:pPr>
    </w:p>
    <w:p w14:paraId="70BD69EA" w14:textId="77777777" w:rsidR="006D661A" w:rsidRPr="00590E80" w:rsidRDefault="006D661A" w:rsidP="00590E80">
      <w:pPr>
        <w:pStyle w:val="PropNormal"/>
      </w:pPr>
    </w:p>
    <w:p w14:paraId="2D951BE9" w14:textId="77777777" w:rsidR="002C4057" w:rsidRDefault="002C4057">
      <w:pPr>
        <w:overflowPunct/>
        <w:autoSpaceDE/>
        <w:autoSpaceDN/>
        <w:adjustRightInd/>
        <w:textAlignment w:val="auto"/>
        <w:rPr>
          <w:rFonts w:ascii="Arial" w:hAnsi="Arial"/>
          <w:b/>
          <w:sz w:val="40"/>
          <w:szCs w:val="44"/>
        </w:rPr>
      </w:pPr>
      <w:r>
        <w:br w:type="page"/>
      </w:r>
    </w:p>
    <w:p w14:paraId="4C5C94AF" w14:textId="77777777" w:rsidR="002067B2" w:rsidRDefault="00704DD9" w:rsidP="00704DD9">
      <w:pPr>
        <w:pStyle w:val="Proposal1"/>
      </w:pPr>
      <w:bookmarkStart w:id="14" w:name="_Toc196468743"/>
      <w:r>
        <w:lastRenderedPageBreak/>
        <w:t>Scenario Events</w:t>
      </w:r>
      <w:bookmarkEnd w:id="14"/>
    </w:p>
    <w:p w14:paraId="16C0CBA7" w14:textId="77777777" w:rsidR="00704DD9" w:rsidRDefault="00704DD9" w:rsidP="00704DD9">
      <w:pPr>
        <w:pStyle w:val="PropNormal"/>
      </w:pPr>
    </w:p>
    <w:p w14:paraId="7D51837B" w14:textId="77777777" w:rsidR="00407833" w:rsidRDefault="00407833" w:rsidP="00704DD9">
      <w:pPr>
        <w:pStyle w:val="PropNormal"/>
      </w:pPr>
      <w:r>
        <w:t xml:space="preserve">Scenario events are the list of events that can be manually selected by the instructor during the training session.  When an event is selected it is entered into the log and used as a potential trigger for the current scene.  The event id is used to identify </w:t>
      </w:r>
      <w:r w:rsidR="002A58A4">
        <w:t xml:space="preserve">the selected event.  </w:t>
      </w:r>
      <w:r w:rsidRPr="002A58A4">
        <w:t xml:space="preserve">All event ID’s </w:t>
      </w:r>
      <w:r w:rsidR="002A58A4">
        <w:t>must</w:t>
      </w:r>
      <w:r w:rsidRPr="002A58A4">
        <w:t xml:space="preserve"> be unique.</w:t>
      </w:r>
      <w:r w:rsidR="002A58A4">
        <w:t xml:space="preserve">  The events are listed under the specified category when the instructor selects ‘Events’ from the top menu.</w:t>
      </w:r>
    </w:p>
    <w:p w14:paraId="3B2E0044" w14:textId="77777777" w:rsidR="002A58A4" w:rsidRDefault="002A58A4" w:rsidP="00704DD9">
      <w:pPr>
        <w:pStyle w:val="PropNormal"/>
      </w:pPr>
    </w:p>
    <w:p w14:paraId="6ECD10D5" w14:textId="77777777" w:rsidR="002A58A4" w:rsidRDefault="002A58A4" w:rsidP="00704DD9">
      <w:pPr>
        <w:pStyle w:val="PropNormal"/>
      </w:pPr>
      <w:r>
        <w:t>Specific events can be selected as ‘Priority’.  If the priority element is added with a value of one (‘1’), the event will be listed in the top navigation area as a convenience link for the instructor.</w:t>
      </w:r>
    </w:p>
    <w:p w14:paraId="4C0BBD4E" w14:textId="77777777" w:rsidR="002A58A4" w:rsidRDefault="002A58A4" w:rsidP="00704DD9">
      <w:pPr>
        <w:pStyle w:val="PropNormal"/>
      </w:pPr>
    </w:p>
    <w:p w14:paraId="796A31F9" w14:textId="77777777" w:rsidR="00AE07FA" w:rsidRDefault="00AE07FA" w:rsidP="00704DD9">
      <w:pPr>
        <w:pStyle w:val="PropNormal"/>
      </w:pPr>
      <w:r>
        <w:t>An optional hotkey can be added for an event.  The hotkey can only be a single character.</w:t>
      </w:r>
    </w:p>
    <w:p w14:paraId="7A0C1916" w14:textId="77777777" w:rsidR="00AE07FA" w:rsidRDefault="00AE07FA" w:rsidP="00704DD9">
      <w:pPr>
        <w:pStyle w:val="PropNormal"/>
      </w:pPr>
    </w:p>
    <w:p w14:paraId="3D2B561B" w14:textId="77777777" w:rsidR="002A58A4" w:rsidRPr="002A58A4" w:rsidRDefault="002A58A4" w:rsidP="00704DD9">
      <w:pPr>
        <w:pStyle w:val="PropNormal"/>
      </w:pPr>
      <w:r>
        <w:t>There is one events section in the XML file.  The number of events is not limited.</w:t>
      </w:r>
    </w:p>
    <w:p w14:paraId="4293200D" w14:textId="77777777" w:rsidR="00407833" w:rsidRDefault="00407833" w:rsidP="00704DD9">
      <w:pPr>
        <w:pStyle w:val="PropNormal"/>
      </w:pPr>
    </w:p>
    <w:p w14:paraId="21416F30" w14:textId="77777777" w:rsidR="00704DD9" w:rsidRDefault="00704DD9" w:rsidP="00704DD9">
      <w:pPr>
        <w:pStyle w:val="PropNormal"/>
      </w:pPr>
      <w:r>
        <w:t>&lt;events&gt;</w:t>
      </w:r>
    </w:p>
    <w:p w14:paraId="66533D75" w14:textId="77777777" w:rsidR="004865A8" w:rsidRDefault="004865A8" w:rsidP="004865A8">
      <w:pPr>
        <w:pStyle w:val="PropNormal"/>
        <w:ind w:left="720"/>
      </w:pPr>
      <w:r>
        <w:t>&lt;category&gt;</w:t>
      </w:r>
    </w:p>
    <w:p w14:paraId="2269941D" w14:textId="77777777" w:rsidR="00704DD9" w:rsidRDefault="004865A8" w:rsidP="004865A8">
      <w:pPr>
        <w:pStyle w:val="PropNormal"/>
        <w:ind w:left="1440"/>
      </w:pPr>
      <w:r>
        <w:t>&lt;name&gt;</w:t>
      </w:r>
      <w:r w:rsidR="002E5A01">
        <w:t>drugs</w:t>
      </w:r>
      <w:r>
        <w:t>&lt;/name&gt;</w:t>
      </w:r>
    </w:p>
    <w:p w14:paraId="4763D182" w14:textId="77777777" w:rsidR="00704DD9" w:rsidRDefault="00704DD9" w:rsidP="004865A8">
      <w:pPr>
        <w:pStyle w:val="PropNormal"/>
        <w:ind w:left="1440"/>
      </w:pPr>
      <w:r>
        <w:t>&lt;title&gt;Injected Drugs&lt;/title&gt;</w:t>
      </w:r>
    </w:p>
    <w:p w14:paraId="5B69522C" w14:textId="77777777" w:rsidR="00704DD9" w:rsidRDefault="00704DD9" w:rsidP="004865A8">
      <w:pPr>
        <w:pStyle w:val="PropNormal"/>
        <w:ind w:left="1440"/>
      </w:pPr>
      <w:r>
        <w:t>&lt;event&gt;</w:t>
      </w:r>
    </w:p>
    <w:p w14:paraId="72825C0A" w14:textId="77777777" w:rsidR="00704DD9" w:rsidRDefault="00704DD9" w:rsidP="004865A8">
      <w:pPr>
        <w:pStyle w:val="PropNormal"/>
        <w:ind w:left="2160"/>
      </w:pPr>
      <w:r>
        <w:t>&lt;title</w:t>
      </w:r>
      <w:r w:rsidR="007F7BCE">
        <w:t>&gt;</w:t>
      </w:r>
      <w:r>
        <w:t>Morphine&lt;/title&gt;</w:t>
      </w:r>
    </w:p>
    <w:p w14:paraId="0E11E7B8" w14:textId="77777777" w:rsidR="00704DD9" w:rsidRDefault="00704DD9" w:rsidP="004865A8">
      <w:pPr>
        <w:pStyle w:val="PropNormal"/>
        <w:ind w:left="2160"/>
      </w:pPr>
      <w:r>
        <w:t>&lt;id</w:t>
      </w:r>
      <w:r w:rsidR="007F7BCE">
        <w:t>&gt;</w:t>
      </w:r>
      <w:proofErr w:type="spellStart"/>
      <w:r>
        <w:t>opiate_morphine</w:t>
      </w:r>
      <w:proofErr w:type="spellEnd"/>
      <w:r>
        <w:t>&lt;/id&gt;</w:t>
      </w:r>
    </w:p>
    <w:p w14:paraId="5FF32986" w14:textId="77777777" w:rsidR="002A58A4" w:rsidRDefault="002A58A4" w:rsidP="004865A8">
      <w:pPr>
        <w:pStyle w:val="PropNormal"/>
        <w:ind w:left="2160"/>
      </w:pPr>
      <w:r>
        <w:t>&lt;priority&gt;1&lt;/priority&gt;</w:t>
      </w:r>
    </w:p>
    <w:p w14:paraId="0E8CF5EA" w14:textId="77777777" w:rsidR="00AE07FA" w:rsidRDefault="00AE07FA" w:rsidP="004865A8">
      <w:pPr>
        <w:pStyle w:val="PropNormal"/>
        <w:ind w:left="2160"/>
      </w:pPr>
      <w:r>
        <w:t>&lt;hotkey&gt;a&lt;/hotkey&gt;</w:t>
      </w:r>
    </w:p>
    <w:p w14:paraId="50C2CBA1" w14:textId="77777777" w:rsidR="00704DD9" w:rsidRDefault="00704DD9" w:rsidP="004865A8">
      <w:pPr>
        <w:pStyle w:val="PropNormal"/>
        <w:ind w:left="1440"/>
      </w:pPr>
      <w:r>
        <w:t>&lt;/event&gt;</w:t>
      </w:r>
    </w:p>
    <w:p w14:paraId="5C0AAD1D" w14:textId="77777777" w:rsidR="00704DD9" w:rsidRDefault="00704DD9" w:rsidP="004865A8">
      <w:pPr>
        <w:pStyle w:val="PropNormal"/>
        <w:ind w:left="1440"/>
      </w:pPr>
      <w:r>
        <w:t>&lt;event&gt;</w:t>
      </w:r>
    </w:p>
    <w:p w14:paraId="20A01245" w14:textId="77777777" w:rsidR="00704DD9" w:rsidRDefault="00704DD9" w:rsidP="004865A8">
      <w:pPr>
        <w:pStyle w:val="PropNormal"/>
        <w:ind w:left="2160"/>
      </w:pPr>
      <w:r>
        <w:t>&lt;title</w:t>
      </w:r>
      <w:r w:rsidR="007F7BCE">
        <w:t>&gt;Vicodin</w:t>
      </w:r>
      <w:r>
        <w:t>&lt;/title&gt;</w:t>
      </w:r>
    </w:p>
    <w:p w14:paraId="37E9A7A6" w14:textId="77777777" w:rsidR="00704DD9" w:rsidRDefault="00704DD9" w:rsidP="004865A8">
      <w:pPr>
        <w:pStyle w:val="PropNormal"/>
        <w:ind w:left="2160"/>
      </w:pPr>
      <w:r>
        <w:t>&lt;id</w:t>
      </w:r>
      <w:r w:rsidR="007F7BCE">
        <w:t>&gt;</w:t>
      </w:r>
      <w:r>
        <w:t>hydrocodone&lt;/id&gt;</w:t>
      </w:r>
    </w:p>
    <w:p w14:paraId="19D16931" w14:textId="77777777" w:rsidR="00704DD9" w:rsidRDefault="00704DD9" w:rsidP="004865A8">
      <w:pPr>
        <w:pStyle w:val="PropNormal"/>
        <w:ind w:left="1440"/>
      </w:pPr>
      <w:r>
        <w:t>&lt;/event&gt;</w:t>
      </w:r>
    </w:p>
    <w:p w14:paraId="11BD4722" w14:textId="77777777" w:rsidR="00704DD9" w:rsidRDefault="00704DD9" w:rsidP="004865A8">
      <w:pPr>
        <w:pStyle w:val="PropNormal"/>
        <w:ind w:left="1440"/>
      </w:pPr>
      <w:r>
        <w:t>*</w:t>
      </w:r>
    </w:p>
    <w:p w14:paraId="255E9E06" w14:textId="77777777" w:rsidR="00704DD9" w:rsidRDefault="00704DD9" w:rsidP="004865A8">
      <w:pPr>
        <w:pStyle w:val="PropNormal"/>
        <w:ind w:left="1440"/>
      </w:pPr>
      <w:r>
        <w:t>*</w:t>
      </w:r>
    </w:p>
    <w:p w14:paraId="39E10846" w14:textId="77777777" w:rsidR="00704DD9" w:rsidRDefault="00704DD9" w:rsidP="004865A8">
      <w:pPr>
        <w:pStyle w:val="PropNormal"/>
        <w:ind w:left="1440"/>
      </w:pPr>
      <w:r>
        <w:t>*</w:t>
      </w:r>
    </w:p>
    <w:p w14:paraId="090732D6" w14:textId="77777777" w:rsidR="004865A8" w:rsidRDefault="004865A8" w:rsidP="004865A8">
      <w:pPr>
        <w:pStyle w:val="PropNormal"/>
        <w:ind w:left="720"/>
      </w:pPr>
      <w:r>
        <w:t>&lt;/category&gt;</w:t>
      </w:r>
    </w:p>
    <w:p w14:paraId="7435E134" w14:textId="77777777" w:rsidR="004865A8" w:rsidRDefault="004865A8" w:rsidP="004865A8">
      <w:pPr>
        <w:pStyle w:val="PropNormal"/>
        <w:ind w:left="720"/>
      </w:pPr>
      <w:r>
        <w:t>&lt;category&gt;</w:t>
      </w:r>
    </w:p>
    <w:p w14:paraId="520D8133" w14:textId="77777777" w:rsidR="00704DD9" w:rsidRDefault="004674C4" w:rsidP="004865A8">
      <w:pPr>
        <w:pStyle w:val="PropNormal"/>
        <w:ind w:left="1440"/>
      </w:pPr>
      <w:r>
        <w:t>&lt;name&gt;</w:t>
      </w:r>
      <w:proofErr w:type="spellStart"/>
      <w:r w:rsidR="002E5A01">
        <w:t>abc</w:t>
      </w:r>
      <w:proofErr w:type="spellEnd"/>
      <w:r>
        <w:t>&lt;/name&gt;</w:t>
      </w:r>
    </w:p>
    <w:p w14:paraId="6B225E5C" w14:textId="77777777" w:rsidR="00704DD9" w:rsidRDefault="00704DD9" w:rsidP="004865A8">
      <w:pPr>
        <w:pStyle w:val="PropNormal"/>
        <w:ind w:left="1440"/>
      </w:pPr>
      <w:r>
        <w:t>&lt;title&gt;ABC&lt;/title&gt;</w:t>
      </w:r>
    </w:p>
    <w:p w14:paraId="208AF1A6" w14:textId="77777777" w:rsidR="00704DD9" w:rsidRDefault="00704DD9" w:rsidP="004865A8">
      <w:pPr>
        <w:pStyle w:val="PropNormal"/>
        <w:ind w:left="1440"/>
      </w:pPr>
      <w:r>
        <w:t>&lt;event&gt;</w:t>
      </w:r>
    </w:p>
    <w:p w14:paraId="0D653B75" w14:textId="77777777" w:rsidR="00704DD9" w:rsidRDefault="00704DD9" w:rsidP="004674C4">
      <w:pPr>
        <w:pStyle w:val="PropNormal"/>
        <w:ind w:left="2160"/>
      </w:pPr>
      <w:r>
        <w:t>&lt;title</w:t>
      </w:r>
      <w:r w:rsidR="007F7BCE">
        <w:t>&gt;</w:t>
      </w:r>
      <w:r>
        <w:t>Intubate&lt;/title&gt;</w:t>
      </w:r>
    </w:p>
    <w:p w14:paraId="7FA6BC49" w14:textId="77777777" w:rsidR="00704DD9" w:rsidRDefault="00704DD9" w:rsidP="004674C4">
      <w:pPr>
        <w:pStyle w:val="PropNormal"/>
        <w:ind w:left="2160"/>
      </w:pPr>
      <w:r>
        <w:t>&lt;id</w:t>
      </w:r>
      <w:r w:rsidR="007F7BCE">
        <w:t>&gt;</w:t>
      </w:r>
      <w:r>
        <w:t>intubate&lt;/id&gt;</w:t>
      </w:r>
    </w:p>
    <w:p w14:paraId="3A9232FB" w14:textId="77777777" w:rsidR="00704DD9" w:rsidRDefault="00704DD9" w:rsidP="004865A8">
      <w:pPr>
        <w:pStyle w:val="PropNormal"/>
        <w:ind w:left="1440"/>
      </w:pPr>
      <w:r>
        <w:t>&lt;/event&gt;</w:t>
      </w:r>
    </w:p>
    <w:p w14:paraId="15BAA7C5" w14:textId="77777777" w:rsidR="00704DD9" w:rsidRDefault="00704DD9" w:rsidP="004865A8">
      <w:pPr>
        <w:pStyle w:val="PropNormal"/>
        <w:ind w:left="1440"/>
      </w:pPr>
      <w:r>
        <w:t>&lt;event&gt;</w:t>
      </w:r>
    </w:p>
    <w:p w14:paraId="34C2E937" w14:textId="77777777" w:rsidR="00704DD9" w:rsidRDefault="00704DD9" w:rsidP="004674C4">
      <w:pPr>
        <w:pStyle w:val="PropNormal"/>
        <w:ind w:left="2160"/>
      </w:pPr>
      <w:r>
        <w:t>&lt;title</w:t>
      </w:r>
      <w:r w:rsidR="007F7BCE">
        <w:t>&gt;</w:t>
      </w:r>
      <w:r>
        <w:t>CPR&lt;/title&gt;</w:t>
      </w:r>
    </w:p>
    <w:p w14:paraId="3479A2BF" w14:textId="77777777" w:rsidR="00704DD9" w:rsidRDefault="00704DD9" w:rsidP="004674C4">
      <w:pPr>
        <w:pStyle w:val="PropNormal"/>
        <w:ind w:left="2160"/>
      </w:pPr>
      <w:r>
        <w:t>&lt;id</w:t>
      </w:r>
      <w:r w:rsidR="007F7BCE">
        <w:t>&gt;</w:t>
      </w:r>
      <w:proofErr w:type="spellStart"/>
      <w:r>
        <w:t>cpr</w:t>
      </w:r>
      <w:proofErr w:type="spellEnd"/>
      <w:r>
        <w:t>&lt;/id&gt;</w:t>
      </w:r>
    </w:p>
    <w:p w14:paraId="396542F8" w14:textId="77777777" w:rsidR="00704DD9" w:rsidRDefault="00704DD9" w:rsidP="004865A8">
      <w:pPr>
        <w:pStyle w:val="PropNormal"/>
        <w:ind w:left="1440"/>
      </w:pPr>
      <w:r>
        <w:t>&lt;/event&gt;</w:t>
      </w:r>
    </w:p>
    <w:p w14:paraId="7CC6E5CD" w14:textId="77777777" w:rsidR="00704DD9" w:rsidRDefault="00704DD9" w:rsidP="004865A8">
      <w:pPr>
        <w:pStyle w:val="PropNormal"/>
        <w:ind w:left="1440"/>
      </w:pPr>
      <w:r>
        <w:t>&lt;event&gt;</w:t>
      </w:r>
    </w:p>
    <w:p w14:paraId="756AF523" w14:textId="77777777" w:rsidR="00704DD9" w:rsidRDefault="00704DD9" w:rsidP="004674C4">
      <w:pPr>
        <w:pStyle w:val="PropNormal"/>
        <w:ind w:left="2160"/>
      </w:pPr>
      <w:r>
        <w:lastRenderedPageBreak/>
        <w:t>&lt;title</w:t>
      </w:r>
      <w:r w:rsidR="007F7BCE">
        <w:t>&gt;Shock</w:t>
      </w:r>
      <w:r>
        <w:t>&lt;/title&gt;</w:t>
      </w:r>
    </w:p>
    <w:p w14:paraId="234B2FBC" w14:textId="77777777" w:rsidR="00704DD9" w:rsidRDefault="00704DD9" w:rsidP="004674C4">
      <w:pPr>
        <w:pStyle w:val="PropNormal"/>
        <w:ind w:left="2160"/>
      </w:pPr>
      <w:r>
        <w:t>&lt;id</w:t>
      </w:r>
      <w:r w:rsidR="007F7BCE">
        <w:t>&gt;</w:t>
      </w:r>
      <w:proofErr w:type="spellStart"/>
      <w:r>
        <w:t>aed</w:t>
      </w:r>
      <w:proofErr w:type="spellEnd"/>
      <w:r>
        <w:t>&lt;/id&gt;</w:t>
      </w:r>
    </w:p>
    <w:p w14:paraId="1673080E" w14:textId="77777777" w:rsidR="00704DD9" w:rsidRDefault="00704DD9" w:rsidP="004865A8">
      <w:pPr>
        <w:pStyle w:val="PropNormal"/>
        <w:ind w:left="1440"/>
      </w:pPr>
      <w:r>
        <w:t>&lt;/event&gt;</w:t>
      </w:r>
    </w:p>
    <w:p w14:paraId="5608C2DF" w14:textId="77777777" w:rsidR="00704DD9" w:rsidRDefault="00704DD9" w:rsidP="004865A8">
      <w:pPr>
        <w:pStyle w:val="PropNormal"/>
        <w:ind w:left="1440"/>
      </w:pPr>
      <w:r>
        <w:t>*</w:t>
      </w:r>
    </w:p>
    <w:p w14:paraId="2928D149" w14:textId="77777777" w:rsidR="00704DD9" w:rsidRDefault="00704DD9" w:rsidP="004865A8">
      <w:pPr>
        <w:pStyle w:val="PropNormal"/>
        <w:ind w:left="1440"/>
      </w:pPr>
      <w:r>
        <w:t>*</w:t>
      </w:r>
    </w:p>
    <w:p w14:paraId="1DF1A30E" w14:textId="77777777" w:rsidR="00704DD9" w:rsidRDefault="00704DD9" w:rsidP="004865A8">
      <w:pPr>
        <w:pStyle w:val="PropNormal"/>
        <w:ind w:left="1440"/>
      </w:pPr>
      <w:r>
        <w:t>*</w:t>
      </w:r>
    </w:p>
    <w:p w14:paraId="5A091924" w14:textId="77777777" w:rsidR="004865A8" w:rsidRDefault="004865A8" w:rsidP="004865A8">
      <w:pPr>
        <w:pStyle w:val="PropNormal"/>
        <w:ind w:left="720"/>
      </w:pPr>
      <w:r>
        <w:t>&lt;/category&gt;</w:t>
      </w:r>
    </w:p>
    <w:p w14:paraId="2A1657BD" w14:textId="77777777" w:rsidR="004674C4" w:rsidRDefault="004674C4" w:rsidP="004865A8">
      <w:pPr>
        <w:pStyle w:val="PropNormal"/>
        <w:ind w:left="720"/>
      </w:pPr>
      <w:r>
        <w:t>*</w:t>
      </w:r>
    </w:p>
    <w:p w14:paraId="3630C973" w14:textId="77777777" w:rsidR="004674C4" w:rsidRDefault="004674C4" w:rsidP="004865A8">
      <w:pPr>
        <w:pStyle w:val="PropNormal"/>
        <w:ind w:left="720"/>
      </w:pPr>
      <w:r>
        <w:t>*</w:t>
      </w:r>
    </w:p>
    <w:p w14:paraId="08AD07D0" w14:textId="77777777" w:rsidR="004674C4" w:rsidRDefault="004674C4" w:rsidP="004865A8">
      <w:pPr>
        <w:pStyle w:val="PropNormal"/>
        <w:ind w:left="720"/>
      </w:pPr>
      <w:r>
        <w:t>*</w:t>
      </w:r>
    </w:p>
    <w:p w14:paraId="71117187" w14:textId="77777777" w:rsidR="00704DD9" w:rsidRDefault="00704DD9" w:rsidP="00704DD9">
      <w:pPr>
        <w:pStyle w:val="PropNormal"/>
      </w:pPr>
      <w:r>
        <w:t>&lt;/events&gt;</w:t>
      </w:r>
    </w:p>
    <w:p w14:paraId="453D465F" w14:textId="77777777" w:rsidR="00704DD9" w:rsidRDefault="00704DD9" w:rsidP="00704DD9">
      <w:pPr>
        <w:pStyle w:val="PropNormal"/>
      </w:pPr>
    </w:p>
    <w:p w14:paraId="5AC18DF1" w14:textId="77777777" w:rsidR="006A70C6" w:rsidRDefault="006A70C6">
      <w:pPr>
        <w:overflowPunct/>
        <w:autoSpaceDE/>
        <w:autoSpaceDN/>
        <w:adjustRightInd/>
        <w:textAlignment w:val="auto"/>
        <w:rPr>
          <w:rFonts w:ascii="Arial" w:hAnsi="Arial"/>
          <w:b/>
          <w:sz w:val="40"/>
          <w:szCs w:val="44"/>
        </w:rPr>
      </w:pPr>
      <w:r>
        <w:br w:type="page"/>
      </w:r>
    </w:p>
    <w:p w14:paraId="4E6F31D0" w14:textId="77777777" w:rsidR="00704DD9" w:rsidRDefault="007F7BCE" w:rsidP="007F7BCE">
      <w:pPr>
        <w:pStyle w:val="Proposal1"/>
      </w:pPr>
      <w:bookmarkStart w:id="15" w:name="_Toc196468744"/>
      <w:r>
        <w:lastRenderedPageBreak/>
        <w:t>Scenario Scenes</w:t>
      </w:r>
      <w:bookmarkEnd w:id="15"/>
    </w:p>
    <w:p w14:paraId="1AD6DB8C" w14:textId="77777777" w:rsidR="00704DD9" w:rsidRDefault="00704DD9" w:rsidP="00704DD9">
      <w:pPr>
        <w:pStyle w:val="PropNormal"/>
      </w:pPr>
    </w:p>
    <w:p w14:paraId="3FB13B50" w14:textId="77777777" w:rsidR="00EF1AD7" w:rsidRDefault="00D83EF9" w:rsidP="00704DD9">
      <w:pPr>
        <w:pStyle w:val="PropNormal"/>
      </w:pPr>
      <w:r>
        <w:t xml:space="preserve">Scenario scenes are used to control responses of the mannequin to student actions.  </w:t>
      </w:r>
      <w:r w:rsidR="00EF1AD7">
        <w:t>There can be multiple scenes associated with a scenario.  Each scene is divided into a title, id, a set of initialization condi</w:t>
      </w:r>
      <w:r w:rsidR="005D66E4">
        <w:t>tions, and a set of optional triggers, events and timeouts used to branch to other scenes.</w:t>
      </w:r>
    </w:p>
    <w:p w14:paraId="0D3D4169" w14:textId="77777777" w:rsidR="005D66E4" w:rsidRDefault="005D66E4" w:rsidP="00704DD9">
      <w:pPr>
        <w:pStyle w:val="PropNormal"/>
      </w:pPr>
    </w:p>
    <w:p w14:paraId="0203085A" w14:textId="461E3D8D" w:rsidR="00EF1AD7" w:rsidRDefault="00EF1AD7" w:rsidP="00704DD9">
      <w:pPr>
        <w:pStyle w:val="PropNormal"/>
      </w:pPr>
      <w:r>
        <w:t xml:space="preserve">The title and id are used to uniquely identify the scene on the instructor interface.  All scene </w:t>
      </w:r>
      <w:proofErr w:type="gramStart"/>
      <w:r>
        <w:t>ID’s</w:t>
      </w:r>
      <w:proofErr w:type="gramEnd"/>
      <w:r>
        <w:t xml:space="preserve"> </w:t>
      </w:r>
      <w:r w:rsidR="00AC0D84">
        <w:t xml:space="preserve">are integer values and </w:t>
      </w:r>
      <w:r>
        <w:t xml:space="preserve">must be unique. The scene </w:t>
      </w:r>
      <w:proofErr w:type="gramStart"/>
      <w:r>
        <w:t>ID’s</w:t>
      </w:r>
      <w:proofErr w:type="gramEnd"/>
      <w:r>
        <w:t xml:space="preserve"> are also used to identify which scene to jump to for a timeout or trigger.</w:t>
      </w:r>
    </w:p>
    <w:p w14:paraId="496428CE" w14:textId="77777777" w:rsidR="00EF1AD7" w:rsidRDefault="00EF1AD7" w:rsidP="00704DD9">
      <w:pPr>
        <w:pStyle w:val="PropNormal"/>
      </w:pPr>
    </w:p>
    <w:p w14:paraId="227E44F3" w14:textId="77777777" w:rsidR="00EF1AD7" w:rsidRDefault="00EF1AD7" w:rsidP="00704DD9">
      <w:pPr>
        <w:pStyle w:val="PropNormal"/>
      </w:pPr>
      <w:r>
        <w:t>All initialization parameters match the syntax used for the API.  To see an example of the API go to the following URL:</w:t>
      </w:r>
    </w:p>
    <w:p w14:paraId="6127EE26" w14:textId="77777777" w:rsidR="00EF1AD7" w:rsidRDefault="00EF1AD7" w:rsidP="00704DD9">
      <w:pPr>
        <w:pStyle w:val="PropNormal"/>
      </w:pPr>
      <w:r>
        <w:t>All initialization parameters match the syntax used for the API.  The full status of a running simulator can be read from the SimMgr status endpoint:</w:t>
      </w:r>
    </w:p>
    <w:p w14:paraId="53E819C5" w14:textId="77777777" w:rsidR="00EF1AD7" w:rsidRDefault="00EF1AD7" w:rsidP="00704DD9">
      <w:pPr>
        <w:pStyle w:val="PropNormal"/>
      </w:pPr>
      <w:r>
        <w:t>http://localhost:50002/cgi-bin/simstatus.cgi?status=1</w:t>
      </w:r>
      <w:hyperlink r:id="rId20" w:history="1">
        <w:r w:rsidRPr="009931A0">
          <w:rPr>
            <w:rStyle w:val="Hyperlink"/>
          </w:rPr>
          <w:t>http://vet.newforce.us/cgi-bin/simstatus.cgi?status=1</w:t>
        </w:r>
      </w:hyperlink>
    </w:p>
    <w:p w14:paraId="0A317EF9" w14:textId="77777777" w:rsidR="00EF1AD7" w:rsidRDefault="00EF1AD7" w:rsidP="00704DD9">
      <w:pPr>
        <w:pStyle w:val="PropNormal"/>
      </w:pPr>
    </w:p>
    <w:p w14:paraId="27E0D938" w14:textId="77777777" w:rsidR="0043493A" w:rsidRDefault="0043493A" w:rsidP="00704DD9">
      <w:pPr>
        <w:pStyle w:val="PropNormal"/>
      </w:pPr>
      <w:r>
        <w:t>An example status return in JSON format is shown below:</w:t>
      </w:r>
    </w:p>
    <w:p w14:paraId="77FA0D1C" w14:textId="77777777" w:rsidR="0043493A" w:rsidRDefault="0043493A" w:rsidP="00704DD9">
      <w:pPr>
        <w:pStyle w:val="PropNormal"/>
      </w:pPr>
    </w:p>
    <w:p w14:paraId="7CC7CAE0"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cardiac" :</w:t>
      </w:r>
      <w:proofErr w:type="gramEnd"/>
      <w:r w:rsidRPr="00574471">
        <w:rPr>
          <w:rFonts w:ascii="Courier New" w:hAnsi="Courier New" w:cs="Courier New"/>
        </w:rPr>
        <w:t xml:space="preserve"> {</w:t>
      </w:r>
    </w:p>
    <w:p w14:paraId="17BF009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r w:rsidRPr="00574471">
        <w:rPr>
          <w:rFonts w:ascii="Courier New" w:hAnsi="Courier New" w:cs="Courier New"/>
        </w:rPr>
        <w:t>rhythm":"sinus</w:t>
      </w:r>
      <w:proofErr w:type="spellEnd"/>
      <w:r w:rsidRPr="00574471">
        <w:rPr>
          <w:rFonts w:ascii="Courier New" w:hAnsi="Courier New" w:cs="Courier New"/>
        </w:rPr>
        <w:t>",</w:t>
      </w:r>
    </w:p>
    <w:p w14:paraId="15877003"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r w:rsidRPr="00574471">
        <w:rPr>
          <w:rFonts w:ascii="Courier New" w:hAnsi="Courier New" w:cs="Courier New"/>
        </w:rPr>
        <w:t>vpc</w:t>
      </w:r>
      <w:proofErr w:type="spellEnd"/>
      <w:r w:rsidRPr="00574471">
        <w:rPr>
          <w:rFonts w:ascii="Courier New" w:hAnsi="Courier New" w:cs="Courier New"/>
        </w:rPr>
        <w:t>":"none",</w:t>
      </w:r>
    </w:p>
    <w:p w14:paraId="07E0E8ED"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"pea":"0",</w:t>
      </w:r>
    </w:p>
    <w:p w14:paraId="5A548AA9"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vpc</w:t>
      </w:r>
      <w:proofErr w:type="gramEnd"/>
      <w:r w:rsidRPr="00574471">
        <w:rPr>
          <w:rFonts w:ascii="Courier New" w:hAnsi="Courier New" w:cs="Courier New"/>
        </w:rPr>
        <w:t>_freq":"0",</w:t>
      </w:r>
    </w:p>
    <w:p w14:paraId="785868E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vpc</w:t>
      </w:r>
      <w:proofErr w:type="gramEnd"/>
      <w:r w:rsidRPr="00574471">
        <w:rPr>
          <w:rFonts w:ascii="Courier New" w:hAnsi="Courier New" w:cs="Courier New"/>
        </w:rPr>
        <w:t>_delay":"0",</w:t>
      </w:r>
    </w:p>
    <w:p w14:paraId="72BE761B"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vfib</w:t>
      </w:r>
      <w:proofErr w:type="gramEnd"/>
      <w:r w:rsidRPr="00574471">
        <w:rPr>
          <w:rFonts w:ascii="Courier New" w:hAnsi="Courier New" w:cs="Courier New"/>
        </w:rPr>
        <w:t>_amplitude":"high</w:t>
      </w:r>
      <w:proofErr w:type="spellEnd"/>
      <w:r w:rsidRPr="00574471">
        <w:rPr>
          <w:rFonts w:ascii="Courier New" w:hAnsi="Courier New" w:cs="Courier New"/>
        </w:rPr>
        <w:t>",</w:t>
      </w:r>
    </w:p>
    <w:p w14:paraId="0FC5EF8F"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"rate":"80",</w:t>
      </w:r>
    </w:p>
    <w:p w14:paraId="3783FD44"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avg</w:t>
      </w:r>
      <w:proofErr w:type="gramEnd"/>
      <w:r w:rsidRPr="00574471">
        <w:rPr>
          <w:rFonts w:ascii="Courier New" w:hAnsi="Courier New" w:cs="Courier New"/>
        </w:rPr>
        <w:t>_rate":"80",</w:t>
      </w:r>
    </w:p>
    <w:p w14:paraId="5D97FC02"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nibp</w:t>
      </w:r>
      <w:proofErr w:type="gramEnd"/>
      <w:r w:rsidRPr="00574471">
        <w:rPr>
          <w:rFonts w:ascii="Courier New" w:hAnsi="Courier New" w:cs="Courier New"/>
        </w:rPr>
        <w:t>_rate":"80",</w:t>
      </w:r>
    </w:p>
    <w:p w14:paraId="2AABBE8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nibp</w:t>
      </w:r>
      <w:proofErr w:type="gramEnd"/>
      <w:r w:rsidRPr="00574471">
        <w:rPr>
          <w:rFonts w:ascii="Courier New" w:hAnsi="Courier New" w:cs="Courier New"/>
        </w:rPr>
        <w:t>_read</w:t>
      </w:r>
      <w:proofErr w:type="spellEnd"/>
      <w:r w:rsidRPr="00574471">
        <w:rPr>
          <w:rFonts w:ascii="Courier New" w:hAnsi="Courier New" w:cs="Courier New"/>
        </w:rPr>
        <w:t>":"-1",</w:t>
      </w:r>
    </w:p>
    <w:p w14:paraId="19BA21A8"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nibp</w:t>
      </w:r>
      <w:proofErr w:type="gramEnd"/>
      <w:r w:rsidRPr="00574471">
        <w:rPr>
          <w:rFonts w:ascii="Courier New" w:hAnsi="Courier New" w:cs="Courier New"/>
        </w:rPr>
        <w:t>_linked_hr":"1",</w:t>
      </w:r>
    </w:p>
    <w:p w14:paraId="14A9FC3B"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nibp</w:t>
      </w:r>
      <w:proofErr w:type="gramEnd"/>
      <w:r w:rsidRPr="00574471">
        <w:rPr>
          <w:rFonts w:ascii="Courier New" w:hAnsi="Courier New" w:cs="Courier New"/>
        </w:rPr>
        <w:t>_freq":"0",</w:t>
      </w:r>
    </w:p>
    <w:p w14:paraId="583E20E0"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"pulseCount":"36",</w:t>
      </w:r>
    </w:p>
    <w:p w14:paraId="6280091D"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"pulseCountVpc":"0",</w:t>
      </w:r>
    </w:p>
    <w:p w14:paraId="64EA9246"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r w:rsidRPr="00574471">
        <w:rPr>
          <w:rFonts w:ascii="Courier New" w:hAnsi="Courier New" w:cs="Courier New"/>
        </w:rPr>
        <w:t>pwave</w:t>
      </w:r>
      <w:proofErr w:type="spellEnd"/>
      <w:r w:rsidRPr="00574471">
        <w:rPr>
          <w:rFonts w:ascii="Courier New" w:hAnsi="Courier New" w:cs="Courier New"/>
        </w:rPr>
        <w:t>":"none",</w:t>
      </w:r>
    </w:p>
    <w:p w14:paraId="15FA611F"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pr</w:t>
      </w:r>
      <w:proofErr w:type="gramEnd"/>
      <w:r w:rsidRPr="00574471">
        <w:rPr>
          <w:rFonts w:ascii="Courier New" w:hAnsi="Courier New" w:cs="Courier New"/>
        </w:rPr>
        <w:t>_interval":"140",</w:t>
      </w:r>
    </w:p>
    <w:p w14:paraId="416CA5FF"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qrs</w:t>
      </w:r>
      <w:proofErr w:type="gramEnd"/>
      <w:r w:rsidRPr="00574471">
        <w:rPr>
          <w:rFonts w:ascii="Courier New" w:hAnsi="Courier New" w:cs="Courier New"/>
        </w:rPr>
        <w:t>_interval":"85",</w:t>
      </w:r>
    </w:p>
    <w:p w14:paraId="00290946"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bps</w:t>
      </w:r>
      <w:proofErr w:type="gramEnd"/>
      <w:r w:rsidRPr="00574471">
        <w:rPr>
          <w:rFonts w:ascii="Courier New" w:hAnsi="Courier New" w:cs="Courier New"/>
        </w:rPr>
        <w:t>_sys":"105",</w:t>
      </w:r>
    </w:p>
    <w:p w14:paraId="4155698B"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bps</w:t>
      </w:r>
      <w:proofErr w:type="gramEnd"/>
      <w:r w:rsidRPr="00574471">
        <w:rPr>
          <w:rFonts w:ascii="Courier New" w:hAnsi="Courier New" w:cs="Courier New"/>
        </w:rPr>
        <w:t>_dia":"70",</w:t>
      </w:r>
    </w:p>
    <w:p w14:paraId="04BECC4C"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right</w:t>
      </w:r>
      <w:proofErr w:type="gramEnd"/>
      <w:r w:rsidRPr="00574471">
        <w:rPr>
          <w:rFonts w:ascii="Courier New" w:hAnsi="Courier New" w:cs="Courier New"/>
        </w:rPr>
        <w:t>_dorsal_pulse_strength":"medium</w:t>
      </w:r>
      <w:proofErr w:type="spellEnd"/>
      <w:r w:rsidRPr="00574471">
        <w:rPr>
          <w:rFonts w:ascii="Courier New" w:hAnsi="Courier New" w:cs="Courier New"/>
        </w:rPr>
        <w:t>",</w:t>
      </w:r>
    </w:p>
    <w:p w14:paraId="26B03675"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left</w:t>
      </w:r>
      <w:proofErr w:type="gramEnd"/>
      <w:r w:rsidRPr="00574471">
        <w:rPr>
          <w:rFonts w:ascii="Courier New" w:hAnsi="Courier New" w:cs="Courier New"/>
        </w:rPr>
        <w:t>_dorsal_pulse_strength":"medium</w:t>
      </w:r>
      <w:proofErr w:type="spellEnd"/>
      <w:r w:rsidRPr="00574471">
        <w:rPr>
          <w:rFonts w:ascii="Courier New" w:hAnsi="Courier New" w:cs="Courier New"/>
        </w:rPr>
        <w:t>",</w:t>
      </w:r>
    </w:p>
    <w:p w14:paraId="5125FED8"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right</w:t>
      </w:r>
      <w:proofErr w:type="gramEnd"/>
      <w:r w:rsidRPr="00574471">
        <w:rPr>
          <w:rFonts w:ascii="Courier New" w:hAnsi="Courier New" w:cs="Courier New"/>
        </w:rPr>
        <w:t>_femoral_pulse_strength":"medium</w:t>
      </w:r>
      <w:proofErr w:type="spellEnd"/>
      <w:r w:rsidRPr="00574471">
        <w:rPr>
          <w:rFonts w:ascii="Courier New" w:hAnsi="Courier New" w:cs="Courier New"/>
        </w:rPr>
        <w:t>",</w:t>
      </w:r>
    </w:p>
    <w:p w14:paraId="39AE843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left</w:t>
      </w:r>
      <w:proofErr w:type="gramEnd"/>
      <w:r w:rsidRPr="00574471">
        <w:rPr>
          <w:rFonts w:ascii="Courier New" w:hAnsi="Courier New" w:cs="Courier New"/>
        </w:rPr>
        <w:t>_femoral_pulse_strength":"medium</w:t>
      </w:r>
      <w:proofErr w:type="spellEnd"/>
      <w:r w:rsidRPr="00574471">
        <w:rPr>
          <w:rFonts w:ascii="Courier New" w:hAnsi="Courier New" w:cs="Courier New"/>
        </w:rPr>
        <w:t>",</w:t>
      </w:r>
    </w:p>
    <w:p w14:paraId="77138427"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heart</w:t>
      </w:r>
      <w:proofErr w:type="gramEnd"/>
      <w:r w:rsidRPr="00574471">
        <w:rPr>
          <w:rFonts w:ascii="Courier New" w:hAnsi="Courier New" w:cs="Courier New"/>
        </w:rPr>
        <w:t>_sound_volume":"10",</w:t>
      </w:r>
    </w:p>
    <w:p w14:paraId="42C1B944"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heart</w:t>
      </w:r>
      <w:proofErr w:type="gramEnd"/>
      <w:r w:rsidRPr="00574471">
        <w:rPr>
          <w:rFonts w:ascii="Courier New" w:hAnsi="Courier New" w:cs="Courier New"/>
        </w:rPr>
        <w:t>_sound_mute":"0",</w:t>
      </w:r>
    </w:p>
    <w:p w14:paraId="1CED2B2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heart</w:t>
      </w:r>
      <w:proofErr w:type="gramEnd"/>
      <w:r w:rsidRPr="00574471">
        <w:rPr>
          <w:rFonts w:ascii="Courier New" w:hAnsi="Courier New" w:cs="Courier New"/>
        </w:rPr>
        <w:t>_sound":"none</w:t>
      </w:r>
      <w:proofErr w:type="spellEnd"/>
      <w:r w:rsidRPr="00574471">
        <w:rPr>
          <w:rFonts w:ascii="Courier New" w:hAnsi="Courier New" w:cs="Courier New"/>
        </w:rPr>
        <w:t>",</w:t>
      </w:r>
    </w:p>
    <w:p w14:paraId="519DAC58"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ecg</w:t>
      </w:r>
      <w:proofErr w:type="gramEnd"/>
      <w:r w:rsidRPr="00574471">
        <w:rPr>
          <w:rFonts w:ascii="Courier New" w:hAnsi="Courier New" w:cs="Courier New"/>
        </w:rPr>
        <w:t>_indicator":"0",</w:t>
      </w:r>
    </w:p>
    <w:p w14:paraId="28E98DC0"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bp</w:t>
      </w:r>
      <w:proofErr w:type="gramEnd"/>
      <w:r w:rsidRPr="00574471">
        <w:rPr>
          <w:rFonts w:ascii="Courier New" w:hAnsi="Courier New" w:cs="Courier New"/>
        </w:rPr>
        <w:t>_cuff":"0",</w:t>
      </w:r>
    </w:p>
    <w:p w14:paraId="22EFDA2A" w14:textId="77777777" w:rsid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"arrest":"0"</w:t>
      </w:r>
    </w:p>
    <w:p w14:paraId="0E3469E0" w14:textId="0BCE746B" w:rsid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Pr>
          <w:rFonts w:ascii="Courier New" w:hAnsi="Courier New" w:cs="Courier New"/>
        </w:rPr>
        <w:t>}</w:t>
      </w:r>
    </w:p>
    <w:p w14:paraId="3AD8ED72"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"respiration</w:t>
      </w:r>
      <w:proofErr w:type="gramStart"/>
      <w:r w:rsidRPr="00574471">
        <w:rPr>
          <w:rFonts w:ascii="Courier New" w:hAnsi="Courier New" w:cs="Courier New"/>
        </w:rPr>
        <w:t>" :</w:t>
      </w:r>
      <w:proofErr w:type="gramEnd"/>
      <w:r w:rsidRPr="00574471">
        <w:rPr>
          <w:rFonts w:ascii="Courier New" w:hAnsi="Courier New" w:cs="Courier New"/>
        </w:rPr>
        <w:t xml:space="preserve"> {</w:t>
      </w:r>
    </w:p>
    <w:p w14:paraId="2F1A0E53"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left</w:t>
      </w:r>
      <w:proofErr w:type="gramEnd"/>
      <w:r w:rsidRPr="00574471">
        <w:rPr>
          <w:rFonts w:ascii="Courier New" w:hAnsi="Courier New" w:cs="Courier New"/>
        </w:rPr>
        <w:t>_lung_sound":"normal</w:t>
      </w:r>
      <w:proofErr w:type="spellEnd"/>
      <w:r w:rsidRPr="00574471">
        <w:rPr>
          <w:rFonts w:ascii="Courier New" w:hAnsi="Courier New" w:cs="Courier New"/>
        </w:rPr>
        <w:t>",</w:t>
      </w:r>
    </w:p>
    <w:p w14:paraId="15A44CD0"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left</w:t>
      </w:r>
      <w:proofErr w:type="gramEnd"/>
      <w:r w:rsidRPr="00574471">
        <w:rPr>
          <w:rFonts w:ascii="Courier New" w:hAnsi="Courier New" w:cs="Courier New"/>
        </w:rPr>
        <w:t>_lung_sound_volume":"10",</w:t>
      </w:r>
    </w:p>
    <w:p w14:paraId="5B23860D"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left</w:t>
      </w:r>
      <w:proofErr w:type="gramEnd"/>
      <w:r w:rsidRPr="00574471">
        <w:rPr>
          <w:rFonts w:ascii="Courier New" w:hAnsi="Courier New" w:cs="Courier New"/>
        </w:rPr>
        <w:t>_lung_sound_mute":"0",</w:t>
      </w:r>
    </w:p>
    <w:p w14:paraId="7CDA8D4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lastRenderedPageBreak/>
        <w:t>"</w:t>
      </w:r>
      <w:proofErr w:type="spellStart"/>
      <w:proofErr w:type="gramStart"/>
      <w:r w:rsidRPr="00574471">
        <w:rPr>
          <w:rFonts w:ascii="Courier New" w:hAnsi="Courier New" w:cs="Courier New"/>
        </w:rPr>
        <w:t>right</w:t>
      </w:r>
      <w:proofErr w:type="gramEnd"/>
      <w:r w:rsidRPr="00574471">
        <w:rPr>
          <w:rFonts w:ascii="Courier New" w:hAnsi="Courier New" w:cs="Courier New"/>
        </w:rPr>
        <w:t>_lung_sound":"normal</w:t>
      </w:r>
      <w:proofErr w:type="spellEnd"/>
      <w:r w:rsidRPr="00574471">
        <w:rPr>
          <w:rFonts w:ascii="Courier New" w:hAnsi="Courier New" w:cs="Courier New"/>
        </w:rPr>
        <w:t>",</w:t>
      </w:r>
    </w:p>
    <w:p w14:paraId="676B57A7"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right</w:t>
      </w:r>
      <w:proofErr w:type="gramEnd"/>
      <w:r w:rsidRPr="00574471">
        <w:rPr>
          <w:rFonts w:ascii="Courier New" w:hAnsi="Courier New" w:cs="Courier New"/>
        </w:rPr>
        <w:t>_lung_sound_volume":"10",</w:t>
      </w:r>
    </w:p>
    <w:p w14:paraId="1C0E809B"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right</w:t>
      </w:r>
      <w:proofErr w:type="gramEnd"/>
      <w:r w:rsidRPr="00574471">
        <w:rPr>
          <w:rFonts w:ascii="Courier New" w:hAnsi="Courier New" w:cs="Courier New"/>
        </w:rPr>
        <w:t>_lung_sound_mute":"0",</w:t>
      </w:r>
    </w:p>
    <w:p w14:paraId="7368731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inhalation</w:t>
      </w:r>
      <w:proofErr w:type="gramEnd"/>
      <w:r w:rsidRPr="00574471">
        <w:rPr>
          <w:rFonts w:ascii="Courier New" w:hAnsi="Courier New" w:cs="Courier New"/>
        </w:rPr>
        <w:t>_duration":"1050",</w:t>
      </w:r>
    </w:p>
    <w:p w14:paraId="0914A083"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exhalation</w:t>
      </w:r>
      <w:proofErr w:type="gramEnd"/>
      <w:r w:rsidRPr="00574471">
        <w:rPr>
          <w:rFonts w:ascii="Courier New" w:hAnsi="Courier New" w:cs="Courier New"/>
        </w:rPr>
        <w:t>_duration</w:t>
      </w:r>
      <w:proofErr w:type="gramStart"/>
      <w:r w:rsidRPr="00574471">
        <w:rPr>
          <w:rFonts w:ascii="Courier New" w:hAnsi="Courier New" w:cs="Courier New"/>
        </w:rPr>
        <w:t>":"</w:t>
      </w:r>
      <w:proofErr w:type="gramEnd"/>
      <w:r w:rsidRPr="00574471">
        <w:rPr>
          <w:rFonts w:ascii="Courier New" w:hAnsi="Courier New" w:cs="Courier New"/>
        </w:rPr>
        <w:t>1050",</w:t>
      </w:r>
    </w:p>
    <w:p w14:paraId="775E8300"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"breathCount":"9",</w:t>
      </w:r>
    </w:p>
    <w:p w14:paraId="7FD486C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"spo2":"95",</w:t>
      </w:r>
    </w:p>
    <w:p w14:paraId="1743F3E3"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"etco2":"34",</w:t>
      </w:r>
    </w:p>
    <w:p w14:paraId="24F012B9"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"rate":"20",</w:t>
      </w:r>
    </w:p>
    <w:p w14:paraId="290B1315"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"awRR":"20",</w:t>
      </w:r>
    </w:p>
    <w:p w14:paraId="28E7D83C"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"etco2_indicator":"0",</w:t>
      </w:r>
    </w:p>
    <w:p w14:paraId="615F33D6"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"spo2_indicator":"0",</w:t>
      </w:r>
    </w:p>
    <w:p w14:paraId="1C5481D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chest</w:t>
      </w:r>
      <w:proofErr w:type="gramEnd"/>
      <w:r w:rsidRPr="00574471">
        <w:rPr>
          <w:rFonts w:ascii="Courier New" w:hAnsi="Courier New" w:cs="Courier New"/>
        </w:rPr>
        <w:t>_movement":"0",</w:t>
      </w:r>
    </w:p>
    <w:p w14:paraId="7106F56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manual</w:t>
      </w:r>
      <w:proofErr w:type="gramEnd"/>
      <w:r w:rsidRPr="00574471">
        <w:rPr>
          <w:rFonts w:ascii="Courier New" w:hAnsi="Courier New" w:cs="Courier New"/>
        </w:rPr>
        <w:t>_count":"0"</w:t>
      </w:r>
    </w:p>
    <w:p w14:paraId="3301E68F"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w:t>
      </w:r>
    </w:p>
    <w:p w14:paraId="6F38650C"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"general</w:t>
      </w:r>
      <w:proofErr w:type="gramStart"/>
      <w:r w:rsidRPr="00574471">
        <w:rPr>
          <w:rFonts w:ascii="Courier New" w:hAnsi="Courier New" w:cs="Courier New"/>
        </w:rPr>
        <w:t>" :</w:t>
      </w:r>
      <w:proofErr w:type="gramEnd"/>
      <w:r w:rsidRPr="00574471">
        <w:rPr>
          <w:rFonts w:ascii="Courier New" w:hAnsi="Courier New" w:cs="Courier New"/>
        </w:rPr>
        <w:t xml:space="preserve"> {</w:t>
      </w:r>
    </w:p>
    <w:p w14:paraId="61896881"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"temperature":"1017",</w:t>
      </w:r>
    </w:p>
    <w:p w14:paraId="6F7B1379"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spellStart"/>
      <w:proofErr w:type="gramStart"/>
      <w:r w:rsidRPr="00574471">
        <w:rPr>
          <w:rFonts w:ascii="Courier New" w:hAnsi="Courier New" w:cs="Courier New"/>
        </w:rPr>
        <w:t>temperature</w:t>
      </w:r>
      <w:proofErr w:type="gramEnd"/>
      <w:r w:rsidRPr="00574471">
        <w:rPr>
          <w:rFonts w:ascii="Courier New" w:hAnsi="Courier New" w:cs="Courier New"/>
        </w:rPr>
        <w:t>_units":"F</w:t>
      </w:r>
      <w:proofErr w:type="spellEnd"/>
      <w:r w:rsidRPr="00574471">
        <w:rPr>
          <w:rFonts w:ascii="Courier New" w:hAnsi="Courier New" w:cs="Courier New"/>
        </w:rPr>
        <w:t>",</w:t>
      </w:r>
    </w:p>
    <w:p w14:paraId="5FA6F766"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temperature</w:t>
      </w:r>
      <w:proofErr w:type="gramEnd"/>
      <w:r w:rsidRPr="00574471">
        <w:rPr>
          <w:rFonts w:ascii="Courier New" w:hAnsi="Courier New" w:cs="Courier New"/>
        </w:rPr>
        <w:t>_enable":"0"</w:t>
      </w:r>
    </w:p>
    <w:p w14:paraId="236DFA5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w:t>
      </w:r>
    </w:p>
    <w:p w14:paraId="7B1EC7FE"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"pulse</w:t>
      </w:r>
      <w:proofErr w:type="gramStart"/>
      <w:r w:rsidRPr="00574471">
        <w:rPr>
          <w:rFonts w:ascii="Courier New" w:hAnsi="Courier New" w:cs="Courier New"/>
        </w:rPr>
        <w:t>" :</w:t>
      </w:r>
      <w:proofErr w:type="gramEnd"/>
      <w:r w:rsidRPr="00574471">
        <w:rPr>
          <w:rFonts w:ascii="Courier New" w:hAnsi="Courier New" w:cs="Courier New"/>
        </w:rPr>
        <w:t xml:space="preserve"> {</w:t>
      </w:r>
    </w:p>
    <w:p w14:paraId="66EB4AC4"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right</w:t>
      </w:r>
      <w:proofErr w:type="gramEnd"/>
      <w:r w:rsidRPr="00574471">
        <w:rPr>
          <w:rFonts w:ascii="Courier New" w:hAnsi="Courier New" w:cs="Courier New"/>
        </w:rPr>
        <w:t>_dorsal":"0",</w:t>
      </w:r>
    </w:p>
    <w:p w14:paraId="6BA025D4"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left</w:t>
      </w:r>
      <w:proofErr w:type="gramEnd"/>
      <w:r w:rsidRPr="00574471">
        <w:rPr>
          <w:rFonts w:ascii="Courier New" w:hAnsi="Courier New" w:cs="Courier New"/>
        </w:rPr>
        <w:t>_dorsal":"0",</w:t>
      </w:r>
    </w:p>
    <w:p w14:paraId="79D8340B"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right</w:t>
      </w:r>
      <w:proofErr w:type="gramEnd"/>
      <w:r w:rsidRPr="00574471">
        <w:rPr>
          <w:rFonts w:ascii="Courier New" w:hAnsi="Courier New" w:cs="Courier New"/>
        </w:rPr>
        <w:t>_femoral":"0",</w:t>
      </w:r>
    </w:p>
    <w:p w14:paraId="765177E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w:t>
      </w:r>
      <w:proofErr w:type="gramStart"/>
      <w:r w:rsidRPr="00574471">
        <w:rPr>
          <w:rFonts w:ascii="Courier New" w:hAnsi="Courier New" w:cs="Courier New"/>
        </w:rPr>
        <w:t>left</w:t>
      </w:r>
      <w:proofErr w:type="gramEnd"/>
      <w:r w:rsidRPr="00574471">
        <w:rPr>
          <w:rFonts w:ascii="Courier New" w:hAnsi="Courier New" w:cs="Courier New"/>
        </w:rPr>
        <w:t>_femoral":"0",</w:t>
      </w:r>
    </w:p>
    <w:p w14:paraId="2E7237D5"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"duration":"0",</w:t>
      </w:r>
    </w:p>
    <w:p w14:paraId="6ED4A88A" w14:textId="77777777" w:rsidR="00574471" w:rsidRPr="00574471" w:rsidRDefault="00574471" w:rsidP="0057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720"/>
        <w:textAlignment w:val="auto"/>
        <w:rPr>
          <w:rFonts w:ascii="Courier New" w:hAnsi="Courier New" w:cs="Courier New"/>
        </w:rPr>
      </w:pPr>
      <w:r w:rsidRPr="00574471">
        <w:rPr>
          <w:rFonts w:ascii="Courier New" w:hAnsi="Courier New" w:cs="Courier New"/>
        </w:rPr>
        <w:t>"active":"0"</w:t>
      </w:r>
    </w:p>
    <w:p w14:paraId="1F8C10CC" w14:textId="1C8F2C96" w:rsidR="0043493A" w:rsidRPr="0043493A" w:rsidRDefault="00574471" w:rsidP="00434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rPr>
          <w:rFonts w:ascii="Courier New" w:hAnsi="Courier New" w:cs="Courier New"/>
        </w:rPr>
      </w:pPr>
      <w:r w:rsidRPr="00574471">
        <w:rPr>
          <w:rFonts w:ascii="Courier New" w:hAnsi="Courier New" w:cs="Courier New"/>
        </w:rPr>
        <w:t>},</w:t>
      </w:r>
    </w:p>
    <w:p w14:paraId="5B6D2F49" w14:textId="77777777" w:rsidR="00EF1AD7" w:rsidRDefault="00EF1AD7" w:rsidP="00704DD9">
      <w:pPr>
        <w:pStyle w:val="PropNormal"/>
      </w:pPr>
    </w:p>
    <w:p w14:paraId="06BBE0CF" w14:textId="77777777" w:rsidR="00D26EDF" w:rsidRPr="00D26EDF" w:rsidRDefault="00D26EDF" w:rsidP="00704DD9">
      <w:pPr>
        <w:pStyle w:val="PropNormal"/>
      </w:pPr>
      <w:r>
        <w:rPr>
          <w:b/>
        </w:rPr>
        <w:t xml:space="preserve">NOTE:  </w:t>
      </w:r>
      <w:r>
        <w:t>Not all parameters are writeable.  Please see section 11 for full details.</w:t>
      </w:r>
    </w:p>
    <w:p w14:paraId="70AC1E24" w14:textId="77777777" w:rsidR="00D26EDF" w:rsidRDefault="00D26EDF" w:rsidP="00704DD9">
      <w:pPr>
        <w:pStyle w:val="PropNormal"/>
      </w:pPr>
    </w:p>
    <w:p w14:paraId="160D4D15" w14:textId="77777777" w:rsidR="00EF1AD7" w:rsidRDefault="00EF1AD7" w:rsidP="00EF1AD7">
      <w:pPr>
        <w:pStyle w:val="PropNormal"/>
      </w:pPr>
      <w:r>
        <w:t>To specify a new heart rhythm, the following XML elements would be used:</w:t>
      </w:r>
    </w:p>
    <w:p w14:paraId="1752D7CD" w14:textId="77777777" w:rsidR="00EF1AD7" w:rsidRDefault="00EF1AD7" w:rsidP="00EF1AD7">
      <w:pPr>
        <w:pStyle w:val="PropNormal"/>
      </w:pPr>
    </w:p>
    <w:p w14:paraId="602D9DA6" w14:textId="77777777" w:rsidR="00EF1AD7" w:rsidRDefault="00EF1AD7" w:rsidP="00EF1AD7">
      <w:pPr>
        <w:pStyle w:val="PropNormal"/>
      </w:pPr>
      <w:r>
        <w:t>&lt;cardiac&gt;</w:t>
      </w:r>
    </w:p>
    <w:p w14:paraId="5105E2C3" w14:textId="77777777" w:rsidR="00EF1AD7" w:rsidRDefault="00EF1AD7" w:rsidP="00EF1AD7">
      <w:pPr>
        <w:pStyle w:val="PropNormal"/>
      </w:pPr>
      <w:r>
        <w:tab/>
        <w:t>&lt;rhythm&gt;</w:t>
      </w:r>
      <w:proofErr w:type="spellStart"/>
      <w:r>
        <w:t>afib</w:t>
      </w:r>
      <w:proofErr w:type="spellEnd"/>
      <w:r>
        <w:t>&lt;/rhythm&gt;</w:t>
      </w:r>
    </w:p>
    <w:p w14:paraId="69D93D89" w14:textId="77777777" w:rsidR="00EF1AD7" w:rsidRDefault="00EF1AD7" w:rsidP="00EF1AD7">
      <w:pPr>
        <w:pStyle w:val="PropNormal"/>
      </w:pPr>
      <w:r>
        <w:t>&lt;/cardiac&gt;</w:t>
      </w:r>
    </w:p>
    <w:p w14:paraId="4E1AA3C9" w14:textId="77777777" w:rsidR="00EF1AD7" w:rsidRDefault="00EF1AD7" w:rsidP="00EF1AD7">
      <w:pPr>
        <w:pStyle w:val="PropNormal"/>
      </w:pPr>
    </w:p>
    <w:p w14:paraId="6F0A28E3" w14:textId="112C190D" w:rsidR="00EF1AD7" w:rsidRDefault="00EF1AD7" w:rsidP="00EF1AD7">
      <w:pPr>
        <w:pStyle w:val="PropNormal"/>
      </w:pPr>
      <w:r>
        <w:t xml:space="preserve">For </w:t>
      </w:r>
      <w:r w:rsidR="00507044">
        <w:t>some</w:t>
      </w:r>
      <w:r>
        <w:t xml:space="preserve"> </w:t>
      </w:r>
      <w:r w:rsidR="005D66E4">
        <w:t>settings</w:t>
      </w:r>
      <w:r>
        <w:t>, an additional tag called “</w:t>
      </w:r>
      <w:proofErr w:type="spellStart"/>
      <w:r>
        <w:t>rate_trend</w:t>
      </w:r>
      <w:proofErr w:type="spellEnd"/>
      <w:r>
        <w:t>” can be added in to specify a trend over a period of seconds to the specified value(s).</w:t>
      </w:r>
      <w:r w:rsidR="00507044">
        <w:t xml:space="preserve">  See section 11 for a list of parameters that are </w:t>
      </w:r>
      <w:proofErr w:type="spellStart"/>
      <w:r w:rsidR="00507044">
        <w:t>trendable</w:t>
      </w:r>
      <w:proofErr w:type="spellEnd"/>
      <w:r w:rsidR="00507044">
        <w:t>.</w:t>
      </w:r>
    </w:p>
    <w:p w14:paraId="73CF889E" w14:textId="77777777" w:rsidR="005D66E4" w:rsidRDefault="005D66E4" w:rsidP="00EF1AD7">
      <w:pPr>
        <w:pStyle w:val="PropNormal"/>
      </w:pPr>
    </w:p>
    <w:p w14:paraId="7BB914D9" w14:textId="77777777" w:rsidR="005D66E4" w:rsidRPr="00EF1AD7" w:rsidRDefault="00D26EDF" w:rsidP="00EF1AD7">
      <w:pPr>
        <w:pStyle w:val="PropNormal"/>
      </w:pPr>
      <w:r>
        <w:t>See section 11</w:t>
      </w:r>
      <w:r w:rsidR="005D66E4">
        <w:t xml:space="preserve"> for a complete description of the values that can be used for scenarios.</w:t>
      </w:r>
    </w:p>
    <w:p w14:paraId="0661C7FD" w14:textId="77777777" w:rsidR="00EF1AD7" w:rsidRDefault="00EF1AD7" w:rsidP="00704DD9">
      <w:pPr>
        <w:pStyle w:val="PropNormal"/>
      </w:pPr>
    </w:p>
    <w:p w14:paraId="7041F1D3" w14:textId="77777777" w:rsidR="00FA4A20" w:rsidRDefault="00FA4A20">
      <w:pPr>
        <w:overflowPunct/>
        <w:autoSpaceDE/>
        <w:autoSpaceDN/>
        <w:adjustRightInd/>
        <w:textAlignment w:val="auto"/>
        <w:rPr>
          <w:rFonts w:ascii="Arial" w:hAnsi="Arial"/>
          <w:b/>
          <w:sz w:val="32"/>
          <w:szCs w:val="32"/>
        </w:rPr>
      </w:pPr>
      <w:r>
        <w:br w:type="page"/>
      </w:r>
    </w:p>
    <w:p w14:paraId="2CE71F58" w14:textId="77777777" w:rsidR="00182457" w:rsidRDefault="00182457" w:rsidP="00182457">
      <w:pPr>
        <w:pStyle w:val="Proposal2"/>
      </w:pPr>
      <w:bookmarkStart w:id="16" w:name="_Toc196468745"/>
      <w:r>
        <w:lastRenderedPageBreak/>
        <w:t>Scenario Schema</w:t>
      </w:r>
      <w:bookmarkEnd w:id="16"/>
    </w:p>
    <w:p w14:paraId="39AA37D4" w14:textId="77777777" w:rsidR="00182457" w:rsidRDefault="00182457" w:rsidP="00704DD9">
      <w:pPr>
        <w:pStyle w:val="PropNormal"/>
      </w:pPr>
    </w:p>
    <w:p w14:paraId="522C9715" w14:textId="77777777" w:rsidR="00182457" w:rsidRDefault="00182457" w:rsidP="00704DD9">
      <w:pPr>
        <w:pStyle w:val="PropNormal"/>
      </w:pPr>
      <w:r>
        <w:t>A scenario scene will follow the specified format shown below:</w:t>
      </w:r>
    </w:p>
    <w:p w14:paraId="13ACDD05" w14:textId="77777777" w:rsidR="00182457" w:rsidRDefault="00182457" w:rsidP="00704DD9">
      <w:pPr>
        <w:pStyle w:val="PropNormal"/>
      </w:pPr>
    </w:p>
    <w:p w14:paraId="69A7BADE" w14:textId="77777777" w:rsidR="00182457" w:rsidRDefault="00182457" w:rsidP="00704DD9">
      <w:pPr>
        <w:pStyle w:val="PropNormal"/>
      </w:pPr>
      <w:r>
        <w:t>&lt;scene&gt;</w:t>
      </w:r>
    </w:p>
    <w:p w14:paraId="62B8BD60" w14:textId="77777777" w:rsidR="00182457" w:rsidRDefault="00182457" w:rsidP="00182457">
      <w:pPr>
        <w:pStyle w:val="PropNormal"/>
        <w:ind w:left="720"/>
      </w:pPr>
      <w:r>
        <w:t>&lt;title&gt;Displayed title of scene&lt;/title&gt;</w:t>
      </w:r>
    </w:p>
    <w:p w14:paraId="6445E6D6" w14:textId="578F069A" w:rsidR="00182457" w:rsidRDefault="00182457" w:rsidP="00182457">
      <w:pPr>
        <w:pStyle w:val="PropNormal"/>
        <w:ind w:left="720"/>
      </w:pPr>
      <w:r>
        <w:t>&lt;id&gt;ID of scene (unique</w:t>
      </w:r>
      <w:r w:rsidR="00AC0D84">
        <w:t xml:space="preserve"> </w:t>
      </w:r>
      <w:proofErr w:type="gramStart"/>
      <w:r w:rsidR="00AC0D84">
        <w:t>integer</w:t>
      </w:r>
      <w:r>
        <w:t>)&lt;</w:t>
      </w:r>
      <w:proofErr w:type="gramEnd"/>
      <w:r>
        <w:t>/id&gt;</w:t>
      </w:r>
    </w:p>
    <w:p w14:paraId="68B58D36" w14:textId="77777777" w:rsidR="00182457" w:rsidRDefault="00182457" w:rsidP="00182457">
      <w:pPr>
        <w:pStyle w:val="PropNormal"/>
        <w:ind w:left="720"/>
      </w:pPr>
      <w:r>
        <w:t>&lt;</w:t>
      </w:r>
      <w:proofErr w:type="spellStart"/>
      <w:r>
        <w:t>init</w:t>
      </w:r>
      <w:proofErr w:type="spellEnd"/>
      <w:r>
        <w:t>&gt;</w:t>
      </w:r>
    </w:p>
    <w:p w14:paraId="17F738EC" w14:textId="77777777" w:rsidR="00182457" w:rsidRDefault="00182457" w:rsidP="00182457">
      <w:pPr>
        <w:pStyle w:val="PropNormal"/>
        <w:ind w:left="1440"/>
      </w:pPr>
      <w:r>
        <w:t xml:space="preserve">Parameters to be initialized </w:t>
      </w:r>
      <w:proofErr w:type="gramStart"/>
      <w:r>
        <w:t>per</w:t>
      </w:r>
      <w:proofErr w:type="gramEnd"/>
      <w:r>
        <w:t xml:space="preserve"> API specification</w:t>
      </w:r>
    </w:p>
    <w:p w14:paraId="024F6338" w14:textId="77777777" w:rsidR="00182457" w:rsidRDefault="00182457" w:rsidP="00182457">
      <w:pPr>
        <w:pStyle w:val="PropNormal"/>
        <w:ind w:left="720"/>
      </w:pPr>
      <w:r>
        <w:t>&lt;/</w:t>
      </w:r>
      <w:proofErr w:type="spellStart"/>
      <w:r>
        <w:t>init</w:t>
      </w:r>
      <w:proofErr w:type="spellEnd"/>
      <w:r>
        <w:t>&gt;</w:t>
      </w:r>
    </w:p>
    <w:p w14:paraId="3A9E18A3" w14:textId="77777777" w:rsidR="00182457" w:rsidRDefault="00182457" w:rsidP="00182457">
      <w:pPr>
        <w:pStyle w:val="PropNormal"/>
        <w:ind w:left="720"/>
      </w:pPr>
      <w:r>
        <w:t>&lt;timeout&gt;</w:t>
      </w:r>
    </w:p>
    <w:p w14:paraId="5E23EF05" w14:textId="77777777" w:rsidR="00182457" w:rsidRDefault="00182457" w:rsidP="00182457">
      <w:pPr>
        <w:pStyle w:val="PropNormal"/>
        <w:ind w:left="1440"/>
      </w:pPr>
      <w:r>
        <w:t>&lt;</w:t>
      </w:r>
      <w:proofErr w:type="spellStart"/>
      <w:r>
        <w:t>timeout_value</w:t>
      </w:r>
      <w:proofErr w:type="spellEnd"/>
      <w:r>
        <w:t>&gt;Timeout value in seconds&lt;/</w:t>
      </w:r>
      <w:proofErr w:type="spellStart"/>
      <w:r>
        <w:t>timeout_value</w:t>
      </w:r>
      <w:proofErr w:type="spellEnd"/>
      <w:r>
        <w:t>&gt;</w:t>
      </w:r>
    </w:p>
    <w:p w14:paraId="23958070" w14:textId="77777777" w:rsidR="00182457" w:rsidRDefault="00182457" w:rsidP="00182457">
      <w:pPr>
        <w:pStyle w:val="PropNormal"/>
        <w:ind w:left="1440"/>
      </w:pPr>
      <w:r>
        <w:t>&lt;</w:t>
      </w:r>
      <w:proofErr w:type="spellStart"/>
      <w:r>
        <w:t>scene_id</w:t>
      </w:r>
      <w:proofErr w:type="spellEnd"/>
      <w:r>
        <w:t>&gt;</w:t>
      </w:r>
    </w:p>
    <w:p w14:paraId="396D1890" w14:textId="77777777" w:rsidR="00182457" w:rsidRDefault="00182457" w:rsidP="00182457">
      <w:pPr>
        <w:pStyle w:val="PropNormal"/>
        <w:ind w:left="2160"/>
      </w:pPr>
      <w:r>
        <w:t>ID of scene to jump to if scene timeouts (</w:t>
      </w:r>
      <w:proofErr w:type="spellStart"/>
      <w:r>
        <w:t>ie</w:t>
      </w:r>
      <w:proofErr w:type="spellEnd"/>
      <w:r>
        <w:t xml:space="preserve"> no trigger)</w:t>
      </w:r>
    </w:p>
    <w:p w14:paraId="295417EB" w14:textId="77777777" w:rsidR="00182457" w:rsidRDefault="00182457" w:rsidP="00182457">
      <w:pPr>
        <w:pStyle w:val="PropNormal"/>
        <w:ind w:left="1440"/>
      </w:pPr>
      <w:r>
        <w:t>&lt;/</w:t>
      </w:r>
      <w:proofErr w:type="spellStart"/>
      <w:r>
        <w:t>scene_id</w:t>
      </w:r>
      <w:proofErr w:type="spellEnd"/>
      <w:r>
        <w:t>&gt;</w:t>
      </w:r>
    </w:p>
    <w:p w14:paraId="1A26506A" w14:textId="77777777" w:rsidR="00182457" w:rsidRDefault="00182457" w:rsidP="00182457">
      <w:pPr>
        <w:pStyle w:val="PropNormal"/>
        <w:ind w:left="720"/>
      </w:pPr>
      <w:r>
        <w:t>&lt;/timeout&gt;</w:t>
      </w:r>
    </w:p>
    <w:p w14:paraId="480A9EAC" w14:textId="0795BABD" w:rsidR="00E56F22" w:rsidRDefault="00E56F22" w:rsidP="00182457">
      <w:pPr>
        <w:pStyle w:val="PropNormal"/>
        <w:ind w:left="720"/>
      </w:pPr>
    </w:p>
    <w:p w14:paraId="4AE7B545" w14:textId="002C8C2F" w:rsidR="00182457" w:rsidRDefault="00182457" w:rsidP="00182457">
      <w:pPr>
        <w:pStyle w:val="PropNormal"/>
        <w:ind w:left="720"/>
      </w:pPr>
      <w:r>
        <w:t>&lt;triggers&gt;</w:t>
      </w:r>
    </w:p>
    <w:p w14:paraId="3621EBD6" w14:textId="77777777" w:rsidR="00182457" w:rsidRDefault="00182457" w:rsidP="00182457">
      <w:pPr>
        <w:pStyle w:val="PropNormal"/>
        <w:ind w:left="1440"/>
      </w:pPr>
      <w:r>
        <w:t>&lt;trigger&gt;</w:t>
      </w:r>
    </w:p>
    <w:p w14:paraId="4E614D6E" w14:textId="77777777" w:rsidR="00B31242" w:rsidRDefault="00B31242" w:rsidP="00B31242">
      <w:pPr>
        <w:pStyle w:val="PropNormal"/>
        <w:ind w:left="2160"/>
      </w:pPr>
      <w:r>
        <w:t>*</w:t>
      </w:r>
    </w:p>
    <w:p w14:paraId="05E442E4" w14:textId="77777777" w:rsidR="00B31242" w:rsidRDefault="00B31242" w:rsidP="00B31242">
      <w:pPr>
        <w:pStyle w:val="PropNormal"/>
        <w:ind w:left="2160"/>
      </w:pPr>
      <w:r>
        <w:t>*</w:t>
      </w:r>
    </w:p>
    <w:p w14:paraId="20E6D4B6" w14:textId="77777777" w:rsidR="00B31242" w:rsidRDefault="00B31242" w:rsidP="00B31242">
      <w:pPr>
        <w:pStyle w:val="PropNormal"/>
        <w:ind w:left="2160"/>
      </w:pPr>
      <w:r>
        <w:t>*</w:t>
      </w:r>
    </w:p>
    <w:p w14:paraId="527B0037" w14:textId="77777777" w:rsidR="00182457" w:rsidRDefault="00182457" w:rsidP="00182457">
      <w:pPr>
        <w:pStyle w:val="PropNormal"/>
        <w:ind w:left="1440"/>
      </w:pPr>
      <w:r>
        <w:t>&lt;/trigger&gt;</w:t>
      </w:r>
    </w:p>
    <w:p w14:paraId="53C41D5D" w14:textId="77777777" w:rsidR="00182457" w:rsidRDefault="00182457" w:rsidP="00182457">
      <w:pPr>
        <w:pStyle w:val="PropNormal"/>
        <w:ind w:left="1440"/>
      </w:pPr>
      <w:r>
        <w:t>&lt;trigger&gt;</w:t>
      </w:r>
    </w:p>
    <w:p w14:paraId="25A75B65" w14:textId="77777777" w:rsidR="00B31242" w:rsidRDefault="00B31242" w:rsidP="00B31242">
      <w:pPr>
        <w:pStyle w:val="PropNormal"/>
        <w:ind w:left="2160"/>
      </w:pPr>
      <w:r>
        <w:t>*</w:t>
      </w:r>
    </w:p>
    <w:p w14:paraId="2069E6AB" w14:textId="77777777" w:rsidR="00B31242" w:rsidRDefault="00B31242" w:rsidP="00B31242">
      <w:pPr>
        <w:pStyle w:val="PropNormal"/>
        <w:ind w:left="2160"/>
      </w:pPr>
      <w:r>
        <w:t>*</w:t>
      </w:r>
    </w:p>
    <w:p w14:paraId="19C2F1B6" w14:textId="77777777" w:rsidR="00B31242" w:rsidRDefault="00B31242" w:rsidP="00B31242">
      <w:pPr>
        <w:pStyle w:val="PropNormal"/>
        <w:ind w:left="2160"/>
      </w:pPr>
      <w:r>
        <w:t>*</w:t>
      </w:r>
    </w:p>
    <w:p w14:paraId="66BF8072" w14:textId="77777777" w:rsidR="00182457" w:rsidRDefault="00182457" w:rsidP="00182457">
      <w:pPr>
        <w:pStyle w:val="PropNormal"/>
        <w:ind w:left="1440"/>
      </w:pPr>
      <w:r>
        <w:t>&lt;/trigger&gt;</w:t>
      </w:r>
    </w:p>
    <w:p w14:paraId="5BAF917E" w14:textId="77777777" w:rsidR="00182457" w:rsidRDefault="00182457" w:rsidP="00182457">
      <w:pPr>
        <w:pStyle w:val="PropNormal"/>
        <w:ind w:left="1440"/>
      </w:pPr>
      <w:r>
        <w:t>&lt;trigger&gt;</w:t>
      </w:r>
    </w:p>
    <w:p w14:paraId="796D872E" w14:textId="77777777" w:rsidR="00B31242" w:rsidRDefault="00B31242" w:rsidP="00B31242">
      <w:pPr>
        <w:pStyle w:val="PropNormal"/>
        <w:ind w:left="2160"/>
      </w:pPr>
      <w:r>
        <w:t>*</w:t>
      </w:r>
    </w:p>
    <w:p w14:paraId="79E7EBF0" w14:textId="77777777" w:rsidR="00B31242" w:rsidRDefault="00B31242" w:rsidP="00B31242">
      <w:pPr>
        <w:pStyle w:val="PropNormal"/>
        <w:ind w:left="2160"/>
      </w:pPr>
      <w:r>
        <w:t>*</w:t>
      </w:r>
    </w:p>
    <w:p w14:paraId="51535CAF" w14:textId="77777777" w:rsidR="00B31242" w:rsidRDefault="00B31242" w:rsidP="00B31242">
      <w:pPr>
        <w:pStyle w:val="PropNormal"/>
        <w:ind w:left="2160"/>
      </w:pPr>
      <w:r>
        <w:t>*</w:t>
      </w:r>
    </w:p>
    <w:p w14:paraId="06178137" w14:textId="77777777" w:rsidR="00182457" w:rsidRDefault="00182457" w:rsidP="00182457">
      <w:pPr>
        <w:pStyle w:val="PropNormal"/>
        <w:ind w:left="1440"/>
      </w:pPr>
      <w:r>
        <w:t>&lt;/trigger&gt;</w:t>
      </w:r>
    </w:p>
    <w:p w14:paraId="4EC4D413" w14:textId="77777777" w:rsidR="00182457" w:rsidRDefault="00182457" w:rsidP="00182457">
      <w:pPr>
        <w:pStyle w:val="PropNormal"/>
        <w:ind w:left="720"/>
      </w:pPr>
      <w:r>
        <w:t>&lt;/triggers&gt;</w:t>
      </w:r>
    </w:p>
    <w:p w14:paraId="7008C679" w14:textId="77777777" w:rsidR="00182457" w:rsidRDefault="00182457" w:rsidP="00704DD9">
      <w:pPr>
        <w:pStyle w:val="PropNormal"/>
      </w:pPr>
      <w:r>
        <w:t>&lt;/scene&gt;</w:t>
      </w:r>
    </w:p>
    <w:p w14:paraId="1BB30D8A" w14:textId="77777777" w:rsidR="00182457" w:rsidRDefault="00182457" w:rsidP="00704DD9">
      <w:pPr>
        <w:pStyle w:val="PropNormal"/>
      </w:pPr>
    </w:p>
    <w:p w14:paraId="7E5873D5" w14:textId="77777777" w:rsidR="00AC0D84" w:rsidRPr="00FB6363" w:rsidRDefault="00182457" w:rsidP="00FB6363">
      <w:pPr>
        <w:pStyle w:val="PropNormal"/>
      </w:pPr>
      <w:r>
        <w:t xml:space="preserve">The title and ID are used to identify the scene.  </w:t>
      </w:r>
    </w:p>
    <w:p w14:paraId="713460F2" w14:textId="77777777" w:rsidR="00AC0D84" w:rsidRDefault="00AC0D84" w:rsidP="00704DD9">
      <w:pPr>
        <w:pStyle w:val="PropNormal"/>
        <w:rPr>
          <w:b/>
        </w:rPr>
      </w:pPr>
    </w:p>
    <w:p w14:paraId="75512FC8" w14:textId="21D1F42A" w:rsidR="00AC0D84" w:rsidRDefault="00AC0D84" w:rsidP="00AC0D84">
      <w:pPr>
        <w:pStyle w:val="Heading3"/>
        <w:rPr>
          <w:b/>
          <w:bCs/>
        </w:rPr>
      </w:pPr>
      <w:r w:rsidRPr="00FB6363">
        <w:rPr>
          <w:b/>
          <w:bCs/>
        </w:rPr>
        <w:t>Scene ID</w:t>
      </w:r>
      <w:r w:rsidR="00FB6363">
        <w:rPr>
          <w:b/>
          <w:bCs/>
        </w:rPr>
        <w:t>:</w:t>
      </w:r>
    </w:p>
    <w:p w14:paraId="60497ABD" w14:textId="77E7AF55" w:rsidR="00FB6363" w:rsidRDefault="00FB6363" w:rsidP="00FB6363">
      <w:pPr>
        <w:pStyle w:val="BodyText"/>
        <w:numPr>
          <w:ilvl w:val="0"/>
          <w:numId w:val="46"/>
        </w:numPr>
        <w:rPr>
          <w:sz w:val="24"/>
          <w:szCs w:val="24"/>
        </w:rPr>
      </w:pPr>
      <w:r w:rsidRPr="00FB6363">
        <w:rPr>
          <w:sz w:val="24"/>
          <w:szCs w:val="24"/>
        </w:rPr>
        <w:t>The scene ID</w:t>
      </w:r>
      <w:r>
        <w:rPr>
          <w:sz w:val="24"/>
          <w:szCs w:val="24"/>
        </w:rPr>
        <w:t xml:space="preserve"> must be a unique Integer Value</w:t>
      </w:r>
    </w:p>
    <w:p w14:paraId="04F82562" w14:textId="5C367190" w:rsidR="00FB6363" w:rsidRDefault="00FB6363" w:rsidP="00FB6363">
      <w:pPr>
        <w:pStyle w:val="BodyText"/>
        <w:numPr>
          <w:ilvl w:val="0"/>
          <w:numId w:val="46"/>
        </w:numPr>
        <w:rPr>
          <w:sz w:val="24"/>
          <w:szCs w:val="24"/>
        </w:rPr>
      </w:pPr>
      <w:r>
        <w:rPr>
          <w:sz w:val="24"/>
          <w:szCs w:val="24"/>
        </w:rPr>
        <w:t>A value of 0 (zero) or a Negative value will indicate that the scene is an ending scene. The simulation scenario will automatically terminate</w:t>
      </w:r>
    </w:p>
    <w:p w14:paraId="105107E5" w14:textId="5D10ED88" w:rsidR="00182457" w:rsidRPr="00FB6363" w:rsidRDefault="00FB6363" w:rsidP="00704DD9">
      <w:pPr>
        <w:pStyle w:val="PropNormal"/>
        <w:rPr>
          <w:b/>
          <w:bCs/>
        </w:rPr>
      </w:pPr>
      <w:r w:rsidRPr="00FB6363">
        <w:rPr>
          <w:b/>
          <w:bCs/>
        </w:rPr>
        <w:t>Scene Title:</w:t>
      </w:r>
    </w:p>
    <w:p w14:paraId="48A98C82" w14:textId="33FB35E4" w:rsidR="00FB6363" w:rsidRDefault="00FB6363" w:rsidP="00FB6363">
      <w:pPr>
        <w:pStyle w:val="PropNormal"/>
        <w:numPr>
          <w:ilvl w:val="0"/>
          <w:numId w:val="47"/>
        </w:numPr>
      </w:pPr>
      <w:r>
        <w:t>The scene Title is a label that will be shown on the II.</w:t>
      </w:r>
    </w:p>
    <w:p w14:paraId="7528221A" w14:textId="746914E5" w:rsidR="00FB6363" w:rsidRDefault="00FB6363" w:rsidP="00FB6363">
      <w:pPr>
        <w:pStyle w:val="PropNormal"/>
        <w:numPr>
          <w:ilvl w:val="0"/>
          <w:numId w:val="47"/>
        </w:numPr>
      </w:pPr>
      <w:r>
        <w:t>An overly long title might cause overflows of text within the II header.  The title is truncated to 32 characters by the parser.</w:t>
      </w:r>
      <w:proofErr w:type="gramStart"/>
      <w:proofErr w:type="gramEnd"/>
    </w:p>
    <w:p w14:paraId="7528221A" w14:textId="746914E5" w:rsidR="00FB6363" w:rsidRDefault="00FB6363" w:rsidP="00FB6363">
      <w:pPr>
        <w:pStyle w:val="Proposal3"/>
        <w:numPr>
          <w:ilvl w:val="0"/>
          <w:numId w:val="47"/>
        </w:numPr>
      </w:pPr>
      <w:r>
        <w:t>Removed: triggers_needed</w:t>
      </w:r>
      <w:proofErr w:type="gramStart"/>
      <w:proofErr w:type="gramEnd"/>
    </w:p>
    <w:p w14:paraId="7528221A" w14:textId="746914E5" w:rsidR="00FB6363" w:rsidRDefault="00FB6363" w:rsidP="00FB6363">
      <w:pPr>
        <w:pStyle w:val="PropNormal"/>
        <w:numPr>
          <w:ilvl w:val="0"/>
          <w:numId w:val="47"/>
        </w:numPr>
      </w:pPr>
      <w:r>
        <w:t>Earlier versions of this specification described a &lt;triggers_needed&gt; element at the scene level.  It has been removed.  The parser now rejects it, reports an error and refuses to load the scenario.  Use &lt;trigger_group&gt; with &lt;triggers_required&gt; instead – see Section 10.5.</w:t>
      </w:r>
      <w:proofErr w:type="gramStart"/>
      <w:proofErr w:type="gramEnd"/>
    </w:p>
    <w:p w14:paraId="0FA89D4F" w14:textId="77777777" w:rsidR="00FA4A20" w:rsidRDefault="00FA4A20">
      <w:pPr>
        <w:overflowPunct/>
        <w:autoSpaceDE/>
        <w:autoSpaceDN/>
        <w:adjustRightInd/>
        <w:textAlignment w:val="auto"/>
        <w:rPr>
          <w:rFonts w:ascii="Arial" w:hAnsi="Arial"/>
          <w:b/>
          <w:sz w:val="32"/>
          <w:szCs w:val="32"/>
        </w:rPr>
      </w:pPr>
      <w:r>
        <w:br w:type="page"/>
      </w:r>
    </w:p>
    <w:p w14:paraId="52A78D41" w14:textId="77777777" w:rsidR="00182457" w:rsidRDefault="00182457" w:rsidP="00182457">
      <w:pPr>
        <w:pStyle w:val="Proposal2"/>
      </w:pPr>
      <w:bookmarkStart w:id="17" w:name="_Toc196468746"/>
      <w:r>
        <w:lastRenderedPageBreak/>
        <w:t>Scenario Init</w:t>
      </w:r>
      <w:bookmarkEnd w:id="17"/>
    </w:p>
    <w:p w14:paraId="00E2E13E" w14:textId="77777777" w:rsidR="00182457" w:rsidRDefault="00182457" w:rsidP="00704DD9">
      <w:pPr>
        <w:pStyle w:val="PropNormal"/>
      </w:pPr>
    </w:p>
    <w:p w14:paraId="1AE7A6D9" w14:textId="4F8CC48A" w:rsidR="00182457" w:rsidRDefault="00182457" w:rsidP="00704DD9">
      <w:pPr>
        <w:pStyle w:val="PropNormal"/>
      </w:pPr>
      <w:r>
        <w:t xml:space="preserve">The scenario </w:t>
      </w:r>
      <w:proofErr w:type="spellStart"/>
      <w:r>
        <w:t>init</w:t>
      </w:r>
      <w:proofErr w:type="spellEnd"/>
      <w:r>
        <w:t xml:space="preserve"> is used to set parameters before the scenario is executed.  The parameters </w:t>
      </w:r>
      <w:r w:rsidR="006F7099">
        <w:t xml:space="preserve">are specified using the </w:t>
      </w:r>
      <w:r w:rsidR="00306268">
        <w:t>API</w:t>
      </w:r>
      <w:r w:rsidR="00250041">
        <w:t xml:space="preserve"> as specified in Section </w:t>
      </w:r>
      <w:r w:rsidR="00250041">
        <w:fldChar w:fldCharType="begin"/>
      </w:r>
      <w:r w:rsidR="00250041">
        <w:instrText xml:space="preserve"> REF _Ref520453208 \r \h </w:instrText>
      </w:r>
      <w:r w:rsidR="00250041">
        <w:fldChar w:fldCharType="separate"/>
      </w:r>
      <w:r w:rsidR="00294FB3">
        <w:t>11</w:t>
      </w:r>
      <w:r w:rsidR="00250041">
        <w:fldChar w:fldCharType="end"/>
      </w:r>
    </w:p>
    <w:p w14:paraId="43F88376" w14:textId="77777777" w:rsidR="00182457" w:rsidRDefault="00182457" w:rsidP="00704DD9">
      <w:pPr>
        <w:pStyle w:val="PropNormal"/>
      </w:pPr>
    </w:p>
    <w:p w14:paraId="2FD826CA" w14:textId="77777777" w:rsidR="000B769B" w:rsidRDefault="000B769B" w:rsidP="000B769B">
      <w:pPr>
        <w:pStyle w:val="Proposal2"/>
      </w:pPr>
      <w:bookmarkStart w:id="18" w:name="_Toc196468747"/>
      <w:r>
        <w:t>Scenario Timeout</w:t>
      </w:r>
      <w:bookmarkEnd w:id="18"/>
    </w:p>
    <w:p w14:paraId="1254D82C" w14:textId="77777777" w:rsidR="000B769B" w:rsidRDefault="000B769B" w:rsidP="00704DD9">
      <w:pPr>
        <w:pStyle w:val="PropNormal"/>
      </w:pPr>
    </w:p>
    <w:p w14:paraId="5BF5B9B8" w14:textId="77777777" w:rsidR="000B769B" w:rsidRDefault="000B769B" w:rsidP="000B769B">
      <w:pPr>
        <w:pStyle w:val="PropNormal"/>
      </w:pPr>
      <w:r>
        <w:t>A scenario timeout is used to force a jump to another scene if none of the triggers are detected as follows:</w:t>
      </w:r>
    </w:p>
    <w:p w14:paraId="7CE2A859" w14:textId="77777777" w:rsidR="000B769B" w:rsidRDefault="000B769B" w:rsidP="000B769B">
      <w:pPr>
        <w:pStyle w:val="PropNormal"/>
      </w:pPr>
    </w:p>
    <w:p w14:paraId="1E615CBD" w14:textId="77777777" w:rsidR="000B769B" w:rsidRDefault="000B769B" w:rsidP="000B769B">
      <w:pPr>
        <w:pStyle w:val="PropNormal"/>
      </w:pPr>
      <w:r>
        <w:t>&lt;timeout&gt;</w:t>
      </w:r>
    </w:p>
    <w:p w14:paraId="182F829F" w14:textId="77777777" w:rsidR="000B769B" w:rsidRDefault="000B769B" w:rsidP="000B769B">
      <w:pPr>
        <w:pStyle w:val="PropNormal"/>
      </w:pPr>
      <w:r>
        <w:tab/>
        <w:t>&lt;</w:t>
      </w:r>
      <w:proofErr w:type="spellStart"/>
      <w:r>
        <w:t>timeout_value</w:t>
      </w:r>
      <w:proofErr w:type="spellEnd"/>
      <w:r>
        <w:t>&gt;timeout in seconds&lt;/</w:t>
      </w:r>
      <w:proofErr w:type="spellStart"/>
      <w:r>
        <w:t>timeout_value</w:t>
      </w:r>
      <w:proofErr w:type="spellEnd"/>
      <w:r>
        <w:t>&gt;</w:t>
      </w:r>
    </w:p>
    <w:p w14:paraId="71B2DDEF" w14:textId="77777777" w:rsidR="000B769B" w:rsidRDefault="000B769B" w:rsidP="000B769B">
      <w:pPr>
        <w:pStyle w:val="PropNormal"/>
      </w:pPr>
      <w:r>
        <w:tab/>
        <w:t>&lt;</w:t>
      </w:r>
      <w:proofErr w:type="spellStart"/>
      <w:r>
        <w:t>scene_id</w:t>
      </w:r>
      <w:proofErr w:type="spellEnd"/>
      <w:r>
        <w:t>&gt;id of scene to jump to&lt;/</w:t>
      </w:r>
      <w:proofErr w:type="spellStart"/>
      <w:r>
        <w:t>scene_id</w:t>
      </w:r>
      <w:proofErr w:type="spellEnd"/>
      <w:r>
        <w:t>&gt;</w:t>
      </w:r>
    </w:p>
    <w:p w14:paraId="75F9014C" w14:textId="77777777" w:rsidR="000B769B" w:rsidRDefault="000B769B" w:rsidP="000B769B">
      <w:pPr>
        <w:pStyle w:val="PropNormal"/>
      </w:pPr>
      <w:r>
        <w:t>&lt;/timeout&gt;</w:t>
      </w:r>
    </w:p>
    <w:p w14:paraId="6CB3BAF7" w14:textId="77777777" w:rsidR="00182457" w:rsidRDefault="00182457" w:rsidP="00704DD9">
      <w:pPr>
        <w:pStyle w:val="PropNormal"/>
      </w:pPr>
    </w:p>
    <w:p w14:paraId="46188766" w14:textId="77777777" w:rsidR="00182457" w:rsidRDefault="006F7099" w:rsidP="006F7099">
      <w:pPr>
        <w:pStyle w:val="Proposal2"/>
      </w:pPr>
      <w:bookmarkStart w:id="19" w:name="_Toc196468748"/>
      <w:r>
        <w:t>Scenario Triggers</w:t>
      </w:r>
      <w:bookmarkEnd w:id="19"/>
    </w:p>
    <w:p w14:paraId="360F1CA9" w14:textId="77777777" w:rsidR="006F7099" w:rsidRDefault="006F7099" w:rsidP="006F7099">
      <w:pPr>
        <w:pStyle w:val="PropNormal"/>
      </w:pPr>
    </w:p>
    <w:p w14:paraId="7CCB599B" w14:textId="77777777" w:rsidR="00D83EF9" w:rsidRDefault="006F7099" w:rsidP="00704DD9">
      <w:pPr>
        <w:pStyle w:val="PropNormal"/>
      </w:pPr>
      <w:r>
        <w:t xml:space="preserve">Each scene within a scenario can specify any number of triggers.  </w:t>
      </w:r>
      <w:r w:rsidR="005D66E4">
        <w:t>Triggers are used to specify a condition to force a jump to a new scene.  T</w:t>
      </w:r>
      <w:r w:rsidR="00B31242">
        <w:t>here are three types of triggers:</w:t>
      </w:r>
    </w:p>
    <w:p w14:paraId="203983D3" w14:textId="77777777" w:rsidR="00B31242" w:rsidRDefault="00B31242" w:rsidP="00704DD9">
      <w:pPr>
        <w:pStyle w:val="PropNormal"/>
      </w:pPr>
    </w:p>
    <w:p w14:paraId="5982FA83" w14:textId="0BEED47E" w:rsidR="00B31242" w:rsidRDefault="00B31242" w:rsidP="00704DD9">
      <w:pPr>
        <w:pStyle w:val="PropNormal"/>
      </w:pPr>
      <w:r>
        <w:t xml:space="preserve">CPR trigger, event trigger, and a parameter meeting </w:t>
      </w:r>
      <w:proofErr w:type="gramStart"/>
      <w:r>
        <w:t>a test</w:t>
      </w:r>
      <w:proofErr w:type="gramEnd"/>
      <w:r>
        <w:t xml:space="preserve"> </w:t>
      </w:r>
      <w:proofErr w:type="gramStart"/>
      <w:r>
        <w:t>criteria</w:t>
      </w:r>
      <w:proofErr w:type="gramEnd"/>
      <w:r>
        <w:t>.</w:t>
      </w:r>
      <w:r w:rsidR="00E56F22">
        <w:t xml:space="preserve">  Triggers may also be grouped to force multiple triggers to occur before a branch is taken.</w:t>
      </w:r>
    </w:p>
    <w:p w14:paraId="0B79D777" w14:textId="77777777" w:rsidR="00EA054E" w:rsidRDefault="00EA054E" w:rsidP="00704DD9">
      <w:pPr>
        <w:pStyle w:val="PropNormal"/>
      </w:pPr>
    </w:p>
    <w:p w14:paraId="5AC8FFF6" w14:textId="77A1E3C5" w:rsidR="00EA054E" w:rsidRDefault="00EA054E" w:rsidP="00704DD9">
      <w:pPr>
        <w:pStyle w:val="PropNormal"/>
      </w:pPr>
      <w:r>
        <w:t xml:space="preserve">A scene can also </w:t>
      </w:r>
      <w:r w:rsidR="0061603A">
        <w:t>trigger</w:t>
      </w:r>
      <w:r>
        <w:t xml:space="preserve"> </w:t>
      </w:r>
      <w:proofErr w:type="gramStart"/>
      <w:r w:rsidR="0061603A">
        <w:t>on</w:t>
      </w:r>
      <w:proofErr w:type="gramEnd"/>
      <w:r w:rsidR="0061603A">
        <w:t xml:space="preserve"> </w:t>
      </w:r>
      <w:r>
        <w:t>palpation of the femoral pulse, palpation duration, connecting a probe, and manual breaths.</w:t>
      </w:r>
    </w:p>
    <w:p w14:paraId="10D14AA9" w14:textId="77777777" w:rsidR="000B769B" w:rsidRDefault="000B769B" w:rsidP="00704DD9">
      <w:pPr>
        <w:pStyle w:val="PropNormal"/>
      </w:pPr>
    </w:p>
    <w:p w14:paraId="4829EB6B" w14:textId="77777777" w:rsidR="000B769B" w:rsidRDefault="000B769B" w:rsidP="000B769B">
      <w:pPr>
        <w:pStyle w:val="Proposal3"/>
      </w:pPr>
      <w:r>
        <w:t>Trigger Test Conditions</w:t>
      </w:r>
    </w:p>
    <w:p w14:paraId="0B39404A" w14:textId="77777777" w:rsidR="000B769B" w:rsidRDefault="000B769B" w:rsidP="00704DD9">
      <w:pPr>
        <w:pStyle w:val="PropNormal"/>
      </w:pPr>
    </w:p>
    <w:p w14:paraId="2E64173F" w14:textId="77777777" w:rsidR="000B769B" w:rsidRDefault="000B769B" w:rsidP="00704DD9">
      <w:pPr>
        <w:pStyle w:val="PropNormal"/>
      </w:pPr>
      <w:r>
        <w:t>CPR and Parameter Triggers can use an optional test condition.  This test condition allows a comparison of a dynamic comparison of a value to a test condition to determine if a trigger has occurred.  The conditions are as follows:</w:t>
      </w:r>
    </w:p>
    <w:p w14:paraId="50DCA6D9" w14:textId="77777777" w:rsidR="000B769B" w:rsidRDefault="000B769B" w:rsidP="00704DD9">
      <w:pPr>
        <w:pStyle w:val="PropNormal"/>
      </w:pPr>
    </w:p>
    <w:p w14:paraId="3BF9C04E" w14:textId="77777777" w:rsidR="00700342" w:rsidRDefault="00700342" w:rsidP="00700342">
      <w:pPr>
        <w:pStyle w:val="PropNormal"/>
        <w:ind w:left="720"/>
      </w:pPr>
      <w:r>
        <w:t>EQ = specified parameter</w:t>
      </w:r>
    </w:p>
    <w:p w14:paraId="77533245" w14:textId="77777777" w:rsidR="00700342" w:rsidRDefault="00700342" w:rsidP="00700342">
      <w:pPr>
        <w:pStyle w:val="PropNormal"/>
        <w:ind w:left="720"/>
      </w:pPr>
      <w:r>
        <w:t>GT &gt; specified parameter</w:t>
      </w:r>
    </w:p>
    <w:p w14:paraId="4DBC7B46" w14:textId="77777777" w:rsidR="00700342" w:rsidRDefault="00700342" w:rsidP="00700342">
      <w:pPr>
        <w:pStyle w:val="PropNormal"/>
        <w:ind w:left="720"/>
      </w:pPr>
      <w:r>
        <w:t>LT &lt; specified parameter</w:t>
      </w:r>
    </w:p>
    <w:p w14:paraId="52D21029" w14:textId="77777777" w:rsidR="00700342" w:rsidRDefault="00700342" w:rsidP="00700342">
      <w:pPr>
        <w:pStyle w:val="PropNormal"/>
        <w:ind w:left="720"/>
      </w:pPr>
      <w:r>
        <w:t>LTE &lt;= specified parameter</w:t>
      </w:r>
    </w:p>
    <w:p w14:paraId="5FC2C5AA" w14:textId="77777777" w:rsidR="00700342" w:rsidRDefault="00700342" w:rsidP="00700342">
      <w:pPr>
        <w:pStyle w:val="PropNormal"/>
        <w:ind w:left="720"/>
      </w:pPr>
      <w:r>
        <w:t>GTE &gt;= specified parameter</w:t>
      </w:r>
    </w:p>
    <w:p w14:paraId="4E26039E" w14:textId="77777777" w:rsidR="00700342" w:rsidRDefault="00700342" w:rsidP="00700342">
      <w:pPr>
        <w:pStyle w:val="PropNormal"/>
        <w:ind w:left="720"/>
      </w:pPr>
      <w:r>
        <w:t>INSIDE &gt;= specified parameter &amp;&amp; &lt;= specified parameter</w:t>
      </w:r>
    </w:p>
    <w:p w14:paraId="23659DB7" w14:textId="77777777" w:rsidR="000B769B" w:rsidRDefault="00700342" w:rsidP="00700342">
      <w:pPr>
        <w:pStyle w:val="PropNormal"/>
        <w:ind w:left="720"/>
      </w:pPr>
      <w:r>
        <w:t>OUTSIDE &lt; specified parameter || &gt; specified parameter</w:t>
      </w:r>
    </w:p>
    <w:p w14:paraId="23659DB7" w14:textId="77777777" w:rsidR="000B769B" w:rsidRDefault="00700342" w:rsidP="00700342">
      <w:pPr>
        <w:pStyle w:val="PropNormal"/>
        <w:ind w:left="720"/>
      </w:pPr>
      <w:r>
        <w:t>The test condition is compared without case folding and must be written in upper case.  An unrecognised condition silently falls back to EQ.</w:t>
      </w:r>
    </w:p>
    <w:p w14:paraId="23659DB7" w14:textId="77777777" w:rsidR="000B769B" w:rsidRDefault="00700342" w:rsidP="00700342">
      <w:pPr>
        <w:pStyle w:val="PropNormal"/>
        <w:ind w:left="720"/>
      </w:pPr>
      <w:r>
        <w:t>INSIDE and OUTSIDE take two bounds written as low-high with no spaces, for example &lt;rate&gt;60-120&lt;/rate&gt;.  Because the bounds are split on the first hyphen, negative bounds cannot be expressed.</w:t>
      </w:r>
    </w:p>
    <w:p w14:paraId="23659DB7" w14:textId="77777777" w:rsidR="000B769B" w:rsidRDefault="00700342" w:rsidP="00700342">
      <w:pPr>
        <w:pStyle w:val="PropNormal"/>
        <w:ind w:left="720"/>
      </w:pPr>
      <w:r>
        <w:t>There is no EVENT test condition.  An event trigger is written with &lt;event_id&gt; and no &lt;test&gt; element; the parser sets the condition itself.</w:t>
      </w:r>
    </w:p>
    <w:p w14:paraId="0C603CBE" w14:textId="77777777" w:rsidR="000B769B" w:rsidRDefault="000B769B" w:rsidP="00704DD9">
      <w:pPr>
        <w:pStyle w:val="PropNormal"/>
      </w:pPr>
    </w:p>
    <w:p w14:paraId="6306EE88" w14:textId="77777777" w:rsidR="00700342" w:rsidRDefault="00700342" w:rsidP="00704DD9">
      <w:pPr>
        <w:pStyle w:val="PropNormal"/>
      </w:pPr>
      <w:r>
        <w:t>Examples are provided below showing usage.</w:t>
      </w:r>
    </w:p>
    <w:p w14:paraId="1BF9C960" w14:textId="77777777" w:rsidR="00700342" w:rsidRDefault="00700342" w:rsidP="00704DD9">
      <w:pPr>
        <w:pStyle w:val="PropNormal"/>
      </w:pPr>
    </w:p>
    <w:p w14:paraId="571E015D" w14:textId="77777777" w:rsidR="00294FB3" w:rsidRDefault="00294FB3">
      <w:pPr>
        <w:overflowPunct/>
        <w:autoSpaceDE/>
        <w:autoSpaceDN/>
        <w:adjustRightInd/>
        <w:textAlignment w:val="auto"/>
        <w:rPr>
          <w:rFonts w:ascii="Arial" w:hAnsi="Arial"/>
          <w:b/>
          <w:sz w:val="24"/>
          <w:szCs w:val="24"/>
        </w:rPr>
      </w:pPr>
      <w:r>
        <w:br w:type="page"/>
      </w:r>
    </w:p>
    <w:p w14:paraId="58AF25EA" w14:textId="4FD26FF6" w:rsidR="00B31242" w:rsidRDefault="00B31242" w:rsidP="00B31242">
      <w:pPr>
        <w:pStyle w:val="Proposal3"/>
      </w:pPr>
      <w:r>
        <w:lastRenderedPageBreak/>
        <w:t>CPR Trigger</w:t>
      </w:r>
    </w:p>
    <w:p w14:paraId="524E6B22" w14:textId="77777777" w:rsidR="00B31242" w:rsidRDefault="00B31242" w:rsidP="00704DD9">
      <w:pPr>
        <w:pStyle w:val="PropNormal"/>
      </w:pPr>
    </w:p>
    <w:p w14:paraId="2570CB20" w14:textId="77777777" w:rsidR="00B31242" w:rsidRDefault="00B31242" w:rsidP="00704DD9">
      <w:pPr>
        <w:pStyle w:val="PropNormal"/>
      </w:pPr>
      <w:r>
        <w:t>The CPR trigger has the following format:</w:t>
      </w:r>
    </w:p>
    <w:p w14:paraId="732D40F2" w14:textId="77777777" w:rsidR="00B31242" w:rsidRDefault="00B31242" w:rsidP="00704DD9">
      <w:pPr>
        <w:pStyle w:val="PropNormal"/>
      </w:pPr>
    </w:p>
    <w:p w14:paraId="2A217834" w14:textId="77777777" w:rsidR="00B31242" w:rsidRDefault="00B31242" w:rsidP="00B31242">
      <w:pPr>
        <w:pStyle w:val="PropNormal"/>
        <w:ind w:left="720"/>
      </w:pPr>
      <w:r>
        <w:t>&lt;trigger&gt;</w:t>
      </w:r>
    </w:p>
    <w:p w14:paraId="610D3922" w14:textId="77777777" w:rsidR="00B31242" w:rsidRDefault="00B31242" w:rsidP="00B31242">
      <w:pPr>
        <w:pStyle w:val="PropNormal"/>
        <w:ind w:left="1440"/>
      </w:pPr>
      <w:r>
        <w:t>&lt;test&gt;Test Condition&lt;/test&gt;</w:t>
      </w:r>
    </w:p>
    <w:p w14:paraId="5355A9D0" w14:textId="77777777" w:rsidR="00B31242" w:rsidRDefault="00B31242" w:rsidP="00B31242">
      <w:pPr>
        <w:pStyle w:val="PropNormal"/>
        <w:ind w:left="1440"/>
      </w:pPr>
      <w:r>
        <w:t>&lt;</w:t>
      </w:r>
      <w:proofErr w:type="spellStart"/>
      <w:r>
        <w:t>scene_id</w:t>
      </w:r>
      <w:proofErr w:type="spellEnd"/>
      <w:r>
        <w:t>&gt;Scene ID to jump to&lt;/</w:t>
      </w:r>
      <w:proofErr w:type="spellStart"/>
      <w:r>
        <w:t>scene_id</w:t>
      </w:r>
      <w:proofErr w:type="spellEnd"/>
      <w:r>
        <w:t>&gt;</w:t>
      </w:r>
    </w:p>
    <w:p w14:paraId="18606FF3" w14:textId="77777777" w:rsidR="00B31242" w:rsidRDefault="00B31242" w:rsidP="00B31242">
      <w:pPr>
        <w:pStyle w:val="PropNormal"/>
        <w:ind w:left="1440"/>
      </w:pPr>
      <w:r>
        <w:t>&lt;</w:t>
      </w:r>
      <w:proofErr w:type="spellStart"/>
      <w:r>
        <w:t>cpr</w:t>
      </w:r>
      <w:proofErr w:type="spellEnd"/>
      <w:r>
        <w:t>&gt;</w:t>
      </w:r>
    </w:p>
    <w:p w14:paraId="46B37985" w14:textId="77777777" w:rsidR="00B31242" w:rsidRDefault="00B31242" w:rsidP="00B31242">
      <w:pPr>
        <w:pStyle w:val="PropNormal"/>
        <w:ind w:left="2160"/>
      </w:pPr>
      <w:r>
        <w:t>&lt;duration&gt;Duration in seconds&lt;/duration&gt;</w:t>
      </w:r>
    </w:p>
    <w:p w14:paraId="6E49BEA7" w14:textId="77777777" w:rsidR="00B31242" w:rsidRDefault="00B31242" w:rsidP="00B31242">
      <w:pPr>
        <w:pStyle w:val="PropNormal"/>
        <w:ind w:left="1440"/>
      </w:pPr>
      <w:r>
        <w:t>&lt;/</w:t>
      </w:r>
      <w:proofErr w:type="spellStart"/>
      <w:r>
        <w:t>cpr</w:t>
      </w:r>
      <w:proofErr w:type="spellEnd"/>
      <w:r>
        <w:t>&gt;</w:t>
      </w:r>
    </w:p>
    <w:p w14:paraId="1E23F69E" w14:textId="77777777" w:rsidR="00B31242" w:rsidRDefault="00B31242" w:rsidP="00B31242">
      <w:pPr>
        <w:pStyle w:val="PropNormal"/>
        <w:ind w:left="720"/>
      </w:pPr>
      <w:r>
        <w:t>&lt;/trigger&gt;</w:t>
      </w:r>
    </w:p>
    <w:p w14:paraId="64B8DF3E" w14:textId="77777777" w:rsidR="005D66E4" w:rsidRDefault="005D66E4" w:rsidP="00704DD9">
      <w:pPr>
        <w:pStyle w:val="PropNormal"/>
      </w:pPr>
    </w:p>
    <w:p w14:paraId="2359312E" w14:textId="77777777" w:rsidR="00B31242" w:rsidRDefault="00B31242" w:rsidP="00704DD9">
      <w:pPr>
        <w:pStyle w:val="PropNormal"/>
      </w:pPr>
      <w:r>
        <w:t xml:space="preserve">Where Test Condition is described </w:t>
      </w:r>
      <w:r w:rsidR="002714BA">
        <w:t>in section 10.4.1</w:t>
      </w:r>
      <w:r>
        <w:t>, the scene ID is the unique identifier of the scene to jump to and the duration is the amount of time in seconds that there is detected CPR activity.</w:t>
      </w:r>
    </w:p>
    <w:p w14:paraId="2FC07B84" w14:textId="77777777" w:rsidR="00B31242" w:rsidRDefault="00B31242" w:rsidP="00704DD9">
      <w:pPr>
        <w:pStyle w:val="PropNormal"/>
      </w:pPr>
    </w:p>
    <w:p w14:paraId="064F4D93" w14:textId="77777777" w:rsidR="00B31242" w:rsidRDefault="00B31242" w:rsidP="00B31242">
      <w:pPr>
        <w:pStyle w:val="Proposal3"/>
      </w:pPr>
      <w:r>
        <w:t>Event Trigger</w:t>
      </w:r>
    </w:p>
    <w:p w14:paraId="2B5FB2FB" w14:textId="77777777" w:rsidR="00B31242" w:rsidRDefault="00B31242" w:rsidP="00704DD9">
      <w:pPr>
        <w:pStyle w:val="PropNormal"/>
      </w:pPr>
    </w:p>
    <w:p w14:paraId="116211F7" w14:textId="77777777" w:rsidR="00B31242" w:rsidRDefault="00B31242" w:rsidP="00704DD9">
      <w:pPr>
        <w:pStyle w:val="PropNormal"/>
      </w:pPr>
      <w:r>
        <w:t>An event trigger will respond to an event being logged by the instructor.  When the event is logged, the scenario will branch as specified in the trigger.  The event trigger has the following format:</w:t>
      </w:r>
    </w:p>
    <w:p w14:paraId="7A57EED8" w14:textId="77777777" w:rsidR="00B31242" w:rsidRDefault="00B31242" w:rsidP="00704DD9">
      <w:pPr>
        <w:pStyle w:val="PropNormal"/>
      </w:pPr>
    </w:p>
    <w:p w14:paraId="1A72C490" w14:textId="77777777" w:rsidR="006F7099" w:rsidRDefault="006F7099" w:rsidP="00B31242">
      <w:pPr>
        <w:pStyle w:val="PropNormal"/>
        <w:ind w:left="720"/>
      </w:pPr>
      <w:r>
        <w:t>&lt;trigger&gt;</w:t>
      </w:r>
    </w:p>
    <w:p w14:paraId="3FEB97F6" w14:textId="77777777" w:rsidR="006F7099" w:rsidRDefault="000B769B" w:rsidP="00B31242">
      <w:pPr>
        <w:pStyle w:val="PropNormal"/>
        <w:ind w:left="1440"/>
      </w:pPr>
      <w:r>
        <w:t>&lt;</w:t>
      </w:r>
      <w:proofErr w:type="spellStart"/>
      <w:r>
        <w:t>event_id</w:t>
      </w:r>
      <w:proofErr w:type="spellEnd"/>
      <w:r>
        <w:t>&gt;id of event as specified in scenario&lt;/</w:t>
      </w:r>
      <w:proofErr w:type="spellStart"/>
      <w:r>
        <w:t>event_id</w:t>
      </w:r>
      <w:proofErr w:type="spellEnd"/>
      <w:r w:rsidR="006F7099">
        <w:t>&gt;</w:t>
      </w:r>
    </w:p>
    <w:p w14:paraId="4C31956D" w14:textId="77777777" w:rsidR="006F7099" w:rsidRDefault="006F7099" w:rsidP="00B31242">
      <w:pPr>
        <w:pStyle w:val="PropNormal"/>
        <w:ind w:left="1440"/>
      </w:pPr>
      <w:r>
        <w:t>&lt;</w:t>
      </w:r>
      <w:proofErr w:type="spellStart"/>
      <w:r>
        <w:t>scene_id</w:t>
      </w:r>
      <w:proofErr w:type="spellEnd"/>
      <w:r>
        <w:t>&gt;new scene id&lt;/</w:t>
      </w:r>
      <w:proofErr w:type="spellStart"/>
      <w:r>
        <w:t>scene_id</w:t>
      </w:r>
      <w:proofErr w:type="spellEnd"/>
      <w:r>
        <w:t>&gt;</w:t>
      </w:r>
    </w:p>
    <w:p w14:paraId="253E675E" w14:textId="77777777" w:rsidR="006F7099" w:rsidRDefault="006F7099" w:rsidP="00B31242">
      <w:pPr>
        <w:pStyle w:val="PropNormal"/>
        <w:ind w:left="720"/>
      </w:pPr>
      <w:r>
        <w:t>&lt;/trigger&gt;</w:t>
      </w:r>
    </w:p>
    <w:p w14:paraId="661042C9" w14:textId="77777777" w:rsidR="006F7099" w:rsidRDefault="006F7099" w:rsidP="00704DD9">
      <w:pPr>
        <w:pStyle w:val="PropNormal"/>
      </w:pPr>
    </w:p>
    <w:p w14:paraId="18DEF75B" w14:textId="77777777" w:rsidR="006F7099" w:rsidRDefault="000B769B" w:rsidP="000B769B">
      <w:pPr>
        <w:pStyle w:val="Proposal3"/>
      </w:pPr>
      <w:r>
        <w:t>Parameter Trigger</w:t>
      </w:r>
    </w:p>
    <w:p w14:paraId="3CC42BD6" w14:textId="77777777" w:rsidR="000B769B" w:rsidRDefault="000B769B" w:rsidP="00704DD9">
      <w:pPr>
        <w:pStyle w:val="PropNormal"/>
      </w:pPr>
    </w:p>
    <w:p w14:paraId="4CD2790C" w14:textId="77777777" w:rsidR="000B769B" w:rsidRDefault="000B769B" w:rsidP="00704DD9">
      <w:pPr>
        <w:pStyle w:val="PropNormal"/>
      </w:pPr>
      <w:r>
        <w:t>The parameter trigger is used to branch when a monitored parameter reaches a threshold value.  The format of the parameter trigger is as follows:</w:t>
      </w:r>
    </w:p>
    <w:p w14:paraId="417AA610" w14:textId="77777777" w:rsidR="000B769B" w:rsidRDefault="000B769B" w:rsidP="00704DD9">
      <w:pPr>
        <w:pStyle w:val="PropNormal"/>
      </w:pPr>
    </w:p>
    <w:p w14:paraId="19419273" w14:textId="77777777" w:rsidR="000B769B" w:rsidRDefault="000B769B" w:rsidP="000B769B">
      <w:pPr>
        <w:pStyle w:val="PropNormal"/>
        <w:ind w:left="720"/>
      </w:pPr>
      <w:r>
        <w:t>&lt;trigger&gt;</w:t>
      </w:r>
    </w:p>
    <w:p w14:paraId="039C0911" w14:textId="77777777" w:rsidR="000B769B" w:rsidRDefault="000B769B" w:rsidP="000B769B">
      <w:pPr>
        <w:pStyle w:val="PropNormal"/>
        <w:ind w:left="1440"/>
      </w:pPr>
      <w:r>
        <w:t>&lt;test&gt;Test Condition&lt;/test&gt;</w:t>
      </w:r>
    </w:p>
    <w:p w14:paraId="14148900" w14:textId="77777777" w:rsidR="000B769B" w:rsidRDefault="000B769B" w:rsidP="000B769B">
      <w:pPr>
        <w:pStyle w:val="PropNormal"/>
        <w:ind w:left="1440"/>
      </w:pPr>
      <w:r>
        <w:t>&lt;</w:t>
      </w:r>
      <w:proofErr w:type="spellStart"/>
      <w:r>
        <w:t>scene_id</w:t>
      </w:r>
      <w:proofErr w:type="spellEnd"/>
      <w:r>
        <w:t>&gt;Scene ID to jump to&lt;/</w:t>
      </w:r>
      <w:proofErr w:type="spellStart"/>
      <w:r>
        <w:t>scene_id</w:t>
      </w:r>
      <w:proofErr w:type="spellEnd"/>
      <w:r>
        <w:t>&gt;</w:t>
      </w:r>
    </w:p>
    <w:p w14:paraId="72D884D6" w14:textId="77777777" w:rsidR="000B769B" w:rsidRDefault="000B769B" w:rsidP="000B769B">
      <w:pPr>
        <w:pStyle w:val="PropNormal"/>
        <w:ind w:left="1440"/>
      </w:pPr>
      <w:r>
        <w:t>&lt;</w:t>
      </w:r>
      <w:r w:rsidR="00E5462E">
        <w:t>Signal Group</w:t>
      </w:r>
      <w:r>
        <w:t>&gt;</w:t>
      </w:r>
    </w:p>
    <w:p w14:paraId="776CFCA6" w14:textId="77777777" w:rsidR="000B769B" w:rsidRDefault="000B769B" w:rsidP="000B769B">
      <w:pPr>
        <w:pStyle w:val="PropNormal"/>
        <w:ind w:left="2160"/>
      </w:pPr>
      <w:r>
        <w:t>&lt;</w:t>
      </w:r>
      <w:r w:rsidR="00E5462E">
        <w:t>Signal</w:t>
      </w:r>
      <w:r>
        <w:t xml:space="preserve"> Name&gt;Value &lt;/</w:t>
      </w:r>
      <w:r w:rsidR="00E5462E" w:rsidRPr="00E5462E">
        <w:t xml:space="preserve"> </w:t>
      </w:r>
      <w:r w:rsidR="00E5462E">
        <w:t xml:space="preserve">Signal </w:t>
      </w:r>
      <w:r>
        <w:t>Name&gt;</w:t>
      </w:r>
    </w:p>
    <w:p w14:paraId="2B2576B3" w14:textId="77777777" w:rsidR="000B769B" w:rsidRDefault="000B769B" w:rsidP="000B769B">
      <w:pPr>
        <w:pStyle w:val="PropNormal"/>
        <w:ind w:left="1440"/>
      </w:pPr>
      <w:r>
        <w:t>&lt;/</w:t>
      </w:r>
      <w:r w:rsidR="00E5462E" w:rsidRPr="00E5462E">
        <w:t xml:space="preserve"> </w:t>
      </w:r>
      <w:r w:rsidR="00E5462E">
        <w:t xml:space="preserve">Signal Group </w:t>
      </w:r>
      <w:r>
        <w:t>&gt;</w:t>
      </w:r>
    </w:p>
    <w:p w14:paraId="57477762" w14:textId="77777777" w:rsidR="000B769B" w:rsidRDefault="000B769B" w:rsidP="000B769B">
      <w:pPr>
        <w:pStyle w:val="PropNormal"/>
        <w:ind w:left="720"/>
      </w:pPr>
      <w:r>
        <w:t>&lt;/trigger&gt;</w:t>
      </w:r>
    </w:p>
    <w:p w14:paraId="6BBBD9F1" w14:textId="77777777" w:rsidR="000B769B" w:rsidRDefault="000B769B" w:rsidP="00704DD9">
      <w:pPr>
        <w:pStyle w:val="PropNormal"/>
      </w:pPr>
    </w:p>
    <w:p w14:paraId="20A4EF9C" w14:textId="77777777" w:rsidR="000B769B" w:rsidRDefault="000B769B" w:rsidP="00704DD9">
      <w:pPr>
        <w:pStyle w:val="PropNormal"/>
      </w:pPr>
      <w:r>
        <w:t xml:space="preserve">Where test condition is as described in section </w:t>
      </w:r>
      <w:r w:rsidR="002714BA">
        <w:t>10.4.1</w:t>
      </w:r>
      <w:r>
        <w:t xml:space="preserve"> scene ID is the scene to jump to if the trigger conditions are</w:t>
      </w:r>
      <w:r w:rsidR="0051584D">
        <w:t xml:space="preserve"> met, and the signal group</w:t>
      </w:r>
      <w:r>
        <w:t xml:space="preserve"> and </w:t>
      </w:r>
      <w:r w:rsidR="0051584D">
        <w:t>signal</w:t>
      </w:r>
      <w:r>
        <w:t xml:space="preserve"> name a</w:t>
      </w:r>
      <w:r w:rsidR="002714BA">
        <w:t>re as described in section 11</w:t>
      </w:r>
      <w:r>
        <w:t>.</w:t>
      </w:r>
    </w:p>
    <w:p w14:paraId="7288ED4A" w14:textId="77777777" w:rsidR="003117DF" w:rsidRDefault="003117DF" w:rsidP="00704DD9">
      <w:pPr>
        <w:pStyle w:val="PropNormal"/>
      </w:pPr>
    </w:p>
    <w:p w14:paraId="3C09E264" w14:textId="77777777" w:rsidR="00294FB3" w:rsidRDefault="00294FB3">
      <w:pPr>
        <w:overflowPunct/>
        <w:autoSpaceDE/>
        <w:autoSpaceDN/>
        <w:adjustRightInd/>
        <w:textAlignment w:val="auto"/>
        <w:rPr>
          <w:rFonts w:ascii="Arial" w:hAnsi="Arial"/>
          <w:b/>
          <w:sz w:val="32"/>
          <w:szCs w:val="32"/>
        </w:rPr>
      </w:pPr>
      <w:r>
        <w:br w:type="page"/>
      </w:r>
    </w:p>
    <w:p w14:paraId="306F8F80" w14:textId="5021507A" w:rsidR="00EA054E" w:rsidRDefault="00FB6363" w:rsidP="00EA054E">
      <w:pPr>
        <w:pStyle w:val="Proposal2"/>
      </w:pPr>
      <w:bookmarkStart w:id="20" w:name="_Toc196468749"/>
      <w:r>
        <w:lastRenderedPageBreak/>
        <w:t>Group Triggers</w:t>
      </w:r>
      <w:bookmarkEnd w:id="20"/>
    </w:p>
    <w:p w14:paraId="476E1FF3" w14:textId="77777777" w:rsidR="00EA054E" w:rsidRDefault="00EA054E" w:rsidP="00704DD9">
      <w:pPr>
        <w:pStyle w:val="PropNormal"/>
      </w:pPr>
    </w:p>
    <w:p w14:paraId="6179885B" w14:textId="345E68BA" w:rsidR="00FB6363" w:rsidRDefault="00EA054E" w:rsidP="00704DD9">
      <w:pPr>
        <w:pStyle w:val="PropNormal"/>
      </w:pPr>
      <w:r>
        <w:t>Trigger</w:t>
      </w:r>
      <w:r w:rsidR="00FB6363">
        <w:t xml:space="preserve"> Groups </w:t>
      </w:r>
      <w:r>
        <w:t xml:space="preserve">may be </w:t>
      </w:r>
      <w:r w:rsidR="00FB6363">
        <w:t>specified to allow</w:t>
      </w:r>
      <w:r>
        <w:t xml:space="preserve"> trigger</w:t>
      </w:r>
      <w:r w:rsidR="00FB6363">
        <w:t>ing on a combination of events and parameter conditions</w:t>
      </w:r>
      <w:r>
        <w:t>.</w:t>
      </w:r>
      <w:r w:rsidR="00FB6363">
        <w:t xml:space="preserve"> A scene may have multiple Trigger Groups defined.</w:t>
      </w:r>
    </w:p>
    <w:p w14:paraId="6940591D" w14:textId="77777777" w:rsidR="00FB6363" w:rsidRDefault="00FB6363" w:rsidP="00704DD9">
      <w:pPr>
        <w:pStyle w:val="PropNormal"/>
      </w:pPr>
    </w:p>
    <w:p w14:paraId="0C90A210" w14:textId="04245DCC" w:rsidR="00FB6363" w:rsidRDefault="00FB6363" w:rsidP="00704DD9">
      <w:pPr>
        <w:pStyle w:val="PropNormal"/>
      </w:pPr>
      <w:r>
        <w:t>The Trigger Groups are defined within the &lt;triggers&gt; section of the scene.</w:t>
      </w:r>
    </w:p>
    <w:p w14:paraId="20236507" w14:textId="77777777" w:rsidR="00FB6363" w:rsidRDefault="00FB6363" w:rsidP="00704DD9">
      <w:pPr>
        <w:pStyle w:val="PropNormal"/>
      </w:pPr>
    </w:p>
    <w:p w14:paraId="23179E4D" w14:textId="0E710041" w:rsidR="00EA054E" w:rsidRDefault="00EA054E" w:rsidP="00704DD9">
      <w:pPr>
        <w:pStyle w:val="PropNormal"/>
      </w:pPr>
      <w:r>
        <w:t>The following format is used to implement a group trigger:</w:t>
      </w:r>
    </w:p>
    <w:p w14:paraId="5B83273B" w14:textId="77777777" w:rsidR="00EA054E" w:rsidRDefault="00EA054E" w:rsidP="00704DD9">
      <w:pPr>
        <w:pStyle w:val="PropNormal"/>
      </w:pPr>
    </w:p>
    <w:p w14:paraId="63A572C6" w14:textId="3A9913AA" w:rsidR="00FB6363" w:rsidRDefault="00FB6363" w:rsidP="00704DD9">
      <w:pPr>
        <w:pStyle w:val="PropNormal"/>
      </w:pPr>
    </w:p>
    <w:p w14:paraId="733F542C" w14:textId="77777777" w:rsidR="00FB6363" w:rsidRDefault="00FB6363" w:rsidP="0061603A">
      <w:pPr>
        <w:pStyle w:val="PropNormal"/>
        <w:ind w:left="720"/>
      </w:pPr>
      <w:r>
        <w:t>&lt;</w:t>
      </w:r>
      <w:proofErr w:type="spellStart"/>
      <w:r>
        <w:t>trigger_group</w:t>
      </w:r>
      <w:proofErr w:type="spellEnd"/>
      <w:r>
        <w:t>&gt;</w:t>
      </w:r>
    </w:p>
    <w:p w14:paraId="7FA017D5" w14:textId="77777777" w:rsidR="00FB6363" w:rsidRDefault="00EA054E" w:rsidP="00FB6363">
      <w:pPr>
        <w:pStyle w:val="PropNormal"/>
        <w:ind w:left="1440"/>
      </w:pPr>
      <w:r>
        <w:t>&lt;</w:t>
      </w:r>
      <w:proofErr w:type="spellStart"/>
      <w:r w:rsidR="00FB6363">
        <w:t>group_id</w:t>
      </w:r>
      <w:proofErr w:type="spellEnd"/>
      <w:r>
        <w:t>&gt;</w:t>
      </w:r>
      <w:r w:rsidR="00FB6363">
        <w:t>1</w:t>
      </w:r>
      <w:r>
        <w:t>&lt;/</w:t>
      </w:r>
      <w:proofErr w:type="spellStart"/>
      <w:r w:rsidR="00FB6363">
        <w:t>group_id</w:t>
      </w:r>
      <w:proofErr w:type="spellEnd"/>
      <w:r w:rsidR="00FB6363">
        <w:t xml:space="preserve"> </w:t>
      </w:r>
      <w:r>
        <w:t>&gt;</w:t>
      </w:r>
    </w:p>
    <w:p w14:paraId="3BBF4E00" w14:textId="5DD05F5A" w:rsidR="00FB6363" w:rsidRDefault="00FB6363" w:rsidP="00FB6363">
      <w:pPr>
        <w:pStyle w:val="PropNormal"/>
        <w:ind w:left="720" w:firstLine="720"/>
      </w:pPr>
      <w:r>
        <w:t>&lt;</w:t>
      </w:r>
      <w:proofErr w:type="spellStart"/>
      <w:r>
        <w:t>scene_id</w:t>
      </w:r>
      <w:proofErr w:type="spellEnd"/>
      <w:r>
        <w:t>&gt;3&lt;/</w:t>
      </w:r>
      <w:proofErr w:type="spellStart"/>
      <w:r>
        <w:t>scene_id</w:t>
      </w:r>
      <w:proofErr w:type="spellEnd"/>
      <w:r>
        <w:t xml:space="preserve"> &gt;</w:t>
      </w:r>
    </w:p>
    <w:p w14:paraId="4A280446" w14:textId="44B871B7" w:rsidR="00EA054E" w:rsidRDefault="00FB6363" w:rsidP="00FB6363">
      <w:pPr>
        <w:pStyle w:val="PropNormal"/>
        <w:ind w:left="720" w:firstLine="720"/>
      </w:pPr>
      <w:r w:rsidRPr="00FB6363">
        <w:t>&lt;</w:t>
      </w:r>
      <w:proofErr w:type="spellStart"/>
      <w:r w:rsidRPr="00FB6363">
        <w:t>triggers_required</w:t>
      </w:r>
      <w:proofErr w:type="spellEnd"/>
      <w:r w:rsidRPr="00FB6363">
        <w:t>&gt;2&lt;/</w:t>
      </w:r>
      <w:proofErr w:type="spellStart"/>
      <w:r w:rsidRPr="00FB6363">
        <w:t>triggers_required</w:t>
      </w:r>
      <w:proofErr w:type="spellEnd"/>
      <w:r w:rsidRPr="00FB6363">
        <w:t>&gt;</w:t>
      </w:r>
    </w:p>
    <w:p w14:paraId="46EBF00D" w14:textId="5F6F4B0F" w:rsidR="00EA054E" w:rsidRDefault="00EA054E" w:rsidP="0083364F">
      <w:pPr>
        <w:pStyle w:val="PropNormal"/>
        <w:ind w:left="1440"/>
      </w:pPr>
      <w:r>
        <w:t>&lt;trigger&gt;</w:t>
      </w:r>
    </w:p>
    <w:p w14:paraId="63C0B26C" w14:textId="11FF1878" w:rsidR="00FB6363" w:rsidRDefault="00FB6363" w:rsidP="00FB6363">
      <w:pPr>
        <w:pStyle w:val="PropNormal"/>
        <w:ind w:left="2160"/>
      </w:pPr>
      <w:r>
        <w:t xml:space="preserve">    </w:t>
      </w:r>
    </w:p>
    <w:p w14:paraId="722754B1" w14:textId="77777777" w:rsidR="00FB6363" w:rsidRDefault="00EA054E" w:rsidP="00FB6363">
      <w:pPr>
        <w:pStyle w:val="PropNormal"/>
        <w:ind w:left="720" w:firstLine="720"/>
      </w:pPr>
      <w:r>
        <w:t>&lt;/trigger&gt;</w:t>
      </w:r>
    </w:p>
    <w:p w14:paraId="69E8FC90" w14:textId="77777777" w:rsidR="00FB6363" w:rsidRDefault="00FB6363" w:rsidP="00FB6363">
      <w:pPr>
        <w:pStyle w:val="PropNormal"/>
        <w:ind w:left="1440"/>
      </w:pPr>
      <w:r>
        <w:t>&lt;trigger&gt;</w:t>
      </w:r>
    </w:p>
    <w:p w14:paraId="2A2E20AB" w14:textId="77777777" w:rsidR="00FB6363" w:rsidRDefault="00FB6363" w:rsidP="00FB6363">
      <w:pPr>
        <w:pStyle w:val="PropNormal"/>
        <w:ind w:left="2160"/>
      </w:pPr>
      <w:r>
        <w:t xml:space="preserve">    </w:t>
      </w:r>
    </w:p>
    <w:p w14:paraId="46E4DE22" w14:textId="3406301C" w:rsidR="00FB6363" w:rsidRDefault="00FB6363" w:rsidP="00FB6363">
      <w:pPr>
        <w:pStyle w:val="PropNormal"/>
        <w:ind w:left="1440"/>
      </w:pPr>
      <w:r>
        <w:t>&lt;/trigger&gt;</w:t>
      </w:r>
    </w:p>
    <w:p w14:paraId="552A97F7" w14:textId="77777777" w:rsidR="00FB6363" w:rsidRDefault="00FB6363" w:rsidP="00FB6363">
      <w:pPr>
        <w:pStyle w:val="PropNormal"/>
        <w:ind w:left="1440"/>
      </w:pPr>
      <w:r>
        <w:t>&lt;trigger&gt;</w:t>
      </w:r>
    </w:p>
    <w:p w14:paraId="5E14C1DC" w14:textId="77777777" w:rsidR="00FB6363" w:rsidRDefault="00FB6363" w:rsidP="00FB6363">
      <w:pPr>
        <w:pStyle w:val="PropNormal"/>
        <w:ind w:left="2160"/>
      </w:pPr>
      <w:r>
        <w:t xml:space="preserve">    </w:t>
      </w:r>
    </w:p>
    <w:p w14:paraId="5D5DFAAC" w14:textId="77777777" w:rsidR="00FB6363" w:rsidRDefault="00FB6363" w:rsidP="00FB6363">
      <w:pPr>
        <w:pStyle w:val="PropNormal"/>
        <w:ind w:left="1440"/>
      </w:pPr>
      <w:r>
        <w:t>&lt;/trigger&gt;</w:t>
      </w:r>
    </w:p>
    <w:p w14:paraId="3052A7C8" w14:textId="2020310A" w:rsidR="00FB6363" w:rsidRDefault="00FB6363" w:rsidP="00FB6363">
      <w:pPr>
        <w:pStyle w:val="PropNormal"/>
        <w:ind w:left="720"/>
      </w:pPr>
      <w:r>
        <w:t>&lt;/</w:t>
      </w:r>
      <w:proofErr w:type="spellStart"/>
      <w:r>
        <w:t>trigger_group</w:t>
      </w:r>
      <w:proofErr w:type="spellEnd"/>
      <w:r>
        <w:t>&gt;</w:t>
      </w:r>
    </w:p>
    <w:p w14:paraId="59E7B1FC" w14:textId="77777777" w:rsidR="00A61D72" w:rsidRDefault="00A61D72" w:rsidP="00A61D72">
      <w:pPr>
        <w:pStyle w:val="PropNormal"/>
        <w:ind w:left="720"/>
      </w:pPr>
      <w:r>
        <w:t>&lt;</w:t>
      </w:r>
      <w:proofErr w:type="spellStart"/>
      <w:r>
        <w:t>trigger_group</w:t>
      </w:r>
      <w:proofErr w:type="spellEnd"/>
      <w:r>
        <w:t>&gt;</w:t>
      </w:r>
    </w:p>
    <w:p w14:paraId="28A3FF71" w14:textId="7A029A2A" w:rsidR="00A61D72" w:rsidRDefault="00A61D72" w:rsidP="00A61D72">
      <w:pPr>
        <w:pStyle w:val="PropNormal"/>
        <w:ind w:left="1440"/>
      </w:pPr>
      <w:r>
        <w:t>&lt;</w:t>
      </w:r>
      <w:proofErr w:type="spellStart"/>
      <w:r>
        <w:t>group_id</w:t>
      </w:r>
      <w:proofErr w:type="spellEnd"/>
      <w:r>
        <w:t>&gt;2&lt;/</w:t>
      </w:r>
      <w:proofErr w:type="spellStart"/>
      <w:r>
        <w:t>group_id</w:t>
      </w:r>
      <w:proofErr w:type="spellEnd"/>
      <w:r>
        <w:t xml:space="preserve"> &gt;</w:t>
      </w:r>
    </w:p>
    <w:p w14:paraId="368B654C" w14:textId="69F1A134" w:rsidR="00A61D72" w:rsidRDefault="00A61D72" w:rsidP="00A61D72">
      <w:pPr>
        <w:pStyle w:val="PropNormal"/>
        <w:ind w:left="720" w:firstLine="720"/>
      </w:pPr>
      <w:r>
        <w:t>&lt;</w:t>
      </w:r>
      <w:proofErr w:type="spellStart"/>
      <w:r>
        <w:t>scene_id</w:t>
      </w:r>
      <w:proofErr w:type="spellEnd"/>
      <w:r>
        <w:t>&gt;3&lt;/</w:t>
      </w:r>
      <w:proofErr w:type="spellStart"/>
      <w:r>
        <w:t>scene_id</w:t>
      </w:r>
      <w:proofErr w:type="spellEnd"/>
      <w:r>
        <w:t xml:space="preserve"> &gt;</w:t>
      </w:r>
    </w:p>
    <w:p w14:paraId="1CB9E6E2" w14:textId="374C49CD" w:rsidR="00A61D72" w:rsidRDefault="00A61D72" w:rsidP="00A61D72">
      <w:pPr>
        <w:pStyle w:val="PropNormal"/>
        <w:ind w:left="720" w:firstLine="720"/>
      </w:pPr>
      <w:r w:rsidRPr="00FB6363">
        <w:t>&lt;</w:t>
      </w:r>
      <w:proofErr w:type="spellStart"/>
      <w:r w:rsidRPr="00FB6363">
        <w:t>triggers_required</w:t>
      </w:r>
      <w:proofErr w:type="spellEnd"/>
      <w:r w:rsidRPr="00FB6363">
        <w:t>&gt;</w:t>
      </w:r>
      <w:r>
        <w:t>1</w:t>
      </w:r>
      <w:r w:rsidRPr="00FB6363">
        <w:t>&lt;/</w:t>
      </w:r>
      <w:proofErr w:type="spellStart"/>
      <w:r w:rsidRPr="00FB6363">
        <w:t>triggers_required</w:t>
      </w:r>
      <w:proofErr w:type="spellEnd"/>
      <w:r w:rsidRPr="00FB6363">
        <w:t>&gt;</w:t>
      </w:r>
    </w:p>
    <w:p w14:paraId="22DB3083" w14:textId="77777777" w:rsidR="00A61D72" w:rsidRDefault="00A61D72" w:rsidP="00A61D72">
      <w:pPr>
        <w:pStyle w:val="PropNormal"/>
        <w:ind w:left="1440"/>
      </w:pPr>
      <w:r>
        <w:t>&lt;trigger&gt;</w:t>
      </w:r>
    </w:p>
    <w:p w14:paraId="4DE0E536" w14:textId="77777777" w:rsidR="00A61D72" w:rsidRDefault="00A61D72" w:rsidP="00A61D72">
      <w:pPr>
        <w:pStyle w:val="PropNormal"/>
        <w:ind w:left="2160"/>
      </w:pPr>
      <w:r>
        <w:t xml:space="preserve">    </w:t>
      </w:r>
    </w:p>
    <w:p w14:paraId="47C6175E" w14:textId="77777777" w:rsidR="00A61D72" w:rsidRDefault="00A61D72" w:rsidP="00A61D72">
      <w:pPr>
        <w:pStyle w:val="PropNormal"/>
        <w:ind w:left="720" w:firstLine="720"/>
      </w:pPr>
      <w:r>
        <w:t>&lt;/trigger&gt;</w:t>
      </w:r>
    </w:p>
    <w:p w14:paraId="157B4752" w14:textId="77777777" w:rsidR="00A61D72" w:rsidRDefault="00A61D72" w:rsidP="00A61D72">
      <w:pPr>
        <w:pStyle w:val="PropNormal"/>
        <w:ind w:left="1440"/>
      </w:pPr>
      <w:r>
        <w:t>&lt;trigger&gt;</w:t>
      </w:r>
    </w:p>
    <w:p w14:paraId="356BC3EC" w14:textId="77777777" w:rsidR="00A61D72" w:rsidRDefault="00A61D72" w:rsidP="00A61D72">
      <w:pPr>
        <w:pStyle w:val="PropNormal"/>
        <w:ind w:left="2160"/>
      </w:pPr>
      <w:r>
        <w:t xml:space="preserve">    </w:t>
      </w:r>
    </w:p>
    <w:p w14:paraId="0247F1E1" w14:textId="77777777" w:rsidR="00A61D72" w:rsidRDefault="00A61D72" w:rsidP="00A61D72">
      <w:pPr>
        <w:pStyle w:val="PropNormal"/>
        <w:ind w:left="1440"/>
      </w:pPr>
      <w:r>
        <w:t>&lt;/trigger&gt;</w:t>
      </w:r>
    </w:p>
    <w:p w14:paraId="1D17009C" w14:textId="77777777" w:rsidR="00A61D72" w:rsidRDefault="00A61D72" w:rsidP="00A61D72">
      <w:pPr>
        <w:pStyle w:val="PropNormal"/>
        <w:ind w:left="1440"/>
      </w:pPr>
      <w:r>
        <w:t>&lt;trigger&gt;</w:t>
      </w:r>
    </w:p>
    <w:p w14:paraId="167F192C" w14:textId="77777777" w:rsidR="00A61D72" w:rsidRDefault="00A61D72" w:rsidP="00A61D72">
      <w:pPr>
        <w:pStyle w:val="PropNormal"/>
        <w:ind w:left="2160"/>
      </w:pPr>
      <w:r>
        <w:t xml:space="preserve">    </w:t>
      </w:r>
    </w:p>
    <w:p w14:paraId="24F575D1" w14:textId="77777777" w:rsidR="00A61D72" w:rsidRDefault="00A61D72" w:rsidP="00A61D72">
      <w:pPr>
        <w:pStyle w:val="PropNormal"/>
        <w:ind w:left="1440"/>
      </w:pPr>
      <w:r>
        <w:t>&lt;/trigger&gt;</w:t>
      </w:r>
    </w:p>
    <w:p w14:paraId="77B59BAE" w14:textId="77777777" w:rsidR="00A61D72" w:rsidRDefault="00A61D72" w:rsidP="00A61D72">
      <w:pPr>
        <w:pStyle w:val="PropNormal"/>
        <w:ind w:left="720"/>
      </w:pPr>
      <w:r>
        <w:t>&lt;/</w:t>
      </w:r>
      <w:proofErr w:type="spellStart"/>
      <w:r>
        <w:t>trigger_group</w:t>
      </w:r>
      <w:proofErr w:type="spellEnd"/>
      <w:r>
        <w:t>&gt;</w:t>
      </w:r>
    </w:p>
    <w:p w14:paraId="5972B9B1" w14:textId="77777777" w:rsidR="00EA054E" w:rsidRDefault="00EA054E" w:rsidP="00704DD9">
      <w:pPr>
        <w:pStyle w:val="PropNormal"/>
      </w:pPr>
    </w:p>
    <w:p w14:paraId="20F2B16E" w14:textId="77777777" w:rsidR="00294FB3" w:rsidRDefault="00294FB3">
      <w:pPr>
        <w:overflowPunct/>
        <w:autoSpaceDE/>
        <w:autoSpaceDN/>
        <w:adjustRightInd/>
        <w:textAlignment w:val="auto"/>
        <w:rPr>
          <w:rFonts w:ascii="Arial" w:hAnsi="Arial"/>
          <w:b/>
          <w:sz w:val="32"/>
          <w:szCs w:val="32"/>
        </w:rPr>
      </w:pPr>
      <w:r>
        <w:br w:type="page"/>
      </w:r>
    </w:p>
    <w:p w14:paraId="0A0423E0" w14:textId="623EDEB5" w:rsidR="003117DF" w:rsidRDefault="003117DF" w:rsidP="003117DF">
      <w:pPr>
        <w:pStyle w:val="Proposal2"/>
      </w:pPr>
      <w:bookmarkStart w:id="21" w:name="_Toc196468750"/>
      <w:r>
        <w:lastRenderedPageBreak/>
        <w:t>Trigger Examples</w:t>
      </w:r>
      <w:bookmarkEnd w:id="21"/>
    </w:p>
    <w:p w14:paraId="5BE102BE" w14:textId="77777777" w:rsidR="000B769B" w:rsidRDefault="000B769B" w:rsidP="00704DD9">
      <w:pPr>
        <w:pStyle w:val="PropNormal"/>
      </w:pPr>
    </w:p>
    <w:p w14:paraId="62331FF8" w14:textId="77777777" w:rsidR="003117DF" w:rsidRDefault="003117DF" w:rsidP="00704DD9">
      <w:pPr>
        <w:pStyle w:val="PropNormal"/>
      </w:pPr>
      <w:r>
        <w:t>Create a trigger that will branch to scene ID 12345 if CPR is detected for at least 30 seconds.</w:t>
      </w:r>
    </w:p>
    <w:p w14:paraId="5E5E4AFA" w14:textId="77777777" w:rsidR="003117DF" w:rsidRDefault="003117DF" w:rsidP="00704DD9">
      <w:pPr>
        <w:pStyle w:val="PropNormal"/>
      </w:pPr>
    </w:p>
    <w:p w14:paraId="626F4983" w14:textId="77777777" w:rsidR="003117DF" w:rsidRDefault="003117DF" w:rsidP="003117DF">
      <w:pPr>
        <w:pStyle w:val="PropNormal"/>
        <w:ind w:left="720"/>
      </w:pPr>
      <w:r>
        <w:t>&lt;trigger&gt;</w:t>
      </w:r>
    </w:p>
    <w:p w14:paraId="6264079F" w14:textId="77777777" w:rsidR="003117DF" w:rsidRDefault="003117DF" w:rsidP="003117DF">
      <w:pPr>
        <w:pStyle w:val="PropNormal"/>
        <w:ind w:left="1440"/>
      </w:pPr>
      <w:r>
        <w:t>&lt;test&gt;GTE&lt;/test&gt;</w:t>
      </w:r>
    </w:p>
    <w:p w14:paraId="32854138" w14:textId="77777777" w:rsidR="003117DF" w:rsidRDefault="003117DF" w:rsidP="003117DF">
      <w:pPr>
        <w:pStyle w:val="PropNormal"/>
        <w:ind w:left="1440"/>
      </w:pPr>
      <w:r>
        <w:t>&lt;</w:t>
      </w:r>
      <w:proofErr w:type="spellStart"/>
      <w:r>
        <w:t>scene_id</w:t>
      </w:r>
      <w:proofErr w:type="spellEnd"/>
      <w:r>
        <w:t>&gt;12345 &lt;/</w:t>
      </w:r>
      <w:proofErr w:type="spellStart"/>
      <w:r>
        <w:t>scene_id</w:t>
      </w:r>
      <w:proofErr w:type="spellEnd"/>
      <w:r>
        <w:t>&gt;</w:t>
      </w:r>
    </w:p>
    <w:p w14:paraId="3D23CEBF" w14:textId="77777777" w:rsidR="003117DF" w:rsidRDefault="003117DF" w:rsidP="003117DF">
      <w:pPr>
        <w:pStyle w:val="PropNormal"/>
        <w:ind w:left="1440"/>
      </w:pPr>
      <w:r>
        <w:t>&lt;</w:t>
      </w:r>
      <w:proofErr w:type="spellStart"/>
      <w:r>
        <w:t>cpr</w:t>
      </w:r>
      <w:proofErr w:type="spellEnd"/>
      <w:r>
        <w:t>&gt;</w:t>
      </w:r>
    </w:p>
    <w:p w14:paraId="21BF4137" w14:textId="77777777" w:rsidR="003117DF" w:rsidRDefault="003117DF" w:rsidP="003117DF">
      <w:pPr>
        <w:pStyle w:val="PropNormal"/>
        <w:ind w:left="2160"/>
      </w:pPr>
      <w:r>
        <w:t>&lt;duration&gt;30&lt;/duration&gt;</w:t>
      </w:r>
    </w:p>
    <w:p w14:paraId="4135ADED" w14:textId="77777777" w:rsidR="003117DF" w:rsidRDefault="003117DF" w:rsidP="003117DF">
      <w:pPr>
        <w:pStyle w:val="PropNormal"/>
        <w:ind w:left="1440"/>
      </w:pPr>
      <w:r>
        <w:t>&lt;/</w:t>
      </w:r>
      <w:proofErr w:type="spellStart"/>
      <w:r>
        <w:t>cpr</w:t>
      </w:r>
      <w:proofErr w:type="spellEnd"/>
      <w:r>
        <w:t>&gt;</w:t>
      </w:r>
    </w:p>
    <w:p w14:paraId="435E39DC" w14:textId="77777777" w:rsidR="003117DF" w:rsidRDefault="003117DF" w:rsidP="003117DF">
      <w:pPr>
        <w:pStyle w:val="PropNormal"/>
        <w:ind w:left="720"/>
      </w:pPr>
      <w:r>
        <w:t>&lt;/trigger&gt;</w:t>
      </w:r>
    </w:p>
    <w:p w14:paraId="10DE81D2" w14:textId="77777777" w:rsidR="003117DF" w:rsidRDefault="003117DF" w:rsidP="00704DD9">
      <w:pPr>
        <w:pStyle w:val="PropNormal"/>
      </w:pPr>
    </w:p>
    <w:p w14:paraId="4327010C" w14:textId="7C80F664" w:rsidR="003117DF" w:rsidRDefault="003117DF" w:rsidP="00704DD9">
      <w:pPr>
        <w:pStyle w:val="PropNormal"/>
      </w:pPr>
      <w:r>
        <w:t xml:space="preserve">Create a trigger that will branch to scene ID </w:t>
      </w:r>
      <w:r w:rsidR="00A61D72">
        <w:t>4</w:t>
      </w:r>
      <w:r>
        <w:t xml:space="preserve"> if the event “Defib” is logged by the instructor.</w:t>
      </w:r>
    </w:p>
    <w:p w14:paraId="4A600632" w14:textId="77777777" w:rsidR="003117DF" w:rsidRDefault="003117DF" w:rsidP="00704DD9">
      <w:pPr>
        <w:pStyle w:val="PropNormal"/>
      </w:pPr>
    </w:p>
    <w:p w14:paraId="60DA8806" w14:textId="77777777" w:rsidR="003117DF" w:rsidRDefault="003117DF" w:rsidP="003117DF">
      <w:pPr>
        <w:pStyle w:val="PropNormal"/>
        <w:ind w:left="720"/>
      </w:pPr>
      <w:r>
        <w:t>&lt;trigger&gt;</w:t>
      </w:r>
    </w:p>
    <w:p w14:paraId="3AA1428B" w14:textId="77777777" w:rsidR="003117DF" w:rsidRDefault="003117DF" w:rsidP="003117DF">
      <w:pPr>
        <w:pStyle w:val="PropNormal"/>
        <w:ind w:left="1440"/>
      </w:pPr>
      <w:r>
        <w:t>&lt;</w:t>
      </w:r>
      <w:proofErr w:type="spellStart"/>
      <w:r>
        <w:t>event_id</w:t>
      </w:r>
      <w:proofErr w:type="spellEnd"/>
      <w:r>
        <w:t>&gt;Defib&lt;/</w:t>
      </w:r>
      <w:proofErr w:type="spellStart"/>
      <w:r>
        <w:t>event_id</w:t>
      </w:r>
      <w:proofErr w:type="spellEnd"/>
      <w:r>
        <w:t>&gt;</w:t>
      </w:r>
    </w:p>
    <w:p w14:paraId="5782ABB5" w14:textId="11763F05" w:rsidR="003117DF" w:rsidRDefault="003117DF" w:rsidP="003117DF">
      <w:pPr>
        <w:pStyle w:val="PropNormal"/>
        <w:ind w:left="1440"/>
      </w:pPr>
      <w:r>
        <w:t>&lt;</w:t>
      </w:r>
      <w:proofErr w:type="spellStart"/>
      <w:r>
        <w:t>scene_id</w:t>
      </w:r>
      <w:proofErr w:type="spellEnd"/>
      <w:r>
        <w:t>&gt;</w:t>
      </w:r>
      <w:r w:rsidR="00A61D72">
        <w:t>4</w:t>
      </w:r>
      <w:r>
        <w:t>&lt;/</w:t>
      </w:r>
      <w:proofErr w:type="spellStart"/>
      <w:r>
        <w:t>scene_id</w:t>
      </w:r>
      <w:proofErr w:type="spellEnd"/>
      <w:r>
        <w:t>&gt;</w:t>
      </w:r>
    </w:p>
    <w:p w14:paraId="4B021718" w14:textId="77777777" w:rsidR="003117DF" w:rsidRDefault="003117DF" w:rsidP="003117DF">
      <w:pPr>
        <w:pStyle w:val="PropNormal"/>
        <w:ind w:left="720"/>
      </w:pPr>
      <w:r>
        <w:t>&lt;/trigger&gt;</w:t>
      </w:r>
    </w:p>
    <w:p w14:paraId="2A3CD37B" w14:textId="77777777" w:rsidR="003117DF" w:rsidRDefault="003117DF" w:rsidP="003117DF">
      <w:pPr>
        <w:pStyle w:val="PropNormal"/>
      </w:pPr>
    </w:p>
    <w:p w14:paraId="7A89CE67" w14:textId="7158ED90" w:rsidR="003117DF" w:rsidRDefault="003117DF" w:rsidP="00704DD9">
      <w:pPr>
        <w:pStyle w:val="PropNormal"/>
      </w:pPr>
      <w:r>
        <w:t xml:space="preserve">Create </w:t>
      </w:r>
      <w:r w:rsidR="00B6190D">
        <w:t xml:space="preserve">a trigger that will branch to scene </w:t>
      </w:r>
      <w:proofErr w:type="spellStart"/>
      <w:r w:rsidR="00B6190D">
        <w:t>id</w:t>
      </w:r>
      <w:proofErr w:type="spellEnd"/>
      <w:r w:rsidR="00B6190D">
        <w:t xml:space="preserve"> </w:t>
      </w:r>
      <w:r w:rsidR="00A61D72">
        <w:t>5</w:t>
      </w:r>
      <w:r w:rsidR="00B6190D">
        <w:t xml:space="preserve"> if the heart rate goes under 10 bpm.</w:t>
      </w:r>
    </w:p>
    <w:p w14:paraId="13C03284" w14:textId="77777777" w:rsidR="003117DF" w:rsidRDefault="003117DF" w:rsidP="00704DD9">
      <w:pPr>
        <w:pStyle w:val="PropNormal"/>
      </w:pPr>
    </w:p>
    <w:p w14:paraId="4F5EB769" w14:textId="77777777" w:rsidR="00B6190D" w:rsidRDefault="00B6190D" w:rsidP="00B6190D">
      <w:pPr>
        <w:pStyle w:val="PropNormal"/>
        <w:ind w:left="720"/>
      </w:pPr>
      <w:r>
        <w:t>&lt;trigger&gt;</w:t>
      </w:r>
    </w:p>
    <w:p w14:paraId="7FAF1F97" w14:textId="77777777" w:rsidR="00B6190D" w:rsidRDefault="00B6190D" w:rsidP="00B6190D">
      <w:pPr>
        <w:pStyle w:val="PropNormal"/>
        <w:ind w:left="1440"/>
      </w:pPr>
      <w:r>
        <w:t>&lt;test&gt;LT&lt;/test&gt;</w:t>
      </w:r>
    </w:p>
    <w:p w14:paraId="7C5BEBFF" w14:textId="6A52A153" w:rsidR="00B6190D" w:rsidRDefault="00B6190D" w:rsidP="00B6190D">
      <w:pPr>
        <w:pStyle w:val="PropNormal"/>
        <w:ind w:left="1440"/>
      </w:pPr>
      <w:r>
        <w:t>&lt;</w:t>
      </w:r>
      <w:proofErr w:type="spellStart"/>
      <w:r>
        <w:t>scene_id</w:t>
      </w:r>
      <w:proofErr w:type="spellEnd"/>
      <w:r>
        <w:t>&gt;</w:t>
      </w:r>
      <w:r w:rsidR="00A61D72">
        <w:t xml:space="preserve">5 </w:t>
      </w:r>
      <w:r>
        <w:t>&lt;/</w:t>
      </w:r>
      <w:proofErr w:type="spellStart"/>
      <w:r>
        <w:t>scene_id</w:t>
      </w:r>
      <w:proofErr w:type="spellEnd"/>
      <w:r>
        <w:t>&gt;</w:t>
      </w:r>
    </w:p>
    <w:p w14:paraId="6D79977C" w14:textId="77777777" w:rsidR="00B6190D" w:rsidRDefault="00B6190D" w:rsidP="00B6190D">
      <w:pPr>
        <w:pStyle w:val="PropNormal"/>
        <w:ind w:left="1440"/>
      </w:pPr>
      <w:r>
        <w:t>&lt;cardiac&gt;</w:t>
      </w:r>
    </w:p>
    <w:p w14:paraId="6CB56801" w14:textId="77777777" w:rsidR="00B6190D" w:rsidRDefault="00B6190D" w:rsidP="00B6190D">
      <w:pPr>
        <w:pStyle w:val="PropNormal"/>
        <w:ind w:left="2160"/>
      </w:pPr>
      <w:r>
        <w:t>&lt;rate&gt;10&lt;/rate&gt;</w:t>
      </w:r>
    </w:p>
    <w:p w14:paraId="0663E73A" w14:textId="77777777" w:rsidR="00B6190D" w:rsidRDefault="00B6190D" w:rsidP="00B6190D">
      <w:pPr>
        <w:pStyle w:val="PropNormal"/>
        <w:ind w:left="1440"/>
      </w:pPr>
      <w:r>
        <w:t>&lt;/cardiac&gt;</w:t>
      </w:r>
    </w:p>
    <w:p w14:paraId="41AA4F19" w14:textId="77777777" w:rsidR="00B6190D" w:rsidRDefault="00B6190D" w:rsidP="00B6190D">
      <w:pPr>
        <w:pStyle w:val="PropNormal"/>
        <w:ind w:left="720"/>
      </w:pPr>
      <w:r>
        <w:t>&lt;/trigger&gt;</w:t>
      </w:r>
    </w:p>
    <w:p w14:paraId="3DA9404F" w14:textId="77777777" w:rsidR="00B6190D" w:rsidRDefault="00B6190D" w:rsidP="00B6190D">
      <w:pPr>
        <w:pStyle w:val="PropNormal"/>
      </w:pPr>
    </w:p>
    <w:p w14:paraId="2114E274" w14:textId="77777777" w:rsidR="003117DF" w:rsidRDefault="009F1AB0" w:rsidP="00704DD9">
      <w:pPr>
        <w:pStyle w:val="PropNormal"/>
      </w:pPr>
      <w:r>
        <w:t xml:space="preserve">Create a trigger using INSIDE range for </w:t>
      </w:r>
      <w:proofErr w:type="spellStart"/>
      <w:r>
        <w:t>awrr</w:t>
      </w:r>
      <w:proofErr w:type="spellEnd"/>
      <w:r>
        <w:t xml:space="preserve"> between 10 and 20 bpm.</w:t>
      </w:r>
    </w:p>
    <w:p w14:paraId="3940481E" w14:textId="77777777" w:rsidR="009F1AB0" w:rsidRDefault="009F1AB0" w:rsidP="00704DD9">
      <w:pPr>
        <w:pStyle w:val="PropNormal"/>
      </w:pPr>
    </w:p>
    <w:p w14:paraId="721B87C7" w14:textId="77777777" w:rsidR="009F1AB0" w:rsidRDefault="009F1AB0" w:rsidP="009F1AB0">
      <w:pPr>
        <w:pStyle w:val="PropNormal"/>
        <w:ind w:left="720"/>
      </w:pPr>
      <w:r>
        <w:t>&lt;trigger&gt;</w:t>
      </w:r>
    </w:p>
    <w:p w14:paraId="2534D82D" w14:textId="77777777" w:rsidR="009F1AB0" w:rsidRDefault="009F1AB0" w:rsidP="009F1AB0">
      <w:pPr>
        <w:pStyle w:val="PropNormal"/>
        <w:ind w:left="1440"/>
      </w:pPr>
      <w:r>
        <w:t>&lt;test&gt;INSIDE&lt;/test&gt;</w:t>
      </w:r>
    </w:p>
    <w:p w14:paraId="77560BFD" w14:textId="0D43DD12" w:rsidR="009F1AB0" w:rsidRDefault="009F1AB0" w:rsidP="009F1AB0">
      <w:pPr>
        <w:pStyle w:val="PropNormal"/>
        <w:ind w:left="1440"/>
      </w:pPr>
      <w:r>
        <w:t>&lt;</w:t>
      </w:r>
      <w:proofErr w:type="spellStart"/>
      <w:r>
        <w:t>scene_id</w:t>
      </w:r>
      <w:proofErr w:type="spellEnd"/>
      <w:r>
        <w:t>&gt;</w:t>
      </w:r>
      <w:r w:rsidR="00A61D72">
        <w:t xml:space="preserve">6 </w:t>
      </w:r>
      <w:r>
        <w:t>&lt;/</w:t>
      </w:r>
      <w:proofErr w:type="spellStart"/>
      <w:r>
        <w:t>scene_id</w:t>
      </w:r>
      <w:proofErr w:type="spellEnd"/>
      <w:r>
        <w:t>&gt;</w:t>
      </w:r>
    </w:p>
    <w:p w14:paraId="3B16DA5A" w14:textId="77777777" w:rsidR="009F1AB0" w:rsidRDefault="009F1AB0" w:rsidP="009F1AB0">
      <w:pPr>
        <w:pStyle w:val="PropNormal"/>
        <w:ind w:left="1440"/>
      </w:pPr>
      <w:r>
        <w:t>&lt;respiration&gt;</w:t>
      </w:r>
    </w:p>
    <w:p w14:paraId="76C388D5" w14:textId="77777777" w:rsidR="009F1AB0" w:rsidRDefault="009F1AB0" w:rsidP="009F1AB0">
      <w:pPr>
        <w:pStyle w:val="PropNormal"/>
        <w:ind w:left="2160"/>
      </w:pPr>
      <w:r>
        <w:t>&lt;</w:t>
      </w:r>
      <w:proofErr w:type="spellStart"/>
      <w:r>
        <w:t>awrr</w:t>
      </w:r>
      <w:proofErr w:type="spellEnd"/>
      <w:r>
        <w:t>&gt;10-20&lt;/</w:t>
      </w:r>
      <w:proofErr w:type="spellStart"/>
      <w:r>
        <w:t>awrr</w:t>
      </w:r>
      <w:proofErr w:type="spellEnd"/>
      <w:r>
        <w:t>&gt;</w:t>
      </w:r>
    </w:p>
    <w:p w14:paraId="466540ED" w14:textId="77777777" w:rsidR="009F1AB0" w:rsidRDefault="009F1AB0" w:rsidP="009F1AB0">
      <w:pPr>
        <w:pStyle w:val="PropNormal"/>
        <w:ind w:left="1440"/>
      </w:pPr>
      <w:r>
        <w:t>&lt;/respiration&gt;</w:t>
      </w:r>
    </w:p>
    <w:p w14:paraId="35788D27" w14:textId="77777777" w:rsidR="009F1AB0" w:rsidRDefault="009F1AB0" w:rsidP="009F1AB0">
      <w:pPr>
        <w:pStyle w:val="PropNormal"/>
        <w:ind w:left="720"/>
      </w:pPr>
      <w:r>
        <w:t>&lt;/trigger&gt;</w:t>
      </w:r>
    </w:p>
    <w:p w14:paraId="6CCBEED3" w14:textId="77777777" w:rsidR="009F1AB0" w:rsidRDefault="009F1AB0" w:rsidP="00704DD9">
      <w:pPr>
        <w:pStyle w:val="PropNormal"/>
      </w:pPr>
    </w:p>
    <w:p w14:paraId="19887DD4" w14:textId="2E934E50" w:rsidR="0061603A" w:rsidRDefault="0061603A" w:rsidP="00704DD9">
      <w:pPr>
        <w:pStyle w:val="PropNormal"/>
      </w:pPr>
      <w:r>
        <w:t>Create a trigger where CPR needs to be performed for at least 60 seconds with 4 manual breaths</w:t>
      </w:r>
      <w:r w:rsidR="0083364F">
        <w:t>:</w:t>
      </w:r>
    </w:p>
    <w:p w14:paraId="2BC05FF3" w14:textId="77777777" w:rsidR="0061603A" w:rsidRDefault="0061603A" w:rsidP="00704DD9">
      <w:pPr>
        <w:pStyle w:val="PropNormal"/>
      </w:pPr>
    </w:p>
    <w:p w14:paraId="3997A50A" w14:textId="77777777" w:rsidR="00A61D72" w:rsidRDefault="00A61D72" w:rsidP="00A61D72">
      <w:pPr>
        <w:pStyle w:val="PropNormal"/>
        <w:ind w:left="720"/>
      </w:pPr>
      <w:r>
        <w:t>&lt;</w:t>
      </w:r>
      <w:proofErr w:type="spellStart"/>
      <w:r>
        <w:t>trigger_group</w:t>
      </w:r>
      <w:proofErr w:type="spellEnd"/>
      <w:r>
        <w:t>&gt;</w:t>
      </w:r>
    </w:p>
    <w:p w14:paraId="6799E526" w14:textId="77777777" w:rsidR="00A61D72" w:rsidRDefault="00A61D72" w:rsidP="00A61D72">
      <w:pPr>
        <w:pStyle w:val="PropNormal"/>
        <w:ind w:left="1440"/>
      </w:pPr>
      <w:r>
        <w:t>&lt;</w:t>
      </w:r>
      <w:proofErr w:type="spellStart"/>
      <w:r>
        <w:t>scene_id</w:t>
      </w:r>
      <w:proofErr w:type="spellEnd"/>
      <w:r>
        <w:t>&gt;12345 &lt;/</w:t>
      </w:r>
      <w:proofErr w:type="spellStart"/>
      <w:r>
        <w:t>scene_id</w:t>
      </w:r>
      <w:proofErr w:type="spellEnd"/>
      <w:r>
        <w:t>&gt;</w:t>
      </w:r>
    </w:p>
    <w:p w14:paraId="225ABBEA" w14:textId="0E337E55" w:rsidR="00A61D72" w:rsidRDefault="00A61D72" w:rsidP="00A61D72">
      <w:pPr>
        <w:pStyle w:val="PropNormal"/>
        <w:ind w:left="1440"/>
      </w:pPr>
    </w:p>
    <w:p w14:paraId="32CE6868" w14:textId="63BEC244" w:rsidR="0083364F" w:rsidRDefault="0083364F" w:rsidP="00A61D72">
      <w:pPr>
        <w:pStyle w:val="PropNormal"/>
        <w:ind w:left="1440"/>
      </w:pPr>
      <w:r>
        <w:lastRenderedPageBreak/>
        <w:t>&lt;</w:t>
      </w:r>
      <w:proofErr w:type="spellStart"/>
      <w:r>
        <w:t>triggers_</w:t>
      </w:r>
      <w:r w:rsidR="00A61D72">
        <w:t>required</w:t>
      </w:r>
      <w:proofErr w:type="spellEnd"/>
      <w:r>
        <w:t>&gt;2&lt;/</w:t>
      </w:r>
      <w:proofErr w:type="spellStart"/>
      <w:r>
        <w:t>triggers_</w:t>
      </w:r>
      <w:r w:rsidR="00A61D72">
        <w:t>required</w:t>
      </w:r>
      <w:proofErr w:type="spellEnd"/>
      <w:r>
        <w:t>&gt;</w:t>
      </w:r>
    </w:p>
    <w:p w14:paraId="05630930" w14:textId="1F6CFA63" w:rsidR="0083364F" w:rsidRDefault="0083364F" w:rsidP="0083364F">
      <w:pPr>
        <w:pStyle w:val="PropNormal"/>
        <w:ind w:left="1440"/>
      </w:pPr>
      <w:r>
        <w:t>&lt;trigger&gt;</w:t>
      </w:r>
    </w:p>
    <w:p w14:paraId="4756C61F" w14:textId="282F910F" w:rsidR="0083364F" w:rsidRDefault="0083364F" w:rsidP="00A61D72">
      <w:pPr>
        <w:pStyle w:val="PropNormal"/>
        <w:ind w:left="2160"/>
      </w:pPr>
      <w:r>
        <w:t>&lt;test&gt;GTE&lt;/test&gt;</w:t>
      </w:r>
    </w:p>
    <w:p w14:paraId="66FB7365" w14:textId="77777777" w:rsidR="0083364F" w:rsidRDefault="0083364F" w:rsidP="0083364F">
      <w:pPr>
        <w:pStyle w:val="PropNormal"/>
        <w:ind w:left="2160"/>
      </w:pPr>
      <w:r>
        <w:t>&lt;</w:t>
      </w:r>
      <w:proofErr w:type="spellStart"/>
      <w:r>
        <w:t>cpr</w:t>
      </w:r>
      <w:proofErr w:type="spellEnd"/>
      <w:r>
        <w:t>&gt;</w:t>
      </w:r>
    </w:p>
    <w:p w14:paraId="5786C541" w14:textId="298481EC" w:rsidR="0083364F" w:rsidRDefault="0083364F" w:rsidP="0083364F">
      <w:pPr>
        <w:pStyle w:val="PropNormal"/>
        <w:ind w:left="2880"/>
      </w:pPr>
      <w:r>
        <w:t>&lt;duration&gt;60&lt;/duration&gt;</w:t>
      </w:r>
    </w:p>
    <w:p w14:paraId="684A271A" w14:textId="77777777" w:rsidR="0083364F" w:rsidRDefault="0083364F" w:rsidP="0083364F">
      <w:pPr>
        <w:pStyle w:val="PropNormal"/>
        <w:ind w:left="2160"/>
      </w:pPr>
      <w:r>
        <w:t>&lt;/</w:t>
      </w:r>
      <w:proofErr w:type="spellStart"/>
      <w:r>
        <w:t>cpr</w:t>
      </w:r>
      <w:proofErr w:type="spellEnd"/>
      <w:r>
        <w:t>&gt;</w:t>
      </w:r>
    </w:p>
    <w:p w14:paraId="12B267D9" w14:textId="77777777" w:rsidR="0083364F" w:rsidRDefault="0083364F" w:rsidP="0083364F">
      <w:pPr>
        <w:pStyle w:val="PropNormal"/>
        <w:ind w:left="1440"/>
      </w:pPr>
      <w:r>
        <w:t>&lt;/trigger&gt;</w:t>
      </w:r>
    </w:p>
    <w:p w14:paraId="70AE5FF1" w14:textId="43DCA492" w:rsidR="0083364F" w:rsidRDefault="0083364F" w:rsidP="00A61D72">
      <w:pPr>
        <w:pStyle w:val="PropNormal"/>
        <w:ind w:left="1440"/>
      </w:pPr>
      <w:r>
        <w:t>&lt;trigger&gt;</w:t>
      </w:r>
    </w:p>
    <w:p w14:paraId="6CA39C54" w14:textId="3F3FEFCE" w:rsidR="0083364F" w:rsidRDefault="0083364F" w:rsidP="00A61D72">
      <w:pPr>
        <w:pStyle w:val="PropNormal"/>
        <w:ind w:left="2160"/>
      </w:pPr>
      <w:r>
        <w:t>&lt;test&gt;GTE&lt;/test&gt;</w:t>
      </w:r>
    </w:p>
    <w:p w14:paraId="5807F9AC" w14:textId="4C7622C5" w:rsidR="0083364F" w:rsidRDefault="0083364F" w:rsidP="0083364F">
      <w:pPr>
        <w:pStyle w:val="PropNormal"/>
        <w:ind w:left="2160"/>
      </w:pPr>
      <w:r>
        <w:t>&lt;respiration&gt;</w:t>
      </w:r>
    </w:p>
    <w:p w14:paraId="542797E3" w14:textId="379509A0" w:rsidR="0083364F" w:rsidRDefault="0083364F" w:rsidP="0083364F">
      <w:pPr>
        <w:pStyle w:val="PropNormal"/>
        <w:ind w:left="2880"/>
      </w:pPr>
      <w:r>
        <w:t>&lt;</w:t>
      </w:r>
      <w:proofErr w:type="spellStart"/>
      <w:r>
        <w:t>manual_count</w:t>
      </w:r>
      <w:proofErr w:type="spellEnd"/>
      <w:r>
        <w:t>&gt;4&lt;</w:t>
      </w:r>
      <w:r w:rsidRPr="0083364F">
        <w:t xml:space="preserve"> </w:t>
      </w:r>
      <w:r>
        <w:t>/</w:t>
      </w:r>
      <w:proofErr w:type="spellStart"/>
      <w:r>
        <w:t>manual_count</w:t>
      </w:r>
      <w:proofErr w:type="spellEnd"/>
      <w:r>
        <w:t xml:space="preserve"> &gt;</w:t>
      </w:r>
    </w:p>
    <w:p w14:paraId="5D69067B" w14:textId="7CA6EA4F" w:rsidR="0083364F" w:rsidRDefault="0083364F" w:rsidP="0083364F">
      <w:pPr>
        <w:pStyle w:val="PropNormal"/>
        <w:ind w:left="2160"/>
      </w:pPr>
      <w:r>
        <w:t>&lt;/respiration&gt;</w:t>
      </w:r>
    </w:p>
    <w:p w14:paraId="3AC0D9EF" w14:textId="6C0A08FE" w:rsidR="0083364F" w:rsidRDefault="0083364F" w:rsidP="0083364F">
      <w:pPr>
        <w:pStyle w:val="PropNormal"/>
        <w:ind w:left="1440"/>
      </w:pPr>
      <w:r>
        <w:t>&lt;/trigger&gt;</w:t>
      </w:r>
    </w:p>
    <w:p w14:paraId="13758B48" w14:textId="01BF1B29" w:rsidR="0083364F" w:rsidRDefault="0083364F" w:rsidP="0083364F">
      <w:pPr>
        <w:pStyle w:val="PropNormal"/>
        <w:ind w:left="720"/>
      </w:pPr>
      <w:r>
        <w:t>&lt;/</w:t>
      </w:r>
      <w:proofErr w:type="spellStart"/>
      <w:r>
        <w:t>trigger</w:t>
      </w:r>
      <w:r w:rsidR="00531CE2">
        <w:t>_group</w:t>
      </w:r>
      <w:proofErr w:type="spellEnd"/>
      <w:r>
        <w:t>&gt;</w:t>
      </w:r>
    </w:p>
    <w:p w14:paraId="5532F963" w14:textId="77777777" w:rsidR="00531CE2" w:rsidRDefault="00531CE2" w:rsidP="0083364F">
      <w:pPr>
        <w:pStyle w:val="PropNormal"/>
        <w:ind w:left="720"/>
      </w:pPr>
    </w:p>
    <w:p w14:paraId="43A1958D" w14:textId="77777777" w:rsidR="0061603A" w:rsidRDefault="0061603A" w:rsidP="00704DD9">
      <w:pPr>
        <w:pStyle w:val="PropNormal"/>
      </w:pPr>
    </w:p>
    <w:p w14:paraId="12013092" w14:textId="3FB46CC6" w:rsidR="00A61D72" w:rsidRDefault="00A61D72" w:rsidP="00A61D72">
      <w:pPr>
        <w:pStyle w:val="PropNormal"/>
      </w:pPr>
      <w:r>
        <w:t xml:space="preserve">Create a trigger where CPR needs to be performed for at least 2 minutes seconds and an injection of either </w:t>
      </w:r>
      <w:r w:rsidR="00531CE2" w:rsidRPr="00531CE2">
        <w:t>Epinephrine</w:t>
      </w:r>
      <w:r w:rsidR="00531CE2">
        <w:t xml:space="preserve"> or </w:t>
      </w:r>
      <w:r w:rsidR="00531CE2" w:rsidRPr="00531CE2">
        <w:t>Vasopressin</w:t>
      </w:r>
      <w:r w:rsidR="00531CE2">
        <w:t xml:space="preserve"> is required. In this example, two trigger groups are defined. </w:t>
      </w:r>
    </w:p>
    <w:p w14:paraId="4392F778" w14:textId="77777777" w:rsidR="00531CE2" w:rsidRDefault="00531CE2" w:rsidP="00A61D72">
      <w:pPr>
        <w:pStyle w:val="PropNormal"/>
      </w:pPr>
    </w:p>
    <w:p w14:paraId="0229A08F" w14:textId="686D35C3" w:rsidR="00A61D72" w:rsidRDefault="00531CE2" w:rsidP="00531CE2">
      <w:pPr>
        <w:pStyle w:val="PropNormal"/>
        <w:ind w:left="720"/>
      </w:pPr>
      <w:r>
        <w:t>&lt;triggers&gt;</w:t>
      </w:r>
    </w:p>
    <w:p w14:paraId="6B70FD37" w14:textId="0632DDA2" w:rsidR="00531CE2" w:rsidRDefault="00531CE2" w:rsidP="00531CE2">
      <w:pPr>
        <w:pStyle w:val="PropNormal"/>
        <w:ind w:left="1440"/>
      </w:pPr>
      <w:r>
        <w:t>&lt;</w:t>
      </w:r>
      <w:proofErr w:type="spellStart"/>
      <w:r>
        <w:t>trigger_group</w:t>
      </w:r>
      <w:proofErr w:type="spellEnd"/>
      <w:r>
        <w:t>&gt;</w:t>
      </w:r>
    </w:p>
    <w:p w14:paraId="68AF1B0B" w14:textId="61FCF15D" w:rsidR="00531CE2" w:rsidRDefault="00531CE2" w:rsidP="00531CE2">
      <w:pPr>
        <w:pStyle w:val="PropNormal"/>
        <w:ind w:left="2160"/>
      </w:pPr>
      <w:r>
        <w:t>&lt;</w:t>
      </w:r>
      <w:proofErr w:type="spellStart"/>
      <w:r>
        <w:t>scene_id</w:t>
      </w:r>
      <w:proofErr w:type="spellEnd"/>
      <w:r>
        <w:t>&gt;2 &lt;/</w:t>
      </w:r>
      <w:proofErr w:type="spellStart"/>
      <w:r>
        <w:t>scene_id</w:t>
      </w:r>
      <w:proofErr w:type="spellEnd"/>
      <w:r>
        <w:t>&gt;</w:t>
      </w:r>
    </w:p>
    <w:p w14:paraId="20AD5CC6" w14:textId="77777777" w:rsidR="00531CE2" w:rsidRDefault="00531CE2" w:rsidP="00531CE2">
      <w:pPr>
        <w:pStyle w:val="PropNormal"/>
        <w:ind w:left="2160"/>
      </w:pPr>
    </w:p>
    <w:p w14:paraId="35CCE15C" w14:textId="77777777" w:rsidR="00531CE2" w:rsidRDefault="00531CE2" w:rsidP="00531CE2">
      <w:pPr>
        <w:pStyle w:val="PropNormal"/>
        <w:ind w:left="2160"/>
      </w:pPr>
      <w:r>
        <w:t>&lt;</w:t>
      </w:r>
      <w:proofErr w:type="spellStart"/>
      <w:r>
        <w:t>triggers_required</w:t>
      </w:r>
      <w:proofErr w:type="spellEnd"/>
      <w:r>
        <w:t>&gt;2&lt;/</w:t>
      </w:r>
      <w:proofErr w:type="spellStart"/>
      <w:r>
        <w:t>triggers_required</w:t>
      </w:r>
      <w:proofErr w:type="spellEnd"/>
      <w:r>
        <w:t>&gt;</w:t>
      </w:r>
    </w:p>
    <w:p w14:paraId="0FEE6090" w14:textId="77777777" w:rsidR="00531CE2" w:rsidRDefault="00531CE2" w:rsidP="00531CE2">
      <w:pPr>
        <w:pStyle w:val="PropNormal"/>
        <w:ind w:left="2160"/>
      </w:pPr>
      <w:r>
        <w:t>&lt;trigger&gt;</w:t>
      </w:r>
    </w:p>
    <w:p w14:paraId="46FB3B7F" w14:textId="77777777" w:rsidR="00531CE2" w:rsidRDefault="00531CE2" w:rsidP="00531CE2">
      <w:pPr>
        <w:pStyle w:val="PropNormal"/>
        <w:ind w:left="2880"/>
      </w:pPr>
      <w:r>
        <w:t>&lt;test&gt;GTE&lt;/test&gt;</w:t>
      </w:r>
    </w:p>
    <w:p w14:paraId="2F26400B" w14:textId="77777777" w:rsidR="00531CE2" w:rsidRDefault="00531CE2" w:rsidP="00531CE2">
      <w:pPr>
        <w:pStyle w:val="PropNormal"/>
        <w:ind w:left="2880"/>
      </w:pPr>
      <w:r>
        <w:t>&lt;</w:t>
      </w:r>
      <w:proofErr w:type="spellStart"/>
      <w:r>
        <w:t>cpr</w:t>
      </w:r>
      <w:proofErr w:type="spellEnd"/>
      <w:r>
        <w:t>&gt;</w:t>
      </w:r>
    </w:p>
    <w:p w14:paraId="6973B5B8" w14:textId="7210D220" w:rsidR="00531CE2" w:rsidRDefault="00531CE2" w:rsidP="00531CE2">
      <w:pPr>
        <w:pStyle w:val="PropNormal"/>
        <w:ind w:left="3600"/>
      </w:pPr>
      <w:r>
        <w:t>&lt;duration&gt;120&lt;/duration&gt;</w:t>
      </w:r>
    </w:p>
    <w:p w14:paraId="170F37E0" w14:textId="77777777" w:rsidR="00531CE2" w:rsidRDefault="00531CE2" w:rsidP="00531CE2">
      <w:pPr>
        <w:pStyle w:val="PropNormal"/>
        <w:ind w:left="2880"/>
      </w:pPr>
      <w:r>
        <w:t>&lt;/</w:t>
      </w:r>
      <w:proofErr w:type="spellStart"/>
      <w:r>
        <w:t>cpr</w:t>
      </w:r>
      <w:proofErr w:type="spellEnd"/>
      <w:r>
        <w:t>&gt;</w:t>
      </w:r>
    </w:p>
    <w:p w14:paraId="3DDF52A8" w14:textId="77777777" w:rsidR="00531CE2" w:rsidRDefault="00531CE2" w:rsidP="00531CE2">
      <w:pPr>
        <w:pStyle w:val="PropNormal"/>
        <w:ind w:left="2160"/>
      </w:pPr>
      <w:r>
        <w:t>&lt;/trigger&gt;</w:t>
      </w:r>
    </w:p>
    <w:p w14:paraId="3B72DF68" w14:textId="77777777" w:rsidR="00531CE2" w:rsidRDefault="00531CE2" w:rsidP="00531CE2">
      <w:pPr>
        <w:pStyle w:val="PropNormal"/>
        <w:ind w:left="2160"/>
      </w:pPr>
      <w:r>
        <w:t>&lt;trigger&gt;</w:t>
      </w:r>
    </w:p>
    <w:p w14:paraId="01CA2ADD" w14:textId="77777777" w:rsidR="00531CE2" w:rsidRDefault="00531CE2" w:rsidP="00531CE2">
      <w:pPr>
        <w:pStyle w:val="PropNormal"/>
        <w:ind w:left="2160" w:firstLine="720"/>
      </w:pPr>
      <w:r w:rsidRPr="00531CE2">
        <w:t>&lt;</w:t>
      </w:r>
      <w:proofErr w:type="spellStart"/>
      <w:r w:rsidRPr="00531CE2">
        <w:t>event_id</w:t>
      </w:r>
      <w:proofErr w:type="spellEnd"/>
      <w:r w:rsidRPr="00531CE2">
        <w:t>&gt;</w:t>
      </w:r>
      <w:r>
        <w:t>e</w:t>
      </w:r>
      <w:r w:rsidRPr="00531CE2">
        <w:t>pinephrine&lt;/</w:t>
      </w:r>
      <w:proofErr w:type="spellStart"/>
      <w:r w:rsidRPr="00531CE2">
        <w:t>event_id</w:t>
      </w:r>
      <w:proofErr w:type="spellEnd"/>
      <w:r w:rsidRPr="00531CE2">
        <w:t>&gt;</w:t>
      </w:r>
    </w:p>
    <w:p w14:paraId="2C1BCB4E" w14:textId="0CC1CC60" w:rsidR="00531CE2" w:rsidRDefault="00531CE2" w:rsidP="00531CE2">
      <w:pPr>
        <w:pStyle w:val="PropNormal"/>
        <w:ind w:left="2160"/>
      </w:pPr>
      <w:r>
        <w:t>&lt;/trigger&gt;</w:t>
      </w:r>
    </w:p>
    <w:p w14:paraId="41533BFD" w14:textId="77777777" w:rsidR="00531CE2" w:rsidRDefault="00531CE2" w:rsidP="00531CE2">
      <w:pPr>
        <w:pStyle w:val="PropNormal"/>
        <w:ind w:left="1440"/>
      </w:pPr>
      <w:r>
        <w:t>&lt;/</w:t>
      </w:r>
      <w:proofErr w:type="spellStart"/>
      <w:r>
        <w:t>trigger_group</w:t>
      </w:r>
      <w:proofErr w:type="spellEnd"/>
      <w:r>
        <w:t>&gt;</w:t>
      </w:r>
    </w:p>
    <w:p w14:paraId="5B1A6DD8" w14:textId="77777777" w:rsidR="00531CE2" w:rsidRDefault="00531CE2" w:rsidP="00531CE2">
      <w:pPr>
        <w:pStyle w:val="PropNormal"/>
        <w:ind w:left="720"/>
      </w:pPr>
    </w:p>
    <w:p w14:paraId="1FF4EB03" w14:textId="77777777" w:rsidR="00531CE2" w:rsidRDefault="00531CE2" w:rsidP="00531CE2">
      <w:pPr>
        <w:pStyle w:val="PropNormal"/>
        <w:ind w:left="1440"/>
      </w:pPr>
      <w:r>
        <w:t>&lt;</w:t>
      </w:r>
      <w:proofErr w:type="spellStart"/>
      <w:r>
        <w:t>trigger_group</w:t>
      </w:r>
      <w:proofErr w:type="spellEnd"/>
      <w:r>
        <w:t>&gt;</w:t>
      </w:r>
    </w:p>
    <w:p w14:paraId="11E88904" w14:textId="77777777" w:rsidR="00531CE2" w:rsidRDefault="00531CE2" w:rsidP="00531CE2">
      <w:pPr>
        <w:pStyle w:val="PropNormal"/>
        <w:ind w:left="2160"/>
      </w:pPr>
      <w:r>
        <w:t>&lt;</w:t>
      </w:r>
      <w:proofErr w:type="spellStart"/>
      <w:r>
        <w:t>scene_id</w:t>
      </w:r>
      <w:proofErr w:type="spellEnd"/>
      <w:r>
        <w:t>&gt;2 &lt;/</w:t>
      </w:r>
      <w:proofErr w:type="spellStart"/>
      <w:r>
        <w:t>scene_id</w:t>
      </w:r>
      <w:proofErr w:type="spellEnd"/>
      <w:r>
        <w:t>&gt;</w:t>
      </w:r>
    </w:p>
    <w:p w14:paraId="20DD1767" w14:textId="77777777" w:rsidR="00531CE2" w:rsidRDefault="00531CE2" w:rsidP="00531CE2">
      <w:pPr>
        <w:pStyle w:val="PropNormal"/>
        <w:ind w:left="2160"/>
      </w:pPr>
    </w:p>
    <w:p w14:paraId="5CD77FB1" w14:textId="77777777" w:rsidR="00531CE2" w:rsidRDefault="00531CE2" w:rsidP="00531CE2">
      <w:pPr>
        <w:pStyle w:val="PropNormal"/>
        <w:ind w:left="2160"/>
      </w:pPr>
      <w:r>
        <w:t>&lt;</w:t>
      </w:r>
      <w:proofErr w:type="spellStart"/>
      <w:r>
        <w:t>triggers_required</w:t>
      </w:r>
      <w:proofErr w:type="spellEnd"/>
      <w:r>
        <w:t>&gt;2&lt;/</w:t>
      </w:r>
      <w:proofErr w:type="spellStart"/>
      <w:r>
        <w:t>triggers_required</w:t>
      </w:r>
      <w:proofErr w:type="spellEnd"/>
      <w:r>
        <w:t>&gt;</w:t>
      </w:r>
    </w:p>
    <w:p w14:paraId="524A88C2" w14:textId="77777777" w:rsidR="00531CE2" w:rsidRDefault="00531CE2" w:rsidP="00531CE2">
      <w:pPr>
        <w:pStyle w:val="PropNormal"/>
        <w:ind w:left="2160"/>
      </w:pPr>
      <w:r>
        <w:t>&lt;trigger&gt;</w:t>
      </w:r>
    </w:p>
    <w:p w14:paraId="106D640E" w14:textId="77777777" w:rsidR="00531CE2" w:rsidRDefault="00531CE2" w:rsidP="00531CE2">
      <w:pPr>
        <w:pStyle w:val="PropNormal"/>
        <w:ind w:left="2880"/>
      </w:pPr>
      <w:r>
        <w:t>&lt;test&gt;GTE&lt;/test&gt;</w:t>
      </w:r>
    </w:p>
    <w:p w14:paraId="4FA41DF0" w14:textId="77777777" w:rsidR="00531CE2" w:rsidRDefault="00531CE2" w:rsidP="00531CE2">
      <w:pPr>
        <w:pStyle w:val="PropNormal"/>
        <w:ind w:left="2880"/>
      </w:pPr>
      <w:r>
        <w:t>&lt;</w:t>
      </w:r>
      <w:proofErr w:type="spellStart"/>
      <w:r>
        <w:t>cpr</w:t>
      </w:r>
      <w:proofErr w:type="spellEnd"/>
      <w:r>
        <w:t>&gt;</w:t>
      </w:r>
    </w:p>
    <w:p w14:paraId="661D6A82" w14:textId="77777777" w:rsidR="00531CE2" w:rsidRDefault="00531CE2" w:rsidP="00531CE2">
      <w:pPr>
        <w:pStyle w:val="PropNormal"/>
        <w:ind w:left="3600"/>
      </w:pPr>
      <w:r>
        <w:t>&lt;duration&gt;120&lt;/duration&gt;</w:t>
      </w:r>
    </w:p>
    <w:p w14:paraId="118BF3C4" w14:textId="77777777" w:rsidR="00531CE2" w:rsidRDefault="00531CE2" w:rsidP="00531CE2">
      <w:pPr>
        <w:pStyle w:val="PropNormal"/>
        <w:ind w:left="2880"/>
      </w:pPr>
      <w:r>
        <w:t>&lt;/</w:t>
      </w:r>
      <w:proofErr w:type="spellStart"/>
      <w:r>
        <w:t>cpr</w:t>
      </w:r>
      <w:proofErr w:type="spellEnd"/>
      <w:r>
        <w:t>&gt;</w:t>
      </w:r>
    </w:p>
    <w:p w14:paraId="41136751" w14:textId="77777777" w:rsidR="00531CE2" w:rsidRDefault="00531CE2" w:rsidP="00531CE2">
      <w:pPr>
        <w:pStyle w:val="PropNormal"/>
        <w:ind w:left="2160"/>
      </w:pPr>
      <w:r>
        <w:t>&lt;/trigger&gt;</w:t>
      </w:r>
    </w:p>
    <w:p w14:paraId="206F6259" w14:textId="77777777" w:rsidR="00531CE2" w:rsidRDefault="00531CE2" w:rsidP="00531CE2">
      <w:pPr>
        <w:pStyle w:val="PropNormal"/>
        <w:ind w:left="2160"/>
      </w:pPr>
      <w:r>
        <w:t>&lt;trigger&gt;</w:t>
      </w:r>
    </w:p>
    <w:p w14:paraId="6C1CB497" w14:textId="20E8EF5C" w:rsidR="00531CE2" w:rsidRDefault="00531CE2" w:rsidP="00531CE2">
      <w:pPr>
        <w:pStyle w:val="PropNormal"/>
        <w:ind w:left="2160" w:firstLine="720"/>
      </w:pPr>
      <w:r w:rsidRPr="00531CE2">
        <w:t>&lt;</w:t>
      </w:r>
      <w:proofErr w:type="spellStart"/>
      <w:r w:rsidRPr="00531CE2">
        <w:t>event_id</w:t>
      </w:r>
      <w:proofErr w:type="spellEnd"/>
      <w:r w:rsidRPr="00531CE2">
        <w:t>&gt;vasopressin&lt;/</w:t>
      </w:r>
      <w:proofErr w:type="spellStart"/>
      <w:r w:rsidRPr="00531CE2">
        <w:t>event_id</w:t>
      </w:r>
      <w:proofErr w:type="spellEnd"/>
      <w:r w:rsidRPr="00531CE2">
        <w:t>&gt;</w:t>
      </w:r>
    </w:p>
    <w:p w14:paraId="2448F0E7" w14:textId="77777777" w:rsidR="00531CE2" w:rsidRDefault="00531CE2" w:rsidP="00531CE2">
      <w:pPr>
        <w:pStyle w:val="PropNormal"/>
        <w:ind w:left="2160"/>
      </w:pPr>
      <w:r>
        <w:lastRenderedPageBreak/>
        <w:t>&lt;/trigger&gt;</w:t>
      </w:r>
    </w:p>
    <w:p w14:paraId="1D4EA510" w14:textId="77777777" w:rsidR="00531CE2" w:rsidRDefault="00531CE2" w:rsidP="00531CE2">
      <w:pPr>
        <w:pStyle w:val="PropNormal"/>
        <w:ind w:left="1440"/>
      </w:pPr>
      <w:r>
        <w:t>&lt;/</w:t>
      </w:r>
      <w:proofErr w:type="spellStart"/>
      <w:r>
        <w:t>trigger_group</w:t>
      </w:r>
      <w:proofErr w:type="spellEnd"/>
      <w:r>
        <w:t>&gt;</w:t>
      </w:r>
    </w:p>
    <w:p w14:paraId="03B1E7E8" w14:textId="498C2088" w:rsidR="00531CE2" w:rsidRDefault="00531CE2" w:rsidP="00531CE2">
      <w:pPr>
        <w:pStyle w:val="PropNormal"/>
        <w:ind w:left="720"/>
      </w:pPr>
      <w:r>
        <w:t>&lt;/triggers&gt;</w:t>
      </w:r>
    </w:p>
    <w:p w14:paraId="22CC5A85" w14:textId="31312BC8" w:rsidR="00531CE2" w:rsidRDefault="00531CE2" w:rsidP="00704DD9">
      <w:pPr>
        <w:pStyle w:val="PropNormal"/>
      </w:pPr>
    </w:p>
    <w:p w14:paraId="669616CD" w14:textId="77777777" w:rsidR="002C4057" w:rsidRDefault="002C4057">
      <w:pPr>
        <w:overflowPunct/>
        <w:autoSpaceDE/>
        <w:autoSpaceDN/>
        <w:adjustRightInd/>
        <w:textAlignment w:val="auto"/>
        <w:rPr>
          <w:rFonts w:ascii="Arial" w:hAnsi="Arial"/>
          <w:b/>
          <w:sz w:val="40"/>
          <w:szCs w:val="44"/>
        </w:rPr>
      </w:pPr>
      <w:r>
        <w:br w:type="page"/>
      </w:r>
    </w:p>
    <w:p w14:paraId="26F5A3F2" w14:textId="77777777" w:rsidR="00FB3746" w:rsidRDefault="002513C5" w:rsidP="002513C5">
      <w:pPr>
        <w:pStyle w:val="Proposal1"/>
      </w:pPr>
      <w:bookmarkStart w:id="22" w:name="_Ref520453208"/>
      <w:bookmarkStart w:id="23" w:name="_Toc196468751"/>
      <w:r>
        <w:lastRenderedPageBreak/>
        <w:t>API Values</w:t>
      </w:r>
      <w:bookmarkEnd w:id="22"/>
      <w:bookmarkEnd w:id="23"/>
    </w:p>
    <w:p w14:paraId="389F3CDA" w14:textId="77777777" w:rsidR="002513C5" w:rsidRDefault="002513C5" w:rsidP="002513C5">
      <w:pPr>
        <w:pStyle w:val="PropNormal"/>
      </w:pPr>
    </w:p>
    <w:p w14:paraId="4FEE4B0A" w14:textId="77777777" w:rsidR="002513C5" w:rsidRDefault="002513C5" w:rsidP="002513C5">
      <w:pPr>
        <w:pStyle w:val="PropNormal"/>
      </w:pPr>
      <w:r>
        <w:t>The following main categories are used for the API signal groups:</w:t>
      </w:r>
    </w:p>
    <w:p w14:paraId="03C1A24B" w14:textId="77777777" w:rsidR="002513C5" w:rsidRDefault="002513C5" w:rsidP="002513C5">
      <w:pPr>
        <w:pStyle w:val="PropNormal"/>
      </w:pPr>
    </w:p>
    <w:p w14:paraId="367BBAB0" w14:textId="77777777" w:rsidR="002513C5" w:rsidRDefault="002513C5" w:rsidP="002513C5">
      <w:pPr>
        <w:pStyle w:val="PropNormal"/>
        <w:numPr>
          <w:ilvl w:val="0"/>
          <w:numId w:val="41"/>
        </w:numPr>
      </w:pPr>
      <w:r>
        <w:t xml:space="preserve">Scenario – used to specify what scenario is being run, the state of the scenario, runtime, </w:t>
      </w:r>
      <w:proofErr w:type="spellStart"/>
      <w:r>
        <w:t>sceneID</w:t>
      </w:r>
      <w:proofErr w:type="spellEnd"/>
      <w:r>
        <w:t>, and if the scenario is being recorded.</w:t>
      </w:r>
    </w:p>
    <w:p w14:paraId="43B5C88E" w14:textId="77777777" w:rsidR="002513C5" w:rsidRDefault="002513C5" w:rsidP="002513C5">
      <w:pPr>
        <w:pStyle w:val="PropNormal"/>
        <w:numPr>
          <w:ilvl w:val="0"/>
          <w:numId w:val="41"/>
        </w:numPr>
      </w:pPr>
      <w:r>
        <w:t>Logfile – specifies the current logfile and record pointer.</w:t>
      </w:r>
    </w:p>
    <w:p w14:paraId="2FDBC887" w14:textId="77777777" w:rsidR="002513C5" w:rsidRDefault="002513C5" w:rsidP="002513C5">
      <w:pPr>
        <w:pStyle w:val="PropNormal"/>
        <w:numPr>
          <w:ilvl w:val="0"/>
          <w:numId w:val="41"/>
        </w:numPr>
      </w:pPr>
      <w:r>
        <w:t>Cardiac – specifies all parameters associated with cardiac simulation.</w:t>
      </w:r>
    </w:p>
    <w:p w14:paraId="1DA8ADD3" w14:textId="77777777" w:rsidR="002513C5" w:rsidRDefault="002513C5" w:rsidP="002513C5">
      <w:pPr>
        <w:pStyle w:val="PropNormal"/>
        <w:numPr>
          <w:ilvl w:val="0"/>
          <w:numId w:val="41"/>
        </w:numPr>
      </w:pPr>
      <w:r>
        <w:t>Respiration – specifies all parameters associated with respiration.</w:t>
      </w:r>
    </w:p>
    <w:p w14:paraId="6B2135C4" w14:textId="77777777" w:rsidR="002513C5" w:rsidRDefault="002513C5" w:rsidP="002513C5">
      <w:pPr>
        <w:pStyle w:val="PropNormal"/>
        <w:numPr>
          <w:ilvl w:val="0"/>
          <w:numId w:val="41"/>
        </w:numPr>
      </w:pPr>
      <w:r>
        <w:t>General – specifies temperature.</w:t>
      </w:r>
    </w:p>
    <w:p w14:paraId="7418904B" w14:textId="77777777" w:rsidR="002513C5" w:rsidRDefault="002513C5" w:rsidP="002513C5">
      <w:pPr>
        <w:pStyle w:val="PropNormal"/>
        <w:numPr>
          <w:ilvl w:val="0"/>
          <w:numId w:val="41"/>
        </w:numPr>
      </w:pPr>
      <w:r>
        <w:t>Vocals – specifies if a vocalization file is being played.</w:t>
      </w:r>
    </w:p>
    <w:p w14:paraId="6D648341" w14:textId="77777777" w:rsidR="002513C5" w:rsidRDefault="002513C5" w:rsidP="002513C5">
      <w:pPr>
        <w:pStyle w:val="PropNormal"/>
        <w:numPr>
          <w:ilvl w:val="0"/>
          <w:numId w:val="41"/>
        </w:numPr>
      </w:pPr>
      <w:r>
        <w:t>Media</w:t>
      </w:r>
      <w:r w:rsidR="006A2BE1">
        <w:t xml:space="preserve"> – specifies if a media file is being displayed.</w:t>
      </w:r>
    </w:p>
    <w:p w14:paraId="440C581D" w14:textId="09067925" w:rsidR="002513C5" w:rsidRDefault="002513C5" w:rsidP="002513C5">
      <w:pPr>
        <w:pStyle w:val="PropNormal"/>
        <w:numPr>
          <w:ilvl w:val="0"/>
          <w:numId w:val="41"/>
        </w:numPr>
      </w:pPr>
      <w:r>
        <w:t>CPR – specifies whether CPR has been detected, with measured depth of compression and of release, and the accumulated compression time in the current scene.</w:t>
      </w:r>
    </w:p>
    <w:p w14:paraId="440C581D" w14:textId="09067925" w:rsidR="002513C5" w:rsidRDefault="002513C5" w:rsidP="002513C5">
      <w:pPr>
        <w:pStyle w:val="PropNormal"/>
        <w:numPr>
          <w:ilvl w:val="0"/>
          <w:numId w:val="41"/>
        </w:numPr>
      </w:pPr>
      <w:r>
        <w:t>Pulse – reports which pulse points are being palpated, how hard, and for how long.</w:t>
      </w:r>
    </w:p>
    <w:p w14:paraId="440C581D" w14:textId="09067925" w:rsidR="002513C5" w:rsidRDefault="002513C5" w:rsidP="002513C5">
      <w:pPr>
        <w:pStyle w:val="PropNormal"/>
        <w:numPr>
          <w:ilvl w:val="0"/>
          <w:numId w:val="41"/>
        </w:numPr>
      </w:pPr>
      <w:r>
        <w:t>Telesim – controls the remote video windows.</w:t>
      </w:r>
    </w:p>
    <w:p w14:paraId="289D21FC" w14:textId="77777777" w:rsidR="00B5760C" w:rsidRDefault="00B5760C" w:rsidP="00B5760C">
      <w:pPr>
        <w:pStyle w:val="PropNormal"/>
      </w:pPr>
    </w:p>
    <w:p w14:paraId="2F2D8508" w14:textId="77777777" w:rsidR="00B5760C" w:rsidRDefault="00B5760C" w:rsidP="00B5760C">
      <w:pPr>
        <w:pStyle w:val="PropNormal"/>
      </w:pPr>
      <w:r>
        <w:t xml:space="preserve">To specify a value in the xml, use the signal group, then the signal name.  For </w:t>
      </w:r>
      <w:proofErr w:type="gramStart"/>
      <w:r>
        <w:t>example</w:t>
      </w:r>
      <w:proofErr w:type="gramEnd"/>
      <w:r>
        <w:t xml:space="preserve"> to specify etco2 create the following tags:</w:t>
      </w:r>
    </w:p>
    <w:p w14:paraId="00555E80" w14:textId="77777777" w:rsidR="00B5760C" w:rsidRDefault="00B5760C" w:rsidP="00B5760C">
      <w:pPr>
        <w:pStyle w:val="PropNormal"/>
      </w:pPr>
    </w:p>
    <w:p w14:paraId="6616F8C3" w14:textId="77777777" w:rsidR="00B5760C" w:rsidRDefault="00B5760C" w:rsidP="00B5760C">
      <w:pPr>
        <w:pStyle w:val="PropNormal"/>
      </w:pPr>
      <w:r>
        <w:t>&lt;respiration&gt;</w:t>
      </w:r>
    </w:p>
    <w:p w14:paraId="1A524DC0" w14:textId="77777777" w:rsidR="00B5760C" w:rsidRDefault="00B5760C" w:rsidP="00B5760C">
      <w:pPr>
        <w:pStyle w:val="PropNormal"/>
      </w:pPr>
      <w:r>
        <w:tab/>
        <w:t>&lt;etco2&gt;50&lt;etco2&gt;</w:t>
      </w:r>
    </w:p>
    <w:p w14:paraId="627D78BE" w14:textId="77777777" w:rsidR="00B5760C" w:rsidRDefault="00B5760C" w:rsidP="00B5760C">
      <w:pPr>
        <w:pStyle w:val="PropNormal"/>
      </w:pPr>
      <w:r>
        <w:t>&lt;/respiration&gt;</w:t>
      </w:r>
    </w:p>
    <w:p w14:paraId="028E017F" w14:textId="77777777" w:rsidR="00B5760C" w:rsidRDefault="00B5760C" w:rsidP="00B5760C">
      <w:pPr>
        <w:pStyle w:val="PropNormal"/>
      </w:pPr>
    </w:p>
    <w:p w14:paraId="1CDC0AE7" w14:textId="784F730C" w:rsidR="00B5760C" w:rsidRDefault="00507044" w:rsidP="00B5760C">
      <w:pPr>
        <w:pStyle w:val="PropNormal"/>
      </w:pPr>
      <w:r>
        <w:t>Some</w:t>
      </w:r>
      <w:r w:rsidR="00B5760C">
        <w:t xml:space="preserve"> parameters can have a trend by adding in “</w:t>
      </w:r>
      <w:proofErr w:type="spellStart"/>
      <w:r w:rsidR="00B5760C">
        <w:t>transfer_time</w:t>
      </w:r>
      <w:proofErr w:type="spellEnd"/>
      <w:r w:rsidR="00B5760C">
        <w:t>” as follows:</w:t>
      </w:r>
    </w:p>
    <w:p w14:paraId="409B0860" w14:textId="77777777" w:rsidR="00B5760C" w:rsidRDefault="00B5760C" w:rsidP="00B5760C">
      <w:pPr>
        <w:pStyle w:val="PropNormal"/>
      </w:pPr>
    </w:p>
    <w:p w14:paraId="169D2E28" w14:textId="77777777" w:rsidR="00B5760C" w:rsidRDefault="00B5760C" w:rsidP="00B5760C">
      <w:pPr>
        <w:pStyle w:val="PropNormal"/>
      </w:pPr>
      <w:r>
        <w:t>&lt;respiration&gt;</w:t>
      </w:r>
    </w:p>
    <w:p w14:paraId="270081DC" w14:textId="77777777" w:rsidR="00B5760C" w:rsidRDefault="00B5760C" w:rsidP="00B5760C">
      <w:pPr>
        <w:pStyle w:val="PropNormal"/>
      </w:pPr>
      <w:r>
        <w:tab/>
        <w:t>&lt;etco2&gt;50&lt;etco2&gt;</w:t>
      </w:r>
    </w:p>
    <w:p w14:paraId="598299C8" w14:textId="77777777" w:rsidR="00B5760C" w:rsidRDefault="00B5760C" w:rsidP="00B5760C">
      <w:pPr>
        <w:pStyle w:val="PropNormal"/>
      </w:pPr>
      <w:r>
        <w:tab/>
        <w:t>&lt;</w:t>
      </w:r>
      <w:proofErr w:type="spellStart"/>
      <w:r>
        <w:t>transfer_time</w:t>
      </w:r>
      <w:proofErr w:type="spellEnd"/>
      <w:r>
        <w:t>&gt;100&lt;/</w:t>
      </w:r>
      <w:proofErr w:type="spellStart"/>
      <w:r>
        <w:t>transfer_time</w:t>
      </w:r>
      <w:proofErr w:type="spellEnd"/>
      <w:r>
        <w:t>&gt;</w:t>
      </w:r>
    </w:p>
    <w:p w14:paraId="025264BA" w14:textId="77777777" w:rsidR="00B5760C" w:rsidRDefault="00B5760C" w:rsidP="00B5760C">
      <w:pPr>
        <w:pStyle w:val="PropNormal"/>
      </w:pPr>
      <w:r>
        <w:t>&lt;/respiration&gt;</w:t>
      </w:r>
    </w:p>
    <w:p w14:paraId="2DEEE998" w14:textId="77777777" w:rsidR="00B5760C" w:rsidRDefault="00B5760C" w:rsidP="00B5760C">
      <w:pPr>
        <w:pStyle w:val="PropNormal"/>
      </w:pPr>
    </w:p>
    <w:p w14:paraId="6A02D6E7" w14:textId="47ED1C86" w:rsidR="00507044" w:rsidRDefault="00507044" w:rsidP="00B5760C">
      <w:pPr>
        <w:pStyle w:val="PropNormal"/>
      </w:pPr>
      <w:r>
        <w:t>Parameters that are trendable are marked with a (T).  A trend is armed by the transfer_time in the same signal group, so one transfer_time governs every trended parameter set in that group.  There are exactly three transfer_time values: cardiac, respiration and general.</w:t>
      </w:r>
    </w:p>
    <w:p w14:paraId="6A02D6E7" w14:textId="47ED1C86" w:rsidR="00507044" w:rsidRDefault="00507044" w:rsidP="00B5760C">
      <w:pPr>
        <w:pStyle w:val="PropNormal"/>
      </w:pPr>
      <w:r>
        <w:t>Parameters marked (S) are reported by the engine and cannot be set.  A value written to one of these in a scenario is silently discarded.</w:t>
      </w:r>
    </w:p>
    <w:p w14:paraId="6A02D6E7" w14:textId="47ED1C86" w:rsidR="00507044" w:rsidRDefault="00507044" w:rsidP="00B5760C">
      <w:pPr>
        <w:pStyle w:val="PropNormal"/>
      </w:pPr>
      <w:r>
        <w:t>Parameters marked (X) are accepted by the parser but are not applied by the engine.  They are listed for completeness and should not be used.  See Section 12.</w:t>
      </w:r>
    </w:p>
    <w:p w14:paraId="6A02D6E7" w14:textId="47ED1C86" w:rsidR="00507044" w:rsidRDefault="00507044" w:rsidP="00B5760C">
      <w:pPr>
        <w:pStyle w:val="PropNormal"/>
      </w:pPr>
      <w:r>
        <w:t>Not every parameter listed here can be used as a trigger target.  Section 11.11 gives the definitive list of trigger targets.</w:t>
      </w:r>
    </w:p>
    <w:p w14:paraId="418444A3" w14:textId="77777777" w:rsidR="006A2BE1" w:rsidRDefault="006A2BE1" w:rsidP="006A2BE1">
      <w:pPr>
        <w:pStyle w:val="PropNormal"/>
      </w:pPr>
    </w:p>
    <w:p w14:paraId="0A49F896" w14:textId="77777777" w:rsidR="006A2BE1" w:rsidRDefault="006A2BE1" w:rsidP="006A2BE1">
      <w:pPr>
        <w:pStyle w:val="PropNormal"/>
      </w:pPr>
      <w:r>
        <w:t>Details of parameters are specified in the following sections:</w:t>
      </w:r>
    </w:p>
    <w:p w14:paraId="52D23E06" w14:textId="77777777" w:rsidR="006A2BE1" w:rsidRDefault="006A2BE1" w:rsidP="006A2BE1">
      <w:pPr>
        <w:pStyle w:val="PropNormal"/>
      </w:pPr>
    </w:p>
    <w:p w14:paraId="66A25A79" w14:textId="77777777" w:rsidR="00461D09" w:rsidRDefault="00461D09" w:rsidP="00461D09">
      <w:pPr>
        <w:pStyle w:val="Proposal2"/>
      </w:pPr>
      <w:bookmarkStart w:id="24" w:name="_Toc196468752"/>
      <w:r>
        <w:t>Scenario</w:t>
      </w:r>
      <w:bookmarkEnd w:id="24"/>
    </w:p>
    <w:p w14:paraId="7D75BC2E" w14:textId="77777777" w:rsidR="00461D09" w:rsidRDefault="00461D09" w:rsidP="00461D09">
      <w:pPr>
        <w:pStyle w:val="PropNormal"/>
      </w:pPr>
    </w:p>
    <w:tbl>
      <w:tblPr>
        <w:tblStyle w:val="TableGrid"/>
        <w:tblW w:w="0" w:type="auto"/>
        <w:tblLook w:val="04A0" w:firstRow="1" w:lastRow="0" w:firstColumn="1" w:lastColumn="0" w:noHBand="0" w:noVBand="1"/>
      </w:tblPr>
      <w:tblGrid>
        <w:gridCol w:w="2565"/>
        <w:gridCol w:w="7011"/>
      </w:tblGrid>
      <w:tr w:rsidR="00461D09" w14:paraId="01A6E743" w14:textId="77777777" w:rsidTr="00751F3B">
        <w:tc>
          <w:tcPr>
            <w:tcW w:w="1998" w:type="dxa"/>
          </w:tcPr>
          <w:p w14:paraId="28C123F4" w14:textId="77777777" w:rsidR="00461D09" w:rsidRDefault="00461D09" w:rsidP="00751F3B">
            <w:pPr>
              <w:pStyle w:val="PropNormal"/>
            </w:pPr>
            <w:proofErr w:type="spellStart"/>
            <w:proofErr w:type="gramStart"/>
            <w:r>
              <w:t>scenario:active</w:t>
            </w:r>
            <w:proofErr w:type="spellEnd"/>
            <w:proofErr w:type="gramEnd"/>
          </w:p>
        </w:tc>
        <w:tc>
          <w:tcPr>
            <w:tcW w:w="7578" w:type="dxa"/>
          </w:tcPr>
          <w:p w14:paraId="148D0935" w14:textId="77777777" w:rsidR="00461D09" w:rsidRDefault="00461D09" w:rsidP="00751F3B">
            <w:pPr>
              <w:pStyle w:val="PropNormal"/>
            </w:pPr>
            <w:r>
              <w:t xml:space="preserve">Name of scenario selected.  It is assumed that name is the base name of the scenario file.  For </w:t>
            </w:r>
            <w:proofErr w:type="gramStart"/>
            <w:r>
              <w:t>example</w:t>
            </w:r>
            <w:proofErr w:type="gramEnd"/>
            <w:r>
              <w:t xml:space="preserve"> ‘test’ would mean that file test.xml is being selected.</w:t>
            </w:r>
          </w:p>
        </w:tc>
      </w:tr>
      <w:tr w:rsidR="00461D09" w14:paraId="4154991A" w14:textId="77777777" w:rsidTr="00751F3B">
        <w:tc>
          <w:tcPr>
            <w:tcW w:w="1998" w:type="dxa"/>
          </w:tcPr>
          <w:p w14:paraId="7B02A0DF" w14:textId="77777777" w:rsidR="00461D09" w:rsidRDefault="00461D09" w:rsidP="00751F3B">
            <w:pPr>
              <w:pStyle w:val="PropNormal"/>
            </w:pPr>
            <w:proofErr w:type="spellStart"/>
            <w:proofErr w:type="gramStart"/>
            <w:r>
              <w:t>scenario:start</w:t>
            </w:r>
            <w:proofErr w:type="spellEnd"/>
            <w:proofErr w:type="gramEnd"/>
          </w:p>
        </w:tc>
        <w:tc>
          <w:tcPr>
            <w:tcW w:w="7578" w:type="dxa"/>
          </w:tcPr>
          <w:p w14:paraId="2EE2794F" w14:textId="77777777" w:rsidR="00461D09" w:rsidRDefault="00461D09" w:rsidP="00751F3B">
            <w:pPr>
              <w:pStyle w:val="PropNormal"/>
            </w:pPr>
            <w:r>
              <w:t>Timestamp of when scenario began.</w:t>
            </w:r>
          </w:p>
        </w:tc>
      </w:tr>
      <w:tr w:rsidR="00461D09" w14:paraId="036A45A4" w14:textId="77777777" w:rsidTr="00751F3B">
        <w:tc>
          <w:tcPr>
            <w:tcW w:w="1998" w:type="dxa"/>
          </w:tcPr>
          <w:p w14:paraId="65824645" w14:textId="77777777" w:rsidR="00461D09" w:rsidRDefault="00461D09" w:rsidP="00751F3B">
            <w:pPr>
              <w:pStyle w:val="PropNormal"/>
            </w:pPr>
            <w:proofErr w:type="spellStart"/>
            <w:proofErr w:type="gramStart"/>
            <w:r>
              <w:t>scenario:runtime</w:t>
            </w:r>
            <w:proofErr w:type="spellEnd"/>
            <w:proofErr w:type="gramEnd"/>
          </w:p>
        </w:tc>
        <w:tc>
          <w:tcPr>
            <w:tcW w:w="7578" w:type="dxa"/>
          </w:tcPr>
          <w:p w14:paraId="51CEBE60" w14:textId="77777777" w:rsidR="00461D09" w:rsidRDefault="00461D09" w:rsidP="00751F3B">
            <w:pPr>
              <w:pStyle w:val="PropNormal"/>
            </w:pPr>
            <w:r>
              <w:t xml:space="preserve">Runtime in format </w:t>
            </w:r>
            <w:proofErr w:type="spellStart"/>
            <w:r>
              <w:t>hh:</w:t>
            </w:r>
            <w:proofErr w:type="gramStart"/>
            <w:r>
              <w:t>mm:ss</w:t>
            </w:r>
            <w:proofErr w:type="spellEnd"/>
            <w:proofErr w:type="gramEnd"/>
          </w:p>
        </w:tc>
      </w:tr>
      <w:tr w:rsidR="00461D09" w14:paraId="7CD4B914" w14:textId="77777777" w:rsidTr="00751F3B">
        <w:tc>
          <w:tcPr>
            <w:tcW w:w="1998" w:type="dxa"/>
          </w:tcPr>
          <w:p w14:paraId="1EFE531C" w14:textId="77777777" w:rsidR="00461D09" w:rsidRDefault="00461D09" w:rsidP="00751F3B">
            <w:pPr>
              <w:pStyle w:val="PropNormal"/>
            </w:pPr>
            <w:proofErr w:type="spellStart"/>
            <w:proofErr w:type="gramStart"/>
            <w:r>
              <w:t>scenario:scene</w:t>
            </w:r>
            <w:proofErr w:type="gramEnd"/>
            <w:r>
              <w:t>_name</w:t>
            </w:r>
            <w:proofErr w:type="spellEnd"/>
          </w:p>
        </w:tc>
        <w:tc>
          <w:tcPr>
            <w:tcW w:w="7578" w:type="dxa"/>
          </w:tcPr>
          <w:p w14:paraId="1DC72B4C" w14:textId="77777777" w:rsidR="00461D09" w:rsidRDefault="00461D09" w:rsidP="00751F3B">
            <w:pPr>
              <w:pStyle w:val="PropNormal"/>
            </w:pPr>
            <w:r>
              <w:t>Name of current scene</w:t>
            </w:r>
          </w:p>
        </w:tc>
      </w:tr>
      <w:tr w:rsidR="00461D09" w14:paraId="14AA41E3" w14:textId="77777777" w:rsidTr="00751F3B">
        <w:tc>
          <w:tcPr>
            <w:tcW w:w="1998" w:type="dxa"/>
          </w:tcPr>
          <w:p w14:paraId="07CD367F" w14:textId="77777777" w:rsidR="00461D09" w:rsidRDefault="00461D09" w:rsidP="00751F3B">
            <w:pPr>
              <w:pStyle w:val="PropNormal"/>
            </w:pPr>
            <w:proofErr w:type="spellStart"/>
            <w:proofErr w:type="gramStart"/>
            <w:r>
              <w:t>scenario:scene</w:t>
            </w:r>
            <w:proofErr w:type="gramEnd"/>
            <w:r>
              <w:t>_id</w:t>
            </w:r>
            <w:proofErr w:type="spellEnd"/>
          </w:p>
        </w:tc>
        <w:tc>
          <w:tcPr>
            <w:tcW w:w="7578" w:type="dxa"/>
          </w:tcPr>
          <w:p w14:paraId="66B04DEC" w14:textId="77777777" w:rsidR="00461D09" w:rsidRDefault="00461D09" w:rsidP="00751F3B">
            <w:pPr>
              <w:pStyle w:val="PropNormal"/>
            </w:pPr>
            <w:r>
              <w:t>ID of current scene</w:t>
            </w:r>
          </w:p>
        </w:tc>
      </w:tr>
      <w:tr w:rsidR="00461D09" w14:paraId="1A786550" w14:textId="77777777" w:rsidTr="00751F3B">
        <w:tc>
          <w:tcPr>
            <w:tcW w:w="1998" w:type="dxa"/>
          </w:tcPr>
          <w:p w14:paraId="62AE4B33" w14:textId="77777777" w:rsidR="00461D09" w:rsidRDefault="00461D09" w:rsidP="00751F3B">
            <w:pPr>
              <w:pStyle w:val="PropNormal"/>
            </w:pPr>
            <w:proofErr w:type="spellStart"/>
            <w:proofErr w:type="gramStart"/>
            <w:r>
              <w:t>scenario:state</w:t>
            </w:r>
            <w:proofErr w:type="spellEnd"/>
            <w:proofErr w:type="gramEnd"/>
          </w:p>
        </w:tc>
        <w:tc>
          <w:tcPr>
            <w:tcW w:w="7578" w:type="dxa"/>
          </w:tcPr>
          <w:p w14:paraId="5387C409" w14:textId="77777777" w:rsidR="00461D09" w:rsidRDefault="00461D09" w:rsidP="00751F3B">
            <w:pPr>
              <w:pStyle w:val="PropNormal"/>
            </w:pPr>
            <w:r>
              <w:t xml:space="preserve">State of current scenario: {Stopped | Paused | Terminate | </w:t>
            </w:r>
            <w:proofErr w:type="gramStart"/>
            <w:r>
              <w:t>Running }</w:t>
            </w:r>
            <w:proofErr w:type="gramEnd"/>
          </w:p>
        </w:tc>
      </w:tr>
    </w:tbl>
    <w:p w14:paraId="17D371F3" w14:textId="77777777" w:rsidR="00461D09" w:rsidRDefault="00461D09" w:rsidP="00461D09">
      <w:pPr>
        <w:pStyle w:val="PropNormal"/>
      </w:pPr>
    </w:p>
    <w:p w14:paraId="25C7407C" w14:textId="77777777" w:rsidR="00461D09" w:rsidRPr="00461D09" w:rsidRDefault="00461D09" w:rsidP="00461D09">
      <w:pPr>
        <w:pStyle w:val="PropNormal"/>
      </w:pPr>
    </w:p>
    <w:p w14:paraId="20888FB4" w14:textId="77777777" w:rsidR="00461D09" w:rsidRDefault="00461D09" w:rsidP="00461D09">
      <w:pPr>
        <w:pStyle w:val="Proposal2"/>
      </w:pPr>
      <w:bookmarkStart w:id="25" w:name="_Toc196468753"/>
      <w:r>
        <w:lastRenderedPageBreak/>
        <w:t>Logfile</w:t>
      </w:r>
      <w:bookmarkEnd w:id="25"/>
    </w:p>
    <w:p w14:paraId="31FDB42C" w14:textId="77777777" w:rsidR="00461D09" w:rsidRDefault="00461D09" w:rsidP="00461D09">
      <w:pPr>
        <w:pStyle w:val="PropNormal"/>
      </w:pPr>
    </w:p>
    <w:tbl>
      <w:tblPr>
        <w:tblStyle w:val="TableGrid"/>
        <w:tblW w:w="0" w:type="auto"/>
        <w:tblLook w:val="04A0" w:firstRow="1" w:lastRow="0" w:firstColumn="1" w:lastColumn="0" w:noHBand="0" w:noVBand="1"/>
      </w:tblPr>
      <w:tblGrid>
        <w:gridCol w:w="2565"/>
        <w:gridCol w:w="7011"/>
      </w:tblGrid>
      <w:tr w:rsidR="00461D09" w14:paraId="1EC9B1E3" w14:textId="77777777" w:rsidTr="009120A2">
        <w:tc>
          <w:tcPr>
            <w:tcW w:w="2565" w:type="dxa"/>
          </w:tcPr>
          <w:p w14:paraId="6CF5D645" w14:textId="77777777" w:rsidR="00461D09" w:rsidRDefault="00461D09" w:rsidP="00751F3B">
            <w:pPr>
              <w:pStyle w:val="PropNormal"/>
            </w:pPr>
            <w:proofErr w:type="spellStart"/>
            <w:proofErr w:type="gramStart"/>
            <w:r>
              <w:t>logfile:active</w:t>
            </w:r>
            <w:proofErr w:type="spellEnd"/>
            <w:proofErr w:type="gramEnd"/>
          </w:p>
        </w:tc>
        <w:tc>
          <w:tcPr>
            <w:tcW w:w="7011" w:type="dxa"/>
          </w:tcPr>
          <w:p w14:paraId="2E2A108D" w14:textId="77777777" w:rsidR="00461D09" w:rsidRDefault="00461D09" w:rsidP="00461D09">
            <w:pPr>
              <w:pStyle w:val="PropNormal"/>
            </w:pPr>
            <w:r>
              <w:t xml:space="preserve">Specify if </w:t>
            </w:r>
            <w:proofErr w:type="gramStart"/>
            <w:r>
              <w:t>current</w:t>
            </w:r>
            <w:proofErr w:type="gramEnd"/>
            <w:r>
              <w:t xml:space="preserve"> logfile is active.  {0 = inactive | 1 = active}</w:t>
            </w:r>
          </w:p>
        </w:tc>
      </w:tr>
      <w:tr w:rsidR="00461D09" w14:paraId="60C96EC8" w14:textId="77777777" w:rsidTr="009120A2">
        <w:tc>
          <w:tcPr>
            <w:tcW w:w="2565" w:type="dxa"/>
          </w:tcPr>
          <w:p w14:paraId="3ABA21F0" w14:textId="77777777" w:rsidR="00461D09" w:rsidRDefault="00461D09" w:rsidP="00751F3B">
            <w:pPr>
              <w:pStyle w:val="PropNormal"/>
            </w:pPr>
            <w:proofErr w:type="spellStart"/>
            <w:proofErr w:type="gramStart"/>
            <w:r>
              <w:t>logfile:filename</w:t>
            </w:r>
            <w:proofErr w:type="spellEnd"/>
            <w:proofErr w:type="gramEnd"/>
          </w:p>
        </w:tc>
        <w:tc>
          <w:tcPr>
            <w:tcW w:w="7011" w:type="dxa"/>
          </w:tcPr>
          <w:p w14:paraId="11B4D12D" w14:textId="77777777" w:rsidR="00461D09" w:rsidRDefault="009120A2" w:rsidP="00751F3B">
            <w:pPr>
              <w:pStyle w:val="PropNormal"/>
            </w:pPr>
            <w:r>
              <w:t>Name of current logfile</w:t>
            </w:r>
          </w:p>
        </w:tc>
      </w:tr>
      <w:tr w:rsidR="00461D09" w14:paraId="5698A8E9" w14:textId="77777777" w:rsidTr="009120A2">
        <w:tc>
          <w:tcPr>
            <w:tcW w:w="2565" w:type="dxa"/>
          </w:tcPr>
          <w:p w14:paraId="2AABDAC8" w14:textId="77777777" w:rsidR="00461D09" w:rsidRDefault="009120A2" w:rsidP="00751F3B">
            <w:pPr>
              <w:pStyle w:val="PropNormal"/>
            </w:pPr>
            <w:proofErr w:type="spellStart"/>
            <w:proofErr w:type="gramStart"/>
            <w:r>
              <w:t>logfile:lines</w:t>
            </w:r>
            <w:proofErr w:type="gramEnd"/>
            <w:r>
              <w:t>_written</w:t>
            </w:r>
            <w:proofErr w:type="spellEnd"/>
          </w:p>
        </w:tc>
        <w:tc>
          <w:tcPr>
            <w:tcW w:w="7011" w:type="dxa"/>
          </w:tcPr>
          <w:p w14:paraId="1DF4E241" w14:textId="77777777" w:rsidR="00461D09" w:rsidRDefault="009120A2" w:rsidP="00751F3B">
            <w:pPr>
              <w:pStyle w:val="PropNormal"/>
            </w:pPr>
            <w:r>
              <w:t>Pointer to current record</w:t>
            </w:r>
          </w:p>
        </w:tc>
      </w:tr>
    </w:tbl>
    <w:p w14:paraId="3994CF8E" w14:textId="77777777" w:rsidR="00036267" w:rsidRDefault="00036267" w:rsidP="009120A2">
      <w:pPr>
        <w:pStyle w:val="Proposal2"/>
        <w:numPr>
          <w:ilvl w:val="0"/>
          <w:numId w:val="0"/>
        </w:numPr>
        <w:ind w:left="576"/>
        <w:rPr>
          <w:b w:val="0"/>
          <w:sz w:val="24"/>
          <w:szCs w:val="24"/>
        </w:rPr>
      </w:pPr>
    </w:p>
    <w:p w14:paraId="1CEB5D6B" w14:textId="77777777" w:rsidR="009120A2" w:rsidRDefault="009120A2" w:rsidP="009120A2">
      <w:pPr>
        <w:pStyle w:val="Proposal2"/>
      </w:pPr>
      <w:bookmarkStart w:id="26" w:name="_Toc196468754"/>
      <w:r>
        <w:t>Cardiac</w:t>
      </w:r>
      <w:bookmarkEnd w:id="26"/>
    </w:p>
    <w:p w14:paraId="0C6B9BC1" w14:textId="77777777" w:rsidR="009120A2" w:rsidRDefault="009120A2" w:rsidP="009120A2">
      <w:pPr>
        <w:pStyle w:val="PropNormal"/>
      </w:pPr>
    </w:p>
    <w:tbl>
      <w:tblPr>
        <w:tblStyle w:val="TableGrid"/>
        <w:tblW w:w="0" w:type="auto"/>
        <w:tblLook w:val="04A0" w:firstRow="1" w:lastRow="0" w:firstColumn="1" w:lastColumn="0" w:noHBand="0" w:noVBand="1"/>
      </w:tblPr>
      <w:tblGrid>
        <w:gridCol w:w="4165"/>
        <w:gridCol w:w="5411"/>
      </w:tblGrid>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cardiac:rhythm</w:t>
            </w:r>
            <w:proofErr w:type="spellEnd"/>
            <w:proofErr w:type="gramEnd"/>
          </w:p>
        </w:tc>
        <w:tc>
          <w:tcPr>
            <w:tcW w:w="5411" w:type="dxa"/>
          </w:tcPr>
          <w:p w14:paraId="2A3101FC" w14:textId="70185A74" w:rsidR="009120A2" w:rsidRDefault="009120A2" w:rsidP="00751F3B">
            <w:pPr>
              <w:pStyle w:val="PropNormal"/>
            </w:pPr>
            <w:r>
              <w:t>Specify selected rhythm of heart ECG.  {sinus | afib | vfib | vtach1 | vtach2 | vtach3 | asystole}</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NOTE: vtach3 will initiate an R on T ECG waveform.</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cardiac:vpc</w:t>
            </w:r>
            <w:proofErr w:type="spellEnd"/>
            <w:proofErr w:type="gramEnd"/>
          </w:p>
        </w:tc>
        <w:tc>
          <w:tcPr>
            <w:tcW w:w="5411" w:type="dxa"/>
          </w:tcPr>
          <w:p w14:paraId="2A3101FC" w14:textId="70185A74" w:rsidR="009120A2" w:rsidRDefault="009120A2" w:rsidP="00751F3B">
            <w:pPr>
              <w:pStyle w:val="PropNormal"/>
            </w:pPr>
            <w:r>
              <w:t>Specify if a VPC is selected.  {none | 1-1 | 1-2 | 1-3 | 2-1 | 2-2 | 2-3}.  The first digit is the VPC type: 1 = vtach1, 2 = vtach2.  The second digit is the number of VPC pulses: 1 = singlet, 2 = couplet, 3 = triplet.</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NOTE: type 3 (R on T) is not implemented.  The values 3-1, 3-2 and 3-3 are accepted by the parser and then ignored.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cardiac:vpc_freq</w:t>
            </w:r>
            <w:proofErr w:type="spellEnd"/>
            <w:proofErr w:type="gramEnd"/>
          </w:p>
        </w:tc>
        <w:tc>
          <w:tcPr>
            <w:tcW w:w="5411" w:type="dxa"/>
          </w:tcPr>
          <w:p w14:paraId="2A3101FC" w14:textId="70185A74" w:rsidR="009120A2" w:rsidRDefault="009120A2" w:rsidP="00751F3B">
            <w:pPr>
              <w:pStyle w:val="PropNormal"/>
            </w:pPr>
            <w:r>
              <w:t>Specify how often a VPC will be inserted after a sinus complex.  0 – 100, in increments of 10, as a percentage of normal sinus pulses.</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cardiac:vpc_delay (X)</w:t>
            </w:r>
            <w:proofErr w:type="spellEnd"/>
            <w:proofErr w:type="gramEnd"/>
          </w:p>
        </w:tc>
        <w:tc>
          <w:tcPr>
            <w:tcW w:w="5411" w:type="dxa"/>
          </w:tcPr>
          <w:p w14:paraId="2A3101FC" w14:textId="70185A74" w:rsidR="009120A2" w:rsidRDefault="009120A2" w:rsidP="00751F3B">
            <w:pPr>
              <w:pStyle w:val="PropNormal"/>
            </w:pPr>
            <w:r>
              <w:t>Accepted by the parser but never applied – the code that would transfer it is disabled.  Do not use.</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cardiac:pea</w:t>
            </w:r>
            <w:proofErr w:type="spellEnd"/>
            <w:proofErr w:type="gramEnd"/>
          </w:p>
        </w:tc>
        <w:tc>
          <w:tcPr>
            <w:tcW w:w="5411" w:type="dxa"/>
          </w:tcPr>
          <w:p w14:paraId="2A3101FC" w14:textId="70185A74" w:rsidR="009120A2" w:rsidRDefault="009120A2" w:rsidP="00751F3B">
            <w:pPr>
              <w:pStyle w:val="PropNormal"/>
            </w:pPr>
            <w:r>
              <w:t>Specify pulseless electrical activity.  {1 = on | 0 = off}</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cardiac:arrest</w:t>
            </w:r>
            <w:proofErr w:type="spellEnd"/>
            <w:proofErr w:type="gramEnd"/>
          </w:p>
        </w:tc>
        <w:tc>
          <w:tcPr>
            <w:tcW w:w="5411" w:type="dxa"/>
          </w:tcPr>
          <w:p w14:paraId="2A3101FC" w14:textId="70185A74" w:rsidR="009120A2" w:rsidRDefault="009120A2" w:rsidP="00751F3B">
            <w:pPr>
              <w:pStyle w:val="PropNormal"/>
            </w:pPr>
            <w:r>
              <w:t>Specify if the arrest indicator is illuminated on the instructor interface.  {0 = not illuminated | 1 = illuminated}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cardiac:vfib_amplitude</w:t>
            </w:r>
            <w:proofErr w:type="spellEnd"/>
            <w:proofErr w:type="gramEnd"/>
          </w:p>
        </w:tc>
        <w:tc>
          <w:tcPr>
            <w:tcW w:w="5411" w:type="dxa"/>
          </w:tcPr>
          <w:p w14:paraId="2A3101FC" w14:textId="70185A74" w:rsidR="009120A2" w:rsidRDefault="009120A2" w:rsidP="00751F3B">
            <w:pPr>
              <w:pStyle w:val="PropNormal"/>
            </w:pPr>
            <w:r>
              <w:t>Specify the amplitude of the ventricular fibrillation signal.  {low | med | high}</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NOTE: the value is "med".  "medium" is not recognised.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cardiac:pwave</w:t>
            </w:r>
            <w:proofErr w:type="spellEnd"/>
            <w:proofErr w:type="gramEnd"/>
          </w:p>
        </w:tc>
        <w:tc>
          <w:tcPr>
            <w:tcW w:w="5411" w:type="dxa"/>
          </w:tcPr>
          <w:p w14:paraId="2A3101FC" w14:textId="70185A74" w:rsidR="009120A2" w:rsidRDefault="009120A2" w:rsidP="00751F3B">
            <w:pPr>
              <w:pStyle w:val="PropNormal"/>
            </w:pPr>
            <w:r>
              <w:t>Stored by the engine and reported in the status.  Reserved; it has no effect on the displayed waveform in the current release.</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cardiac:rate (T)</w:t>
            </w:r>
            <w:proofErr w:type="spellEnd"/>
            <w:proofErr w:type="gramEnd"/>
          </w:p>
        </w:tc>
        <w:tc>
          <w:tcPr>
            <w:tcW w:w="5411" w:type="dxa"/>
          </w:tcPr>
          <w:p w14:paraId="2A3101FC" w14:textId="70185A74" w:rsidR="009120A2" w:rsidRDefault="009120A2" w:rsidP="00751F3B">
            <w:pPr>
              <w:pStyle w:val="PropNormal"/>
            </w:pPr>
            <w:r>
              <w:t>Specify heart rate.  Range 0 – 300 bpm.</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cardiac:avg_rate (S)</w:t>
            </w:r>
            <w:proofErr w:type="spellEnd"/>
            <w:proofErr w:type="gramEnd"/>
          </w:p>
        </w:tc>
        <w:tc>
          <w:tcPr>
            <w:tcW w:w="5411" w:type="dxa"/>
          </w:tcPr>
          <w:p w14:paraId="2A3101FC" w14:textId="70185A74" w:rsidR="009120A2" w:rsidRDefault="009120A2" w:rsidP="00751F3B">
            <w:pPr>
              <w:pStyle w:val="PropNormal"/>
            </w:pPr>
            <w:r>
              <w:t>Calculated heart rate, averaged by the engine.  Read only; usable as a trigger target.</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cardiac:transfer_time</w:t>
            </w:r>
            <w:proofErr w:type="spellEnd"/>
            <w:proofErr w:type="gramEnd"/>
          </w:p>
        </w:tc>
        <w:tc>
          <w:tcPr>
            <w:tcW w:w="5411" w:type="dxa"/>
          </w:tcPr>
          <w:p w14:paraId="2A3101FC" w14:textId="70185A74" w:rsidR="009120A2" w:rsidRDefault="009120A2" w:rsidP="00751F3B">
            <w:pPr>
              <w:pStyle w:val="PropNormal"/>
            </w:pPr>
            <w:r>
              <w:t>Trend duration in seconds for cardiac:rate, cardiac:bps_sys and cardiac:bps_dia.  A value of 0, or no transfer_time at all, applies the new value immediately.  The instructor interface offers 0, 20, 40, 60, 120, 180, 240, 300, 360, 480 and 600 seconds.</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cardiac:pr_interval</w:t>
            </w:r>
            <w:proofErr w:type="spellEnd"/>
            <w:proofErr w:type="gramEnd"/>
          </w:p>
        </w:tc>
        <w:tc>
          <w:tcPr>
            <w:tcW w:w="5411" w:type="dxa"/>
          </w:tcPr>
          <w:p w14:paraId="2A3101FC" w14:textId="70185A74" w:rsidR="009120A2" w:rsidRDefault="009120A2" w:rsidP="00751F3B">
            <w:pPr>
              <w:pStyle w:val="PropNormal"/>
            </w:pPr>
            <w:r>
              <w:t>PR interval in milliseconds.  Default 140.</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cardiac:qrs_interval</w:t>
            </w:r>
            <w:proofErr w:type="spellEnd"/>
            <w:proofErr w:type="gramEnd"/>
          </w:p>
        </w:tc>
        <w:tc>
          <w:tcPr>
            <w:tcW w:w="5411" w:type="dxa"/>
          </w:tcPr>
          <w:p w14:paraId="2A3101FC" w14:textId="70185A74" w:rsidR="009120A2" w:rsidRDefault="009120A2" w:rsidP="00751F3B">
            <w:pPr>
              <w:pStyle w:val="PropNormal"/>
            </w:pPr>
            <w:r>
              <w:t>QRS interval in milliseconds.  Default 85.</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cardiac:bps_sys (T)</w:t>
            </w:r>
            <w:proofErr w:type="spellEnd"/>
            <w:proofErr w:type="gramEnd"/>
          </w:p>
        </w:tc>
        <w:tc>
          <w:tcPr>
            <w:tcW w:w="5411" w:type="dxa"/>
          </w:tcPr>
          <w:p w14:paraId="2A3101FC" w14:textId="70185A74" w:rsidR="009120A2" w:rsidRDefault="009120A2" w:rsidP="00751F3B">
            <w:pPr>
              <w:pStyle w:val="PropNormal"/>
            </w:pPr>
            <w:r>
              <w:t>Specify systolic blood pressure.  0 – 300 mmHg.  Also drives the systolic value on the direct arterial pressure waveform.</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cardiac:bps_dia (T)</w:t>
            </w:r>
            <w:proofErr w:type="spellEnd"/>
            <w:proofErr w:type="gramEnd"/>
          </w:p>
        </w:tc>
        <w:tc>
          <w:tcPr>
            <w:tcW w:w="5411" w:type="dxa"/>
          </w:tcPr>
          <w:p w14:paraId="2A3101FC" w14:textId="70185A74" w:rsidR="009120A2" w:rsidRDefault="009120A2" w:rsidP="00751F3B">
            <w:pPr>
              <w:pStyle w:val="PropNormal"/>
            </w:pPr>
            <w:r>
              <w:t>Specify diastolic blood pressure.  0 – 290 mmHg.  Also drives the diastolic value on the direct arterial pressure waveform.</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cardiac:nibp_rate</w:t>
            </w:r>
            <w:proofErr w:type="spellEnd"/>
            <w:proofErr w:type="gramEnd"/>
          </w:p>
        </w:tc>
        <w:tc>
          <w:tcPr>
            <w:tcW w:w="5411" w:type="dxa"/>
          </w:tcPr>
          <w:p w14:paraId="2A3101FC" w14:textId="70185A74" w:rsidR="009120A2" w:rsidRDefault="009120A2" w:rsidP="00751F3B">
            <w:pPr>
              <w:pStyle w:val="PropNormal"/>
            </w:pPr>
            <w:r>
              <w:t>Specify the pulse rate reported alongside a non-invasive blood pressure reading.</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cardiac:nibp_read</w:t>
            </w:r>
            <w:proofErr w:type="spellEnd"/>
            <w:proofErr w:type="gramEnd"/>
          </w:p>
        </w:tc>
        <w:tc>
          <w:tcPr>
            <w:tcW w:w="5411" w:type="dxa"/>
          </w:tcPr>
          <w:p w14:paraId="2A3101FC" w14:textId="70185A74" w:rsidR="009120A2" w:rsidRDefault="009120A2" w:rsidP="00751F3B">
            <w:pPr>
              <w:pStyle w:val="PropNormal"/>
            </w:pPr>
            <w:r>
              <w:t>Set to 1 to start a non-invasive blood pressure read.  The engine sets it back to 0 when the read completes.</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cardiac:nibp_linked_hr</w:t>
            </w:r>
            <w:proofErr w:type="spellEnd"/>
            <w:proofErr w:type="gramEnd"/>
          </w:p>
        </w:tc>
        <w:tc>
          <w:tcPr>
            <w:tcW w:w="5411" w:type="dxa"/>
          </w:tcPr>
          <w:p w14:paraId="2A3101FC" w14:textId="70185A74" w:rsidR="009120A2" w:rsidRDefault="009120A2" w:rsidP="00751F3B">
            <w:pPr>
              <w:pStyle w:val="PropNormal"/>
            </w:pPr>
            <w:r>
              <w:t>If 1, the reported NIBP pulse rate follows the heart rate.  If 0, cardiac:nibp_rate is reported instead.  Default 1.</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cardiac:nibp_freq</w:t>
            </w:r>
            <w:proofErr w:type="spellEnd"/>
            <w:proofErr w:type="gramEnd"/>
          </w:p>
        </w:tc>
        <w:tc>
          <w:tcPr>
            <w:tcW w:w="5411" w:type="dxa"/>
          </w:tcPr>
          <w:p w14:paraId="2A3101FC" w14:textId="70185A74" w:rsidR="009120A2" w:rsidRDefault="009120A2" w:rsidP="00751F3B">
            <w:pPr>
              <w:pStyle w:val="PropNormal"/>
            </w:pPr>
            <w:r>
              <w:t>Interval in minutes between automatic NIBP reads.  0 = manual reads only.  Default 0.</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cardiac:ecg_indicator</w:t>
            </w:r>
            <w:proofErr w:type="spellEnd"/>
            <w:proofErr w:type="gramEnd"/>
          </w:p>
        </w:tc>
        <w:tc>
          <w:tcPr>
            <w:tcW w:w="5411" w:type="dxa"/>
          </w:tcPr>
          <w:p w14:paraId="2A3101FC" w14:textId="70185A74" w:rsidR="009120A2" w:rsidRDefault="009120A2" w:rsidP="00751F3B">
            <w:pPr>
              <w:pStyle w:val="PropNormal"/>
            </w:pPr>
            <w:r>
              <w:t>Specify if the ECG indicator is illuminated, indicating that the ECG leads have been attached.  {0 = not illuminated | 1 = illuminated}  On the student monitor this also gates whether the ECG waveform is drawn.</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cardiac:bp_cuff</w:t>
            </w:r>
            <w:proofErr w:type="spellEnd"/>
            <w:proofErr w:type="gramEnd"/>
          </w:p>
        </w:tc>
        <w:tc>
          <w:tcPr>
            <w:tcW w:w="5411" w:type="dxa"/>
          </w:tcPr>
          <w:p w14:paraId="2A3101FC" w14:textId="70185A74" w:rsidR="009120A2" w:rsidRDefault="009120A2" w:rsidP="00751F3B">
            <w:pPr>
              <w:pStyle w:val="PropNormal"/>
            </w:pPr>
            <w:r>
              <w:t>Specify if the blood pressure cuff is attached.  {0 = not attached | 1 = attached}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cardiac:abp_line</w:t>
            </w:r>
            <w:proofErr w:type="spellEnd"/>
            <w:proofErr w:type="gramEnd"/>
          </w:p>
        </w:tc>
        <w:tc>
          <w:tcPr>
            <w:tcW w:w="5411" w:type="dxa"/>
          </w:tcPr>
          <w:p w14:paraId="2A3101FC" w14:textId="70185A74" w:rsidR="009120A2" w:rsidRDefault="009120A2" w:rsidP="00751F3B">
            <w:pPr>
              <w:pStyle w:val="PropNormal"/>
            </w:pPr>
            <w:r>
              <w:t>Specify if a direct (invasive) arterial line has been placed and the transducer zeroed.  {0 = not placed | 1 = placed}</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With the line placed, the patient monitor shows a continuous arterial pressure waveform with systolic, diastolic and calculated mean pressures.  Without it, the arterial waveform and its numbers are removed from both the student monitor and the instructor interface, and the remaining waveforms expand to fill the space.</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The instructor can also place and remove the line with the ABP button (button-abp) in the sensor row; both set this value.</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cardiac:abp_waveform</w:t>
            </w:r>
            <w:proofErr w:type="spellEnd"/>
            <w:proofErr w:type="gramEnd"/>
          </w:p>
        </w:tc>
        <w:tc>
          <w:tcPr>
            <w:tcW w:w="5411" w:type="dxa"/>
          </w:tcPr>
          <w:p w14:paraId="2A3101FC" w14:textId="70185A74" w:rsidR="009120A2" w:rsidRDefault="009120A2" w:rsidP="00751F3B">
            <w:pPr>
              <w:pStyle w:val="PropNormal"/>
            </w:pPr>
            <w:r>
              <w:t>Morphology of the arterial pressure waveform.  {normal | overdamped | underdamped | poor | cpr}</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normal, poor and cpr are physiological states: the monitor reports the systolic and diastolic you set in cardiac:bps_sys and cardiac:bps_dia, and only the shape of the pulse changes.</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overdamped and underdamped are measurement artifacts: the displayed pressures deviate from the values you set, which is the teaching point.  For a set pressure S/D, overdamped displays approximately D+0.76(S−D) over D+0.14(S−D), and underdamped approximately D+1.41(S−D) over D−0.06(S−D).  A set 120/80 therefore reads 110/86 overdamped and 136/78 underdamped.</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cpr free-runs at 110 compressions per minute rather than following the ECG.  It is instructor-selected and does not engage automatically.</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cardiac:pac_placed</w:t>
            </w:r>
            <w:proofErr w:type="spellEnd"/>
            <w:proofErr w:type="gramEnd"/>
          </w:p>
        </w:tc>
        <w:tc>
          <w:tcPr>
            <w:tcW w:w="5411" w:type="dxa"/>
          </w:tcPr>
          <w:p w14:paraId="2A3101FC" w14:textId="70185A74" w:rsidR="009120A2" w:rsidRDefault="009120A2" w:rsidP="00751F3B">
            <w:pPr>
              <w:pStyle w:val="PropNormal"/>
            </w:pPr>
            <w:r>
              <w:t>Specify if a pulmonary artery (Swan-Ganz) catheter is in the patient.  {0 = not placed | 1 = placed}</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With a catheter placed, the patient monitor gains a fifth waveform channel and the other channels are re-divided to make room.  Removing it returns the space.</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cardiac:pac_position</w:t>
            </w:r>
            <w:proofErr w:type="spellEnd"/>
            <w:proofErr w:type="gramEnd"/>
          </w:p>
        </w:tc>
        <w:tc>
          <w:tcPr>
            <w:tcW w:w="5411" w:type="dxa"/>
          </w:tcPr>
          <w:p w14:paraId="2A3101FC" w14:textId="70185A74" w:rsidR="009120A2" w:rsidRDefault="009120A2" w:rsidP="00751F3B">
            <w:pPr>
              <w:pStyle w:val="PropNormal"/>
            </w:pPr>
            <w:r>
              <w:t>Where the catheter tip is sitting.  {cvp | ra | rv | pa | wedge}</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These are the positions a catheter is floated through, in order, and each produces a distinct pressure waveform: a low-amplitude venous trace in the vena cava (cvp) and right atrium (ra); a trace whose diastole falls to baseline in the right ventricle (rv); a trace with the same systolic peak but a diastolic step-up and a dicrotic notch in the pulmonary artery (pa); and a damped, low-amplitude trace when the balloon is wedged (wedge).</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The monitor label changes with the position: CVP, RA, RV, PA or PAWP.</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cardiac:pac_ra_mean</w:t>
            </w:r>
            <w:proofErr w:type="spellEnd"/>
            <w:proofErr w:type="gramEnd"/>
          </w:p>
        </w:tc>
        <w:tc>
          <w:tcPr>
            <w:tcW w:w="5411" w:type="dxa"/>
          </w:tcPr>
          <w:p w14:paraId="2A3101FC" w14:textId="70185A74" w:rsidR="009120A2" w:rsidRDefault="009120A2" w:rsidP="00751F3B">
            <w:pPr>
              <w:pStyle w:val="PropNormal"/>
            </w:pPr>
            <w:r>
              <w:t>Right atrial / central venous mean pressure in mmHg.  Reported when the tip is at cvp or ra.  Default 5.</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cardiac:pac_rv_sys</w:t>
            </w:r>
            <w:proofErr w:type="spellEnd"/>
            <w:proofErr w:type="gramEnd"/>
          </w:p>
        </w:tc>
        <w:tc>
          <w:tcPr>
            <w:tcW w:w="5411" w:type="dxa"/>
          </w:tcPr>
          <w:p w14:paraId="2A3101FC" w14:textId="70185A74" w:rsidR="009120A2" w:rsidRDefault="009120A2" w:rsidP="00751F3B">
            <w:pPr>
              <w:pStyle w:val="PropNormal"/>
            </w:pPr>
            <w:r>
              <w:t>Right ventricular systolic pressure in mmHg.  Default 25.</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cardiac:pac_rv_dia</w:t>
            </w:r>
            <w:proofErr w:type="spellEnd"/>
            <w:proofErr w:type="gramEnd"/>
          </w:p>
        </w:tc>
        <w:tc>
          <w:tcPr>
            <w:tcW w:w="5411" w:type="dxa"/>
          </w:tcPr>
          <w:p w14:paraId="2A3101FC" w14:textId="70185A74" w:rsidR="009120A2" w:rsidRDefault="009120A2" w:rsidP="00751F3B">
            <w:pPr>
              <w:pStyle w:val="PropNormal"/>
            </w:pPr>
            <w:r>
              <w:t>Right ventricular end-diastolic pressure in mmHg.  Default 5.  The trace dips below this in early diastole, which is the feature that identifies the right ventricle.</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cardiac:pac_pa_sys</w:t>
            </w:r>
            <w:proofErr w:type="spellEnd"/>
            <w:proofErr w:type="gramEnd"/>
          </w:p>
        </w:tc>
        <w:tc>
          <w:tcPr>
            <w:tcW w:w="5411" w:type="dxa"/>
          </w:tcPr>
          <w:p w14:paraId="2A3101FC" w14:textId="70185A74" w:rsidR="009120A2" w:rsidRDefault="009120A2" w:rsidP="00751F3B">
            <w:pPr>
              <w:pStyle w:val="PropNormal"/>
            </w:pPr>
            <w:r>
              <w:t>Pulmonary artery systolic pressure in mmHg.  Default 25.  Normally equal to cardiac:pac_rv_sys, because the pulmonic valve is open at peak ejection.</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cardiac:pac_pa_dia</w:t>
            </w:r>
            <w:proofErr w:type="spellEnd"/>
            <w:proofErr w:type="gramEnd"/>
          </w:p>
        </w:tc>
        <w:tc>
          <w:tcPr>
            <w:tcW w:w="5411" w:type="dxa"/>
          </w:tcPr>
          <w:p w14:paraId="2A3101FC" w14:textId="70185A74" w:rsidR="009120A2" w:rsidRDefault="009120A2" w:rsidP="00751F3B">
            <w:pPr>
              <w:pStyle w:val="PropNormal"/>
            </w:pPr>
            <w:r>
              <w:t>Pulmonary artery diastolic pressure in mmHg.  Default 12.  The step up from right ventricular diastole is how the operator knows the pulmonic valve has been crossed.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cardiac:pac_wedge_mean</w:t>
            </w:r>
            <w:proofErr w:type="spellEnd"/>
            <w:proofErr w:type="gramEnd"/>
          </w:p>
        </w:tc>
        <w:tc>
          <w:tcPr>
            <w:tcW w:w="5411" w:type="dxa"/>
          </w:tcPr>
          <w:p w14:paraId="2A3101FC" w14:textId="70185A74" w:rsidR="009120A2" w:rsidRDefault="009120A2" w:rsidP="00751F3B">
            <w:pPr>
              <w:pStyle w:val="PropNormal"/>
            </w:pPr>
            <w:r>
              <w:t>Pulmonary artery wedge (occlusion) mean pressure in mmHg.  Default 9.  Normally below cardiac:pac_pa_dia.</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cardiac:heart_sound</w:t>
            </w:r>
            <w:proofErr w:type="spellEnd"/>
            <w:proofErr w:type="gramEnd"/>
          </w:p>
        </w:tc>
        <w:tc>
          <w:tcPr>
            <w:tcW w:w="5411" w:type="dxa"/>
          </w:tcPr>
          <w:p w14:paraId="2A3101FC" w14:textId="70185A74" w:rsidR="009120A2" w:rsidRDefault="009120A2" w:rsidP="00751F3B">
            <w:pPr>
              <w:pStyle w:val="PropNormal"/>
            </w:pPr>
            <w:r>
              <w:t>Specify the heart sound to be played.  {normal | systolic_murmur | pansystolic_murmur | holosystolic_murmur | continuous_murmur | diastolic_murmur | gallop}</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NOTE: only normal and systolic_murmur are enabled in the instructor interface in the current release.  The engine default is "none", which is not one of the selectable values.</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cardiac:heart_sound_volume</w:t>
            </w:r>
            <w:proofErr w:type="spellEnd"/>
            <w:proofErr w:type="gramEnd"/>
          </w:p>
        </w:tc>
        <w:tc>
          <w:tcPr>
            <w:tcW w:w="5411" w:type="dxa"/>
          </w:tcPr>
          <w:p w14:paraId="2A3101FC" w14:textId="70185A74" w:rsidR="009120A2" w:rsidRDefault="009120A2" w:rsidP="00751F3B">
            <w:pPr>
              <w:pStyle w:val="PropNormal"/>
            </w:pPr>
            <w:r>
              <w:t>Specify the volume of the heart sound generated in the mannequin.  0 – 10.</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cardiac:heart_sound_mute</w:t>
            </w:r>
            <w:proofErr w:type="spellEnd"/>
            <w:proofErr w:type="gramEnd"/>
          </w:p>
        </w:tc>
        <w:tc>
          <w:tcPr>
            <w:tcW w:w="5411" w:type="dxa"/>
          </w:tcPr>
          <w:p w14:paraId="2A3101FC" w14:textId="70185A74" w:rsidR="009120A2" w:rsidRDefault="009120A2" w:rsidP="00751F3B">
            <w:pPr>
              <w:pStyle w:val="PropNormal"/>
            </w:pPr>
            <w:r>
              <w:t>Mute the heart sound at the instructor interface.  {0 = not muted | 1 = muted}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cardiac:left_dorsal_pulse_strength</w:t>
            </w:r>
            <w:proofErr w:type="spellEnd"/>
            <w:proofErr w:type="gramEnd"/>
          </w:p>
        </w:tc>
        <w:tc>
          <w:tcPr>
            <w:tcW w:w="5411" w:type="dxa"/>
          </w:tcPr>
          <w:p w14:paraId="2A3101FC" w14:textId="70185A74" w:rsidR="009120A2" w:rsidRDefault="009120A2" w:rsidP="00751F3B">
            <w:pPr>
              <w:pStyle w:val="PropNormal"/>
            </w:pPr>
            <w:r>
              <w:t>Specify left dorsal pulse strength simulated in the mannequin.  {none | weak | medium | strong}</w:t>
            </w:r>
            <w:proofErr w:type="spellStart"/>
            <w:proofErr w:type="spellEnd"/>
            <w:proofErr w:type="spellStart"/>
            <w:proofErr w:type="spellEnd"/>
            <w:proofErr w:type="spellStart"/>
            <w:proofErr w:type="spellEnd"/>
            <w:proofErr w:type="gramStart"/>
            <w:proofErr w:type="gramEnd"/>
          </w:p>
          <w:p w14:paraId="2A3101FC" w14:textId="70185A74" w:rsidR="009120A2" w:rsidRDefault="009120A2" w:rsidP="00751F3B">
            <w:pPr>
              <w:pStyle w:val="PropNormal"/>
            </w:pPr>
            <w:r>
              <w:t>NOTE: any other value is rejected and the current strength is left unchanged.</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cardiac:right_dorsal_pulse_strength</w:t>
            </w:r>
            <w:proofErr w:type="spellEnd"/>
            <w:proofErr w:type="gramEnd"/>
          </w:p>
        </w:tc>
        <w:tc>
          <w:tcPr>
            <w:tcW w:w="5411" w:type="dxa"/>
          </w:tcPr>
          <w:p w14:paraId="2A3101FC" w14:textId="70185A74" w:rsidR="009120A2" w:rsidRDefault="009120A2" w:rsidP="00751F3B">
            <w:pPr>
              <w:pStyle w:val="PropNormal"/>
            </w:pPr>
            <w:r>
              <w:t>Specify right dorsal pulse strength simulated in the mannequin.  {none | weak | medium | strong}</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cardiac:left_femoral_pulse_strength</w:t>
            </w:r>
            <w:proofErr w:type="spellEnd"/>
            <w:proofErr w:type="gramEnd"/>
          </w:p>
        </w:tc>
        <w:tc>
          <w:tcPr>
            <w:tcW w:w="5411" w:type="dxa"/>
          </w:tcPr>
          <w:p w14:paraId="2A3101FC" w14:textId="70185A74" w:rsidR="009120A2" w:rsidRDefault="009120A2" w:rsidP="00751F3B">
            <w:pPr>
              <w:pStyle w:val="PropNormal"/>
            </w:pPr>
            <w:r>
              <w:t>Specify left femoral pulse strength simulated in the mannequin.  {none | weak | medium | strong}</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cardiac:right_femoral_pulse_strength</w:t>
            </w:r>
            <w:proofErr w:type="spellEnd"/>
            <w:proofErr w:type="gramEnd"/>
          </w:p>
        </w:tc>
        <w:tc>
          <w:tcPr>
            <w:tcW w:w="5411" w:type="dxa"/>
          </w:tcPr>
          <w:p w14:paraId="2A3101FC" w14:textId="70185A74" w:rsidR="009120A2" w:rsidRDefault="009120A2" w:rsidP="00751F3B">
            <w:pPr>
              <w:pStyle w:val="PropNormal"/>
            </w:pPr>
            <w:r>
              <w:t>Specify right femoral pulse strength simulated in the mannequin.  {none | weak | medium | strong}</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cardiac:pulseCount (S)</w:t>
            </w:r>
            <w:proofErr w:type="spellEnd"/>
            <w:proofErr w:type="gramEnd"/>
          </w:p>
        </w:tc>
        <w:tc>
          <w:tcPr>
            <w:tcW w:w="5411" w:type="dxa"/>
          </w:tcPr>
          <w:p w14:paraId="2A3101FC" w14:textId="70185A74" w:rsidR="009120A2" w:rsidRDefault="009120A2" w:rsidP="00751F3B">
            <w:pPr>
              <w:pStyle w:val="PropNormal"/>
            </w:pPr>
            <w:r>
              <w:t>Monotonic count of pulses generated.  Read only; used by the interfaces to synchronise the waveforms to the heartbeat.</w:t>
            </w:r>
            <w:proofErr w:type="spellStart"/>
            <w:proofErr w:type="spellEnd"/>
            <w:proofErr w:type="spellStart"/>
            <w:proofErr w:type="spellEnd"/>
            <w:proofErr w:type="spellStart"/>
            <w:proofErr w:type="spellEnd"/>
            <w:proofErr w:type="gramStart"/>
            <w:proofErr w:type="gramEnd"/>
          </w:p>
        </w:tc>
      </w:tr>
      <w:tr w:rsidR="009120A2" w14:paraId="02F10AF8" w14:textId="77777777" w:rsidTr="00726032">
        <w:tc>
          <w:tcPr>
            <w:tcW w:w="4165" w:type="dxa"/>
          </w:tcPr>
          <w:p w14:paraId="1742F257" w14:textId="77777777" w:rsidR="009120A2" w:rsidRDefault="009120A2" w:rsidP="00751F3B">
            <w:pPr>
              <w:pStyle w:val="PropNormal"/>
            </w:pPr>
            <w:proofErr w:type="spellStart"/>
            <w:proofErr w:type="gramStart"/>
            <w:r>
              <w:t>cardiac:pulseCountVpc (S)</w:t>
            </w:r>
            <w:proofErr w:type="spellEnd"/>
            <w:proofErr w:type="gramEnd"/>
          </w:p>
        </w:tc>
        <w:tc>
          <w:tcPr>
            <w:tcW w:w="5411" w:type="dxa"/>
          </w:tcPr>
          <w:p w14:paraId="2A3101FC" w14:textId="70185A74" w:rsidR="009120A2" w:rsidRDefault="009120A2" w:rsidP="00751F3B">
            <w:pPr>
              <w:pStyle w:val="PropNormal"/>
            </w:pPr>
            <w:r>
              <w:t>Monotonic count of VPC pulses generated.  Read only.</w:t>
            </w:r>
            <w:proofErr w:type="spellStart"/>
            <w:proofErr w:type="spellEnd"/>
            <w:proofErr w:type="spellStart"/>
            <w:proofErr w:type="spellEnd"/>
            <w:proofErr w:type="spellStart"/>
            <w:proofErr w:type="spellEnd"/>
            <w:proofErr w:type="gramStart"/>
            <w:proofErr w:type="gramEnd"/>
          </w:p>
        </w:tc>
      </w:tr>
    </w:tbl>
    <w:p w14:paraId="378057D6" w14:textId="77777777" w:rsidR="009120A2" w:rsidRDefault="009120A2" w:rsidP="009120A2">
      <w:pPr>
        <w:pStyle w:val="PropNormal"/>
      </w:pPr>
    </w:p>
    <w:p w14:paraId="51B67D84" w14:textId="77777777" w:rsidR="002C1BE5" w:rsidRDefault="002C1BE5" w:rsidP="002C1BE5">
      <w:pPr>
        <w:pStyle w:val="Proposal2"/>
      </w:pPr>
      <w:bookmarkStart w:id="27" w:name="_Toc196468755"/>
      <w:r>
        <w:t>Respiration</w:t>
      </w:r>
      <w:bookmarkEnd w:id="27"/>
    </w:p>
    <w:p w14:paraId="60FA0373" w14:textId="77777777" w:rsidR="002C1BE5" w:rsidRDefault="002C1BE5" w:rsidP="002C1BE5">
      <w:pPr>
        <w:pStyle w:val="PropNormal"/>
      </w:pPr>
    </w:p>
    <w:tbl>
      <w:tblPr>
        <w:tblStyle w:val="TableGrid"/>
        <w:tblW w:w="0" w:type="auto"/>
        <w:tblLook w:val="04A0" w:firstRow="1" w:lastRow="0" w:firstColumn="1" w:lastColumn="0" w:noHBand="0" w:noVBand="1"/>
      </w:tblPr>
      <w:tblGrid>
        <w:gridCol w:w="4152"/>
        <w:gridCol w:w="5424"/>
      </w:tblGrid>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respiration:left_lung_sound</w:t>
            </w:r>
            <w:proofErr w:type="gramEnd"/>
            <w:proofErr w:type="spellEnd"/>
          </w:p>
        </w:tc>
        <w:tc>
          <w:tcPr>
            <w:tcW w:w="5424" w:type="dxa"/>
          </w:tcPr>
          <w:p w14:paraId="619F5BF9" w14:textId="77777777" w:rsidR="002C1BE5" w:rsidRDefault="002C1BE5" w:rsidP="007500CF">
            <w:pPr>
              <w:pStyle w:val="PropNormal"/>
            </w:pPr>
            <w:r>
              <w:t>Specify the selected sound for the left lung.  {normal | coarse_crackles | fine_crackles | wheezes | stridor | stertor}</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NOTE: stridor and stertor are present but disabled in the instructor interface in the current release.  The instructor interface also offers "same_as_right" for the left lung; it is a convenience for the operator and should not be written into scenario XML.</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respiration:right_lung_sound</w:t>
            </w:r>
            <w:proofErr w:type="gramEnd"/>
            <w:proofErr w:type="spellEnd"/>
          </w:p>
        </w:tc>
        <w:tc>
          <w:tcPr>
            <w:tcW w:w="5424" w:type="dxa"/>
          </w:tcPr>
          <w:p w14:paraId="619F5BF9" w14:textId="77777777" w:rsidR="002C1BE5" w:rsidRDefault="002C1BE5" w:rsidP="007500CF">
            <w:pPr>
              <w:pStyle w:val="PropNormal"/>
            </w:pPr>
            <w:r>
              <w:t>Specify the selected sound for the right lung.  {normal | coarse_crackles | fine_crackles | wheezes | stridor | stertor}</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respiration:left_lung_sound_volume</w:t>
            </w:r>
            <w:proofErr w:type="gramEnd"/>
            <w:proofErr w:type="spellEnd"/>
          </w:p>
        </w:tc>
        <w:tc>
          <w:tcPr>
            <w:tcW w:w="5424" w:type="dxa"/>
          </w:tcPr>
          <w:p w14:paraId="619F5BF9" w14:textId="77777777" w:rsidR="002C1BE5" w:rsidRDefault="002C1BE5" w:rsidP="007500CF">
            <w:pPr>
              <w:pStyle w:val="PropNormal"/>
            </w:pPr>
            <w:r>
              <w:t>Specify the volume for the left lung sound.  0 – 10.</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respiration:right_lung_sound_volume</w:t>
            </w:r>
            <w:proofErr w:type="gramEnd"/>
            <w:proofErr w:type="spellEnd"/>
          </w:p>
        </w:tc>
        <w:tc>
          <w:tcPr>
            <w:tcW w:w="5424" w:type="dxa"/>
          </w:tcPr>
          <w:p w14:paraId="619F5BF9" w14:textId="77777777" w:rsidR="002C1BE5" w:rsidRDefault="002C1BE5" w:rsidP="007500CF">
            <w:pPr>
              <w:pStyle w:val="PropNormal"/>
            </w:pPr>
            <w:r>
              <w:t>Specify the volume for the right lung sound.  0 – 10.</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respiration:left_lung_sound_mute</w:t>
            </w:r>
            <w:proofErr w:type="gramEnd"/>
            <w:proofErr w:type="spellEnd"/>
          </w:p>
        </w:tc>
        <w:tc>
          <w:tcPr>
            <w:tcW w:w="5424" w:type="dxa"/>
          </w:tcPr>
          <w:p w14:paraId="619F5BF9" w14:textId="77777777" w:rsidR="002C1BE5" w:rsidRDefault="002C1BE5" w:rsidP="007500CF">
            <w:pPr>
              <w:pStyle w:val="PropNormal"/>
            </w:pPr>
            <w:r>
              <w:t>Mute the left lung sound.  {0 = not muted | 1 = muted}</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NOTE: the engine default is 1 (muted) for the left lung and 0 for the right.  Set both explicitly if it matters.</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respiration:right_lung_sound_mute</w:t>
            </w:r>
            <w:proofErr w:type="gramEnd"/>
            <w:proofErr w:type="spellEnd"/>
          </w:p>
        </w:tc>
        <w:tc>
          <w:tcPr>
            <w:tcW w:w="5424" w:type="dxa"/>
          </w:tcPr>
          <w:p w14:paraId="619F5BF9" w14:textId="77777777" w:rsidR="002C1BE5" w:rsidRDefault="002C1BE5" w:rsidP="007500CF">
            <w:pPr>
              <w:pStyle w:val="PropNormal"/>
            </w:pPr>
            <w:r>
              <w:t>Mute the right lung sound.  {0 = not muted | 1 = muted}  Engine default 0.</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respiration:rate (T)</w:t>
            </w:r>
            <w:proofErr w:type="gramEnd"/>
            <w:proofErr w:type="spellEnd"/>
          </w:p>
        </w:tc>
        <w:tc>
          <w:tcPr>
            <w:tcW w:w="5424" w:type="dxa"/>
          </w:tcPr>
          <w:p w14:paraId="619F5BF9" w14:textId="77777777" w:rsidR="002C1BE5" w:rsidRDefault="002C1BE5" w:rsidP="007500CF">
            <w:pPr>
              <w:pStyle w:val="PropNormal"/>
            </w:pPr>
            <w:r>
              <w:t>Specify respiration rate.  0 – 60 breaths per minute.</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respiration:spo2 (T)</w:t>
            </w:r>
            <w:proofErr w:type="gramEnd"/>
            <w:proofErr w:type="spellEnd"/>
          </w:p>
        </w:tc>
        <w:tc>
          <w:tcPr>
            <w:tcW w:w="5424" w:type="dxa"/>
          </w:tcPr>
          <w:p w14:paraId="619F5BF9" w14:textId="77777777" w:rsidR="002C1BE5" w:rsidRDefault="002C1BE5" w:rsidP="007500CF">
            <w:pPr>
              <w:pStyle w:val="PropNormal"/>
            </w:pPr>
            <w:r>
              <w:t>Specify SpO₂ value.  0 – 100 %.</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respiration:etco2 (T)</w:t>
            </w:r>
            <w:proofErr w:type="gramEnd"/>
            <w:proofErr w:type="spellEnd"/>
          </w:p>
        </w:tc>
        <w:tc>
          <w:tcPr>
            <w:tcW w:w="5424" w:type="dxa"/>
          </w:tcPr>
          <w:p w14:paraId="619F5BF9" w14:textId="77777777" w:rsidR="002C1BE5" w:rsidRDefault="002C1BE5" w:rsidP="007500CF">
            <w:pPr>
              <w:pStyle w:val="PropNormal"/>
            </w:pPr>
            <w:r>
              <w:t>Specify etCO₂ value.  0 – 150 mmHg.</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respiration:transfer_time</w:t>
            </w:r>
            <w:proofErr w:type="gramEnd"/>
            <w:proofErr w:type="spellEnd"/>
          </w:p>
        </w:tc>
        <w:tc>
          <w:tcPr>
            <w:tcW w:w="5424" w:type="dxa"/>
          </w:tcPr>
          <w:p w14:paraId="619F5BF9" w14:textId="77777777" w:rsidR="002C1BE5" w:rsidRDefault="002C1BE5" w:rsidP="007500CF">
            <w:pPr>
              <w:pStyle w:val="PropNormal"/>
            </w:pPr>
            <w:r>
              <w:t>Trend duration in seconds for respiration:rate, respiration:spo2 and respiration:etco2.  A value of 0, or no transfer_time at all, applies the new value immediately.</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respiration:co2_waveform</w:t>
            </w:r>
            <w:proofErr w:type="gramEnd"/>
            <w:proofErr w:type="spellEnd"/>
          </w:p>
        </w:tc>
        <w:tc>
          <w:tcPr>
            <w:tcW w:w="5424" w:type="dxa"/>
          </w:tcPr>
          <w:p w14:paraId="619F5BF9" w14:textId="77777777" w:rsidR="002C1BE5" w:rsidRDefault="002C1BE5" w:rsidP="007500CF">
            <w:pPr>
              <w:pStyle w:val="PropNormal"/>
            </w:pPr>
            <w:r>
              <w:t>Morphology of the capnograph waveform.  {normal | rebreathing | obstructive | curare}</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rebreathing raises the inspired baseline above zero; obstructive produces the upsloping "shark fin" plateau of airway obstruction; curare produces the mid-plateau cleft of partial neuromuscular blockade.</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respiration:spo2_waveform</w:t>
            </w:r>
            <w:proofErr w:type="gramEnd"/>
            <w:proofErr w:type="spellEnd"/>
          </w:p>
        </w:tc>
        <w:tc>
          <w:tcPr>
            <w:tcW w:w="5424" w:type="dxa"/>
          </w:tcPr>
          <w:p w14:paraId="619F5BF9" w14:textId="77777777" w:rsidR="002C1BE5" w:rsidRDefault="002C1BE5" w:rsidP="007500CF">
            <w:pPr>
              <w:pStyle w:val="PropNormal"/>
            </w:pPr>
            <w:r>
              <w:t>Morphology of the pulse oximeter plethysmograph.  {normal | poor | artifact}</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normal and poor are real pulses drawn at full and reduced amplitude.  artifact means no usable signal – no detectable pulse, or a probe placement that cannot read – and is non-pulsatile.</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respiration:etco2_indicator</w:t>
            </w:r>
            <w:proofErr w:type="gramEnd"/>
            <w:proofErr w:type="spellEnd"/>
          </w:p>
        </w:tc>
        <w:tc>
          <w:tcPr>
            <w:tcW w:w="5424" w:type="dxa"/>
          </w:tcPr>
          <w:p w14:paraId="619F5BF9" w14:textId="77777777" w:rsidR="002C1BE5" w:rsidRDefault="002C1BE5" w:rsidP="007500CF">
            <w:pPr>
              <w:pStyle w:val="PropNormal"/>
            </w:pPr>
            <w:r>
              <w:t>Specify if the etCO₂ monitor has been connected.  The etCO₂ image will be lit green.  {0 = not connected | 1 = connected}  On the student monitor this also gates whether the capnograph waveform is drawn.</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respiration:spo2_indicator</w:t>
            </w:r>
            <w:proofErr w:type="gramEnd"/>
            <w:proofErr w:type="spellEnd"/>
          </w:p>
        </w:tc>
        <w:tc>
          <w:tcPr>
            <w:tcW w:w="5424" w:type="dxa"/>
          </w:tcPr>
          <w:p w14:paraId="619F5BF9" w14:textId="77777777" w:rsidR="002C1BE5" w:rsidRDefault="002C1BE5" w:rsidP="007500CF">
            <w:pPr>
              <w:pStyle w:val="PropNormal"/>
            </w:pPr>
            <w:r>
              <w:t>Specify if the SpO₂ monitor has been connected.  The SpO₂ image will be lit green.  {0 = not connected | 1 = connected}  On the student monitor this also gates whether the plethysmograph is drawn.</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respiration:chest_movement</w:t>
            </w:r>
            <w:proofErr w:type="gramEnd"/>
            <w:proofErr w:type="spellEnd"/>
          </w:p>
        </w:tc>
        <w:tc>
          <w:tcPr>
            <w:tcW w:w="5424" w:type="dxa"/>
          </w:tcPr>
          <w:p w14:paraId="619F5BF9" w14:textId="77777777" w:rsidR="002C1BE5" w:rsidRDefault="002C1BE5" w:rsidP="007500CF">
            <w:pPr>
              <w:pStyle w:val="PropNormal"/>
            </w:pPr>
            <w:r>
              <w:t>Specify if chest movements will be shown in the mannequin.  {0 = off | 1 = on}</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respiration:manual_breath</w:t>
            </w:r>
            <w:proofErr w:type="gramEnd"/>
            <w:proofErr w:type="spellEnd"/>
          </w:p>
        </w:tc>
        <w:tc>
          <w:tcPr>
            <w:tcW w:w="5424" w:type="dxa"/>
          </w:tcPr>
          <w:p w14:paraId="619F5BF9" w14:textId="77777777" w:rsidR="002C1BE5" w:rsidRDefault="002C1BE5" w:rsidP="007500CF">
            <w:pPr>
              <w:pStyle w:val="PropNormal"/>
            </w:pPr>
            <w:r>
              <w:t>Register a manual (bagged) breath.  Each value written increments respiration:manual_count.</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NOTE: any value of 0 or greater counts as a breath, including 0.  There is no way to write this parameter without registering a breath.</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respiration:manual_count (S)</w:t>
            </w:r>
            <w:proofErr w:type="gramEnd"/>
            <w:proofErr w:type="spellEnd"/>
          </w:p>
        </w:tc>
        <w:tc>
          <w:tcPr>
            <w:tcW w:w="5424" w:type="dxa"/>
          </w:tcPr>
          <w:p w14:paraId="619F5BF9" w14:textId="77777777" w:rsidR="002C1BE5" w:rsidRDefault="002C1BE5" w:rsidP="007500CF">
            <w:pPr>
              <w:pStyle w:val="PropNormal"/>
            </w:pPr>
            <w:r>
              <w:t>Count of manual breaths detected within the current scene.  Reset at the beginning of each scene.  Read only – the parser accepts it but the value is never applied.  It is a trigger target.</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respiration:awRR (S)</w:t>
            </w:r>
            <w:proofErr w:type="gramEnd"/>
            <w:proofErr w:type="spellEnd"/>
          </w:p>
        </w:tc>
        <w:tc>
          <w:tcPr>
            <w:tcW w:w="5424" w:type="dxa"/>
          </w:tcPr>
          <w:p w14:paraId="619F5BF9" w14:textId="77777777" w:rsidR="002C1BE5" w:rsidRDefault="002C1BE5" w:rsidP="007500CF">
            <w:pPr>
              <w:pStyle w:val="PropNormal"/>
            </w:pPr>
            <w:r>
              <w:t>Airway respiration rate, calculated by the engine from the capnograph.  Read only; usable as a trigger target.</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respiration:breathCount (S)</w:t>
            </w:r>
            <w:proofErr w:type="gramEnd"/>
            <w:proofErr w:type="spellEnd"/>
          </w:p>
        </w:tc>
        <w:tc>
          <w:tcPr>
            <w:tcW w:w="5424" w:type="dxa"/>
          </w:tcPr>
          <w:p w14:paraId="619F5BF9" w14:textId="77777777" w:rsidR="002C1BE5" w:rsidRDefault="002C1BE5" w:rsidP="007500CF">
            <w:pPr>
              <w:pStyle w:val="PropNormal"/>
            </w:pPr>
            <w:r>
              <w:t>Monotonic count of breaths generated.  Read only.</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respiration:inhalation_duration (S)</w:t>
            </w:r>
            <w:proofErr w:type="gramEnd"/>
            <w:proofErr w:type="spellEnd"/>
          </w:p>
        </w:tc>
        <w:tc>
          <w:tcPr>
            <w:tcW w:w="5424" w:type="dxa"/>
          </w:tcPr>
          <w:p w14:paraId="619F5BF9" w14:textId="77777777" w:rsidR="002C1BE5" w:rsidRDefault="002C1BE5" w:rsidP="007500CF">
            <w:pPr>
              <w:pStyle w:val="PropNormal"/>
            </w:pPr>
            <w:r>
              <w:t>Inhalation time in milliseconds, calculated by the engine from the respiration rate.  Read only.</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NOTE: earlier versions of this specification listed this as settable.  It is not – the parser entry is disabled.</w:t>
            </w:r>
            <w:proofErr w:type="gramStart"/>
            <w:proofErr w:type="gramEnd"/>
            <w:proofErr w:type="spellStart"/>
            <w:proofErr w:type="spellEnd"/>
            <w:proofErr w:type="spellStart"/>
            <w:proofErr w:type="spellEnd"/>
            <w:proofErr w:type="spellStart"/>
            <w:proofErr w:type="gramStart"/>
            <w:proofErr w:type="spellEnd"/>
            <w:proofErr w:type="gramEnd"/>
          </w:p>
        </w:tc>
      </w:tr>
      <w:tr w:rsidR="002C1BE5" w14:paraId="399855C5" w14:textId="77777777" w:rsidTr="00664B46">
        <w:tc>
          <w:tcPr>
            <w:tcW w:w="4152" w:type="dxa"/>
          </w:tcPr>
          <w:p w14:paraId="72632C17" w14:textId="77777777" w:rsidR="002C1BE5" w:rsidRDefault="002C1BE5" w:rsidP="00751F3B">
            <w:pPr>
              <w:pStyle w:val="PropNormal"/>
            </w:pPr>
            <w:proofErr w:type="spellStart"/>
            <w:proofErr w:type="gramStart"/>
            <w:r>
              <w:t>respiration:exhalation_duration (S)</w:t>
            </w:r>
            <w:proofErr w:type="gramEnd"/>
            <w:proofErr w:type="spellEnd"/>
          </w:p>
        </w:tc>
        <w:tc>
          <w:tcPr>
            <w:tcW w:w="5424" w:type="dxa"/>
          </w:tcPr>
          <w:p w14:paraId="619F5BF9" w14:textId="77777777" w:rsidR="002C1BE5" w:rsidRDefault="002C1BE5" w:rsidP="007500CF">
            <w:pPr>
              <w:pStyle w:val="PropNormal"/>
            </w:pPr>
            <w:r>
              <w:t>Exhalation time in milliseconds, calculated by the engine from the respiration rate.  Read only.</w:t>
            </w:r>
            <w:proofErr w:type="gramStart"/>
            <w:proofErr w:type="gramEnd"/>
            <w:proofErr w:type="spellStart"/>
            <w:proofErr w:type="spellEnd"/>
            <w:proofErr w:type="spellStart"/>
            <w:proofErr w:type="spellEnd"/>
            <w:proofErr w:type="spellStart"/>
            <w:proofErr w:type="gramStart"/>
            <w:proofErr w:type="spellEnd"/>
            <w:proofErr w:type="gramEnd"/>
          </w:p>
          <w:p w14:paraId="619F5BF9" w14:textId="77777777" w:rsidR="002C1BE5" w:rsidRDefault="002C1BE5" w:rsidP="007500CF">
            <w:pPr>
              <w:pStyle w:val="PropNormal"/>
            </w:pPr>
            <w:r>
              <w:t>NOTE: earlier versions of this specification listed this as settable.  It is not – the parser entry is disabled.</w:t>
            </w:r>
            <w:proofErr w:type="gramStart"/>
            <w:proofErr w:type="gramEnd"/>
            <w:proofErr w:type="spellStart"/>
            <w:proofErr w:type="spellEnd"/>
            <w:proofErr w:type="spellStart"/>
            <w:proofErr w:type="spellEnd"/>
            <w:proofErr w:type="spellStart"/>
            <w:proofErr w:type="gramStart"/>
            <w:proofErr w:type="spellEnd"/>
            <w:proofErr w:type="gramEnd"/>
          </w:p>
        </w:tc>
      </w:tr>
    </w:tbl>
    <w:p w14:paraId="301CD5B5" w14:textId="77777777" w:rsidR="00664B46" w:rsidRDefault="00664B46" w:rsidP="00664B46">
      <w:pPr>
        <w:pStyle w:val="PropNormal"/>
      </w:pPr>
    </w:p>
    <w:p w14:paraId="5D3F40AB" w14:textId="77777777" w:rsidR="004F48BF" w:rsidRDefault="004F48BF" w:rsidP="004F48BF">
      <w:pPr>
        <w:pStyle w:val="Proposal2"/>
      </w:pPr>
      <w:bookmarkStart w:id="28" w:name="_Toc196468756"/>
      <w:r>
        <w:t>General</w:t>
      </w:r>
      <w:bookmarkEnd w:id="28"/>
    </w:p>
    <w:p w14:paraId="5EA0B7A3" w14:textId="77777777" w:rsidR="004F48BF" w:rsidRDefault="004F48BF" w:rsidP="004F48BF">
      <w:pPr>
        <w:pStyle w:val="PropNormal"/>
      </w:pPr>
    </w:p>
    <w:tbl>
      <w:tblPr>
        <w:tblStyle w:val="TableGrid"/>
        <w:tblW w:w="0" w:type="auto"/>
        <w:tblLook w:val="04A0" w:firstRow="1" w:lastRow="0" w:firstColumn="1" w:lastColumn="0" w:noHBand="0" w:noVBand="1"/>
      </w:tblPr>
      <w:tblGrid>
        <w:gridCol w:w="4152"/>
        <w:gridCol w:w="5424"/>
      </w:tblGrid>
      <w:tr w:rsidR="00930610" w14:paraId="281D571F" w14:textId="77777777" w:rsidTr="00B31242">
        <w:tc>
          <w:tcPr>
            <w:tcW w:w="4152" w:type="dxa"/>
          </w:tcPr>
          <w:p w14:paraId="56B1C80C" w14:textId="39B45583" w:rsidR="00930610" w:rsidRDefault="00A61D72" w:rsidP="00B31242">
            <w:pPr>
              <w:pStyle w:val="PropNormal"/>
            </w:pPr>
            <w:proofErr w:type="spellStart"/>
            <w:proofErr w:type="gramStart"/>
            <w:r>
              <w:t>general:temperature (T)</w:t>
            </w:r>
            <w:proofErr w:type="spellEnd"/>
            <w:proofErr w:type="gramEnd"/>
          </w:p>
        </w:tc>
        <w:tc>
          <w:tcPr>
            <w:tcW w:w="5424" w:type="dxa"/>
          </w:tcPr>
          <w:p w14:paraId="7D545A69" w14:textId="77777777" w:rsidR="00930610" w:rsidRDefault="00930610" w:rsidP="00B31242">
            <w:pPr>
              <w:pStyle w:val="PropNormal"/>
            </w:pPr>
            <w:r>
              <w:t>Specify current temperature.  The value is always expressed in tenths of a degree: 1017 = 101.7 degrees, 975 = 97.5 degrees, 800 = 80.0 degrees.  Range 0 – 1100.</w:t>
            </w:r>
            <w:proofErr w:type="gramStart"/>
            <w:proofErr w:type="gramEnd"/>
          </w:p>
          <w:p w14:paraId="7D545A69" w14:textId="77777777" w:rsidR="00930610" w:rsidRDefault="00930610" w:rsidP="00B31242">
            <w:pPr>
              <w:pStyle w:val="PropNormal"/>
            </w:pPr>
            <w:r>
              <w:t>NOTE: earlier versions of this specification gave the range as 0 – 110, which contradicted the examples in the same table.</w:t>
            </w:r>
            <w:proofErr w:type="gramStart"/>
            <w:proofErr w:type="gramEnd"/>
          </w:p>
        </w:tc>
      </w:tr>
      <w:tr w:rsidR="00930610" w14:paraId="281D571F" w14:textId="77777777" w:rsidTr="00B31242">
        <w:tc>
          <w:tcPr>
            <w:tcW w:w="4152" w:type="dxa"/>
          </w:tcPr>
          <w:p w14:paraId="56B1C80C" w14:textId="39B45583" w:rsidR="00930610" w:rsidRDefault="00A61D72" w:rsidP="00B31242">
            <w:pPr>
              <w:pStyle w:val="PropNormal"/>
            </w:pPr>
            <w:proofErr w:type="spellStart"/>
            <w:proofErr w:type="gramStart"/>
            <w:r>
              <w:t>general:temperature_units</w:t>
            </w:r>
            <w:proofErr w:type="spellEnd"/>
            <w:proofErr w:type="gramEnd"/>
          </w:p>
        </w:tc>
        <w:tc>
          <w:tcPr>
            <w:tcW w:w="5424" w:type="dxa"/>
          </w:tcPr>
          <w:p w14:paraId="7D545A69" w14:textId="77777777" w:rsidR="00930610" w:rsidRDefault="00930610" w:rsidP="00B31242">
            <w:pPr>
              <w:pStyle w:val="PropNormal"/>
            </w:pPr>
            <w:r>
              <w:t>Units the temperature is displayed in.  {F | C}</w:t>
            </w:r>
            <w:proofErr w:type="gramStart"/>
            <w:proofErr w:type="gramEnd"/>
          </w:p>
          <w:p w14:paraId="7D545A69" w14:textId="77777777" w:rsidR="00930610" w:rsidRDefault="00930610" w:rsidP="00B31242">
            <w:pPr>
              <w:pStyle w:val="PropNormal"/>
            </w:pPr>
            <w:r>
              <w:t>Only the first character is examined, so "Fahrenheit" and "F" behave identically.  Any other value is silently ignored.  There is no engine default: until a scenario or the instructor sets it the field is empty and the display falls back to Fahrenheit.</w:t>
            </w:r>
            <w:proofErr w:type="gramStart"/>
            <w:proofErr w:type="gramEnd"/>
          </w:p>
        </w:tc>
      </w:tr>
      <w:tr w:rsidR="00930610" w14:paraId="281D571F" w14:textId="77777777" w:rsidTr="00B31242">
        <w:tc>
          <w:tcPr>
            <w:tcW w:w="4152" w:type="dxa"/>
          </w:tcPr>
          <w:p w14:paraId="56B1C80C" w14:textId="39B45583" w:rsidR="00930610" w:rsidRDefault="00A61D72" w:rsidP="00B31242">
            <w:pPr>
              <w:pStyle w:val="PropNormal"/>
            </w:pPr>
            <w:proofErr w:type="spellStart"/>
            <w:proofErr w:type="gramStart"/>
            <w:r>
              <w:t>general:temperature_enable</w:t>
            </w:r>
            <w:proofErr w:type="spellEnd"/>
            <w:proofErr w:type="gramEnd"/>
          </w:p>
        </w:tc>
        <w:tc>
          <w:tcPr>
            <w:tcW w:w="5424" w:type="dxa"/>
          </w:tcPr>
          <w:p w14:paraId="7D545A69" w14:textId="77777777" w:rsidR="00930610" w:rsidRDefault="00930610" w:rsidP="00B31242">
            <w:pPr>
              <w:pStyle w:val="PropNormal"/>
            </w:pPr>
            <w:r>
              <w:t>Specify if the temperature probe has been connected.  The temperature icon will be illuminated.  {0 = off | 1 = on}</w:t>
            </w:r>
            <w:proofErr w:type="gramStart"/>
            <w:proofErr w:type="gramEnd"/>
          </w:p>
        </w:tc>
      </w:tr>
      <w:tr w:rsidR="00930610" w14:paraId="281D571F" w14:textId="77777777" w:rsidTr="00B31242">
        <w:tc>
          <w:tcPr>
            <w:tcW w:w="4152" w:type="dxa"/>
          </w:tcPr>
          <w:p w14:paraId="56B1C80C" w14:textId="39B45583" w:rsidR="00930610" w:rsidRDefault="00A61D72" w:rsidP="00B31242">
            <w:pPr>
              <w:pStyle w:val="PropNormal"/>
            </w:pPr>
            <w:proofErr w:type="spellStart"/>
            <w:proofErr w:type="gramStart"/>
            <w:r>
              <w:t>general:transfer_time</w:t>
            </w:r>
            <w:proofErr w:type="spellEnd"/>
            <w:proofErr w:type="gramEnd"/>
          </w:p>
        </w:tc>
        <w:tc>
          <w:tcPr>
            <w:tcW w:w="5424" w:type="dxa"/>
          </w:tcPr>
          <w:p w14:paraId="7D545A69" w14:textId="77777777" w:rsidR="00930610" w:rsidRDefault="00930610" w:rsidP="00B31242">
            <w:pPr>
              <w:pStyle w:val="PropNormal"/>
            </w:pPr>
            <w:r>
              <w:t>Trend duration in seconds for general:temperature.</w:t>
            </w:r>
            <w:proofErr w:type="gramStart"/>
            <w:proofErr w:type="gramEnd"/>
          </w:p>
        </w:tc>
      </w:tr>
      <w:tr w:rsidR="00930610" w14:paraId="281D571F" w14:textId="77777777" w:rsidTr="00B31242">
        <w:tc>
          <w:tcPr>
            <w:tcW w:w="4152" w:type="dxa"/>
          </w:tcPr>
          <w:p w14:paraId="56B1C80C" w14:textId="39B45583" w:rsidR="00930610" w:rsidRDefault="00A61D72" w:rsidP="00B31242">
            <w:pPr>
              <w:pStyle w:val="PropNormal"/>
            </w:pPr>
            <w:proofErr w:type="spellStart"/>
            <w:proofErr w:type="gramStart"/>
            <w:r>
              <w:t>general:clock_start (X)</w:t>
            </w:r>
            <w:proofErr w:type="spellEnd"/>
            <w:proofErr w:type="gramEnd"/>
          </w:p>
        </w:tc>
        <w:tc>
          <w:tcPr>
            <w:tcW w:w="5424" w:type="dxa"/>
          </w:tcPr>
          <w:p w14:paraId="7D545A69" w14:textId="77777777" w:rsidR="00930610" w:rsidRDefault="00930610" w:rsidP="00B31242">
            <w:pPr>
              <w:pStyle w:val="PropNormal"/>
            </w:pPr>
            <w:r>
              <w:t>Accepted by the parser, but the engine overwrites it with the current wall-clock time immediately afterwards.  Writing any value therefore resets the displayed clock to now rather than starting it at the time given.  See Section 12.</w:t>
            </w:r>
            <w:proofErr w:type="gramStart"/>
            <w:proofErr w:type="gramEnd"/>
          </w:p>
        </w:tc>
      </w:tr>
    </w:tbl>
    <w:p w14:paraId="03E8B82D" w14:textId="77777777" w:rsidR="004F48BF" w:rsidRDefault="004F48BF" w:rsidP="009120A2">
      <w:pPr>
        <w:pStyle w:val="Proposal2"/>
        <w:numPr>
          <w:ilvl w:val="0"/>
          <w:numId w:val="0"/>
        </w:numPr>
        <w:ind w:left="576"/>
      </w:pPr>
    </w:p>
    <w:p w14:paraId="11EE4BC6" w14:textId="77777777" w:rsidR="004F48BF" w:rsidRDefault="004F48BF">
      <w:pPr>
        <w:overflowPunct/>
        <w:autoSpaceDE/>
        <w:autoSpaceDN/>
        <w:adjustRightInd/>
        <w:textAlignment w:val="auto"/>
        <w:rPr>
          <w:rFonts w:ascii="Arial" w:hAnsi="Arial"/>
          <w:b/>
          <w:sz w:val="32"/>
          <w:szCs w:val="32"/>
        </w:rPr>
      </w:pPr>
      <w:r>
        <w:br w:type="page"/>
      </w:r>
    </w:p>
    <w:p w14:paraId="7DDDB1F5" w14:textId="77777777" w:rsidR="00644EC9" w:rsidRDefault="00644EC9" w:rsidP="00644EC9">
      <w:pPr>
        <w:pStyle w:val="Proposal2"/>
      </w:pPr>
      <w:bookmarkStart w:id="29" w:name="_Toc196468757"/>
      <w:r>
        <w:lastRenderedPageBreak/>
        <w:t>Vocals</w:t>
      </w:r>
      <w:bookmarkEnd w:id="29"/>
    </w:p>
    <w:p w14:paraId="3D010BB3" w14:textId="77777777" w:rsidR="00644EC9" w:rsidRDefault="00644EC9" w:rsidP="00644EC9">
      <w:pPr>
        <w:pStyle w:val="PropNormal"/>
      </w:pPr>
    </w:p>
    <w:tbl>
      <w:tblPr>
        <w:tblStyle w:val="TableGrid"/>
        <w:tblW w:w="0" w:type="auto"/>
        <w:tblLook w:val="04A0" w:firstRow="1" w:lastRow="0" w:firstColumn="1" w:lastColumn="0" w:noHBand="0" w:noVBand="1"/>
      </w:tblPr>
      <w:tblGrid>
        <w:gridCol w:w="4152"/>
        <w:gridCol w:w="5424"/>
      </w:tblGrid>
      <w:tr w:rsidR="00644EC9" w14:paraId="7E4076F3" w14:textId="77777777" w:rsidTr="00751F3B">
        <w:tc>
          <w:tcPr>
            <w:tcW w:w="4152" w:type="dxa"/>
          </w:tcPr>
          <w:p w14:paraId="6C2AAA11" w14:textId="77777777" w:rsidR="00644EC9" w:rsidRDefault="00644EC9" w:rsidP="00751F3B">
            <w:pPr>
              <w:pStyle w:val="PropNormal"/>
            </w:pPr>
            <w:proofErr w:type="spellStart"/>
            <w:proofErr w:type="gramStart"/>
            <w:r>
              <w:t>vocals:filename</w:t>
            </w:r>
            <w:proofErr w:type="spellEnd"/>
            <w:proofErr w:type="gramEnd"/>
          </w:p>
        </w:tc>
        <w:tc>
          <w:tcPr>
            <w:tcW w:w="5424" w:type="dxa"/>
          </w:tcPr>
          <w:p w14:paraId="3BCB386D" w14:textId="77777777" w:rsidR="00644EC9" w:rsidRDefault="00644EC9" w:rsidP="00751F3B">
            <w:pPr>
              <w:pStyle w:val="PropNormal"/>
            </w:pPr>
            <w:r>
              <w:t>Specify the filename of the vocalization to be played.  The filename includes base and extension and is assumed to be in the scenario’s vocals directory.</w:t>
            </w:r>
            <w:proofErr w:type="gramStart"/>
            <w:proofErr w:type="gramEnd"/>
            <w:proofErr w:type="gramStart"/>
            <w:proofErr w:type="gramEnd"/>
          </w:p>
          <w:p w14:paraId="3BCB386D" w14:textId="77777777" w:rsidR="00644EC9" w:rsidRDefault="00644EC9" w:rsidP="00751F3B">
            <w:pPr>
              <w:pStyle w:val="PropNormal"/>
            </w:pPr>
            <w:r>
              <w:t>NOTE: the filename is truncated to 63 characters on its way to the player.</w:t>
            </w:r>
            <w:proofErr w:type="gramStart"/>
            <w:proofErr w:type="gramEnd"/>
            <w:proofErr w:type="gramStart"/>
            <w:proofErr w:type="gramEnd"/>
          </w:p>
        </w:tc>
      </w:tr>
      <w:tr w:rsidR="00644EC9" w14:paraId="7E4076F3" w14:textId="77777777" w:rsidTr="00751F3B">
        <w:tc>
          <w:tcPr>
            <w:tcW w:w="4152" w:type="dxa"/>
          </w:tcPr>
          <w:p w14:paraId="6C2AAA11" w14:textId="77777777" w:rsidR="00644EC9" w:rsidRDefault="00644EC9" w:rsidP="00751F3B">
            <w:pPr>
              <w:pStyle w:val="PropNormal"/>
            </w:pPr>
            <w:proofErr w:type="spellStart"/>
            <w:proofErr w:type="gramStart"/>
            <w:r>
              <w:t>vocals:repeat</w:t>
            </w:r>
            <w:proofErr w:type="spellEnd"/>
            <w:proofErr w:type="gramEnd"/>
          </w:p>
        </w:tc>
        <w:tc>
          <w:tcPr>
            <w:tcW w:w="5424" w:type="dxa"/>
          </w:tcPr>
          <w:p w14:paraId="3BCB386D" w14:textId="77777777" w:rsidR="00644EC9" w:rsidRDefault="00644EC9" w:rsidP="00751F3B">
            <w:pPr>
              <w:pStyle w:val="PropNormal"/>
            </w:pPr>
            <w:r>
              <w:t>Specify if the vocalization should be repeated.  {0 = no repeat | 1 = repeat}</w:t>
            </w:r>
            <w:proofErr w:type="gramStart"/>
            <w:proofErr w:type="gramEnd"/>
            <w:proofErr w:type="gramStart"/>
            <w:proofErr w:type="gramEnd"/>
          </w:p>
        </w:tc>
      </w:tr>
      <w:tr w:rsidR="00644EC9" w14:paraId="7E4076F3" w14:textId="77777777" w:rsidTr="00751F3B">
        <w:tc>
          <w:tcPr>
            <w:tcW w:w="4152" w:type="dxa"/>
          </w:tcPr>
          <w:p w14:paraId="6C2AAA11" w14:textId="77777777" w:rsidR="00644EC9" w:rsidRDefault="00644EC9" w:rsidP="00751F3B">
            <w:pPr>
              <w:pStyle w:val="PropNormal"/>
            </w:pPr>
            <w:proofErr w:type="spellStart"/>
            <w:proofErr w:type="gramStart"/>
            <w:r>
              <w:t>vocals:volume</w:t>
            </w:r>
            <w:proofErr w:type="spellEnd"/>
            <w:proofErr w:type="gramEnd"/>
          </w:p>
        </w:tc>
        <w:tc>
          <w:tcPr>
            <w:tcW w:w="5424" w:type="dxa"/>
          </w:tcPr>
          <w:p w14:paraId="3BCB386D" w14:textId="77777777" w:rsidR="00644EC9" w:rsidRDefault="00644EC9" w:rsidP="00751F3B">
            <w:pPr>
              <w:pStyle w:val="PropNormal"/>
            </w:pPr>
            <w:r>
              <w:t>Specify the volume the vocalization should be played at.  0 – 10.</w:t>
            </w:r>
            <w:proofErr w:type="gramStart"/>
            <w:proofErr w:type="gramEnd"/>
            <w:proofErr w:type="gramStart"/>
            <w:proofErr w:type="gramEnd"/>
          </w:p>
        </w:tc>
      </w:tr>
      <w:tr w:rsidR="00644EC9" w14:paraId="7E4076F3" w14:textId="77777777" w:rsidTr="00751F3B">
        <w:tc>
          <w:tcPr>
            <w:tcW w:w="4152" w:type="dxa"/>
          </w:tcPr>
          <w:p w14:paraId="6C2AAA11" w14:textId="77777777" w:rsidR="00644EC9" w:rsidRDefault="00644EC9" w:rsidP="00751F3B">
            <w:pPr>
              <w:pStyle w:val="PropNormal"/>
            </w:pPr>
            <w:proofErr w:type="spellStart"/>
            <w:proofErr w:type="gramStart"/>
            <w:r>
              <w:t>vocals:play</w:t>
            </w:r>
            <w:proofErr w:type="spellEnd"/>
            <w:proofErr w:type="gramEnd"/>
          </w:p>
        </w:tc>
        <w:tc>
          <w:tcPr>
            <w:tcW w:w="5424" w:type="dxa"/>
          </w:tcPr>
          <w:p w14:paraId="3BCB386D" w14:textId="77777777" w:rsidR="00644EC9" w:rsidRDefault="00644EC9" w:rsidP="00751F3B">
            <w:pPr>
              <w:pStyle w:val="PropNormal"/>
            </w:pPr>
            <w:r>
              <w:t>Initiate playing of the vocalization file.  {0 = do not play | 1 = play}</w:t>
            </w:r>
            <w:proofErr w:type="gramStart"/>
            <w:proofErr w:type="gramEnd"/>
            <w:proofErr w:type="gramStart"/>
            <w:proofErr w:type="gramEnd"/>
          </w:p>
        </w:tc>
      </w:tr>
      <w:tr w:rsidR="00644EC9" w14:paraId="7E4076F3" w14:textId="77777777" w:rsidTr="00751F3B">
        <w:tc>
          <w:tcPr>
            <w:tcW w:w="4152" w:type="dxa"/>
          </w:tcPr>
          <w:p w14:paraId="6C2AAA11" w14:textId="77777777" w:rsidR="00644EC9" w:rsidRDefault="00644EC9" w:rsidP="00751F3B">
            <w:pPr>
              <w:pStyle w:val="PropNormal"/>
            </w:pPr>
            <w:proofErr w:type="spellStart"/>
            <w:proofErr w:type="gramStart"/>
            <w:r>
              <w:t>vocals:mute</w:t>
            </w:r>
            <w:proofErr w:type="spellEnd"/>
            <w:proofErr w:type="gramEnd"/>
          </w:p>
        </w:tc>
        <w:tc>
          <w:tcPr>
            <w:tcW w:w="5424" w:type="dxa"/>
          </w:tcPr>
          <w:p w14:paraId="3BCB386D" w14:textId="77777777" w:rsidR="00644EC9" w:rsidRDefault="00644EC9" w:rsidP="00751F3B">
            <w:pPr>
              <w:pStyle w:val="PropNormal"/>
            </w:pPr>
            <w:r>
              <w:t>Specify if the vocalization should be muted at the instructor interface.  {0 = not muted | 1 = muted}</w:t>
            </w:r>
            <w:proofErr w:type="gramStart"/>
            <w:proofErr w:type="gramEnd"/>
            <w:proofErr w:type="gramStart"/>
            <w:proofErr w:type="gramEnd"/>
          </w:p>
        </w:tc>
      </w:tr>
    </w:tbl>
    <w:p w14:paraId="181894AF" w14:textId="77777777" w:rsidR="00644EC9" w:rsidRPr="00461D09" w:rsidRDefault="00644EC9" w:rsidP="00644EC9">
      <w:pPr>
        <w:pStyle w:val="Proposal2"/>
        <w:numPr>
          <w:ilvl w:val="0"/>
          <w:numId w:val="0"/>
        </w:numPr>
        <w:ind w:left="576"/>
      </w:pPr>
    </w:p>
    <w:p w14:paraId="020CAB5C" w14:textId="77777777" w:rsidR="00644EC9" w:rsidRDefault="00644EC9" w:rsidP="00644EC9">
      <w:pPr>
        <w:pStyle w:val="Proposal2"/>
      </w:pPr>
      <w:bookmarkStart w:id="30" w:name="_Toc196468758"/>
      <w:r>
        <w:t>Media</w:t>
      </w:r>
      <w:bookmarkEnd w:id="30"/>
    </w:p>
    <w:p w14:paraId="3B169B39" w14:textId="77777777" w:rsidR="00644EC9" w:rsidRDefault="00644EC9" w:rsidP="00644EC9">
      <w:pPr>
        <w:pStyle w:val="Proposal2"/>
        <w:numPr>
          <w:ilvl w:val="0"/>
          <w:numId w:val="0"/>
        </w:numPr>
      </w:pPr>
    </w:p>
    <w:tbl>
      <w:tblPr>
        <w:tblStyle w:val="TableGrid"/>
        <w:tblW w:w="0" w:type="auto"/>
        <w:tblLook w:val="04A0" w:firstRow="1" w:lastRow="0" w:firstColumn="1" w:lastColumn="0" w:noHBand="0" w:noVBand="1"/>
      </w:tblPr>
      <w:tblGrid>
        <w:gridCol w:w="4152"/>
        <w:gridCol w:w="5424"/>
      </w:tblGrid>
      <w:tr w:rsidR="00644EC9" w14:paraId="53BF9DA3" w14:textId="77777777" w:rsidTr="00751F3B">
        <w:tc>
          <w:tcPr>
            <w:tcW w:w="4152" w:type="dxa"/>
          </w:tcPr>
          <w:p w14:paraId="6D4DB964" w14:textId="77777777" w:rsidR="00644EC9" w:rsidRDefault="00644EC9" w:rsidP="00751F3B">
            <w:pPr>
              <w:pStyle w:val="PropNormal"/>
            </w:pPr>
            <w:proofErr w:type="spellStart"/>
            <w:proofErr w:type="gramStart"/>
            <w:r>
              <w:t>media:filename</w:t>
            </w:r>
            <w:proofErr w:type="spellEnd"/>
            <w:proofErr w:type="gramEnd"/>
          </w:p>
        </w:tc>
        <w:tc>
          <w:tcPr>
            <w:tcW w:w="5424" w:type="dxa"/>
          </w:tcPr>
          <w:p w14:paraId="59CE2072" w14:textId="77777777" w:rsidR="00644EC9" w:rsidRDefault="00644EC9" w:rsidP="00644EC9">
            <w:pPr>
              <w:pStyle w:val="PropNormal"/>
            </w:pPr>
            <w:r>
              <w:t>Specify the filename of the media to be displayed.  The filename includes base and extension and is assumed to be in the scenario’s media directory.</w:t>
            </w:r>
            <w:proofErr w:type="gramStart"/>
            <w:proofErr w:type="gramEnd"/>
            <w:proofErr w:type="gramStart"/>
            <w:proofErr w:type="gramEnd"/>
            <w:proofErr w:type="gramStart"/>
            <w:proofErr w:type="gramEnd"/>
          </w:p>
          <w:p w14:paraId="59CE2072" w14:textId="77777777" w:rsidR="00644EC9" w:rsidRDefault="00644EC9" w:rsidP="00644EC9">
            <w:pPr>
              <w:pStyle w:val="PropNormal"/>
            </w:pPr>
            <w:r>
              <w:t>NOTE: the filename is truncated to 63 characters on its way to the player.</w:t>
            </w:r>
            <w:proofErr w:type="gramStart"/>
            <w:proofErr w:type="gramEnd"/>
            <w:proofErr w:type="gramStart"/>
            <w:proofErr w:type="gramEnd"/>
            <w:proofErr w:type="gramStart"/>
            <w:proofErr w:type="gramEnd"/>
          </w:p>
        </w:tc>
      </w:tr>
      <w:tr w:rsidR="00644EC9" w14:paraId="53BF9DA3" w14:textId="77777777" w:rsidTr="00751F3B">
        <w:tc>
          <w:tcPr>
            <w:tcW w:w="4152" w:type="dxa"/>
          </w:tcPr>
          <w:p w14:paraId="6D4DB964" w14:textId="77777777" w:rsidR="00644EC9" w:rsidRDefault="00644EC9" w:rsidP="00751F3B">
            <w:pPr>
              <w:pStyle w:val="PropNormal"/>
            </w:pPr>
            <w:proofErr w:type="spellStart"/>
            <w:proofErr w:type="gramStart"/>
            <w:r>
              <w:t>media:play</w:t>
            </w:r>
            <w:proofErr w:type="spellEnd"/>
            <w:proofErr w:type="gramEnd"/>
          </w:p>
        </w:tc>
        <w:tc>
          <w:tcPr>
            <w:tcW w:w="5424" w:type="dxa"/>
          </w:tcPr>
          <w:p w14:paraId="59CE2072" w14:textId="77777777" w:rsidR="00644EC9" w:rsidRDefault="00644EC9" w:rsidP="00644EC9">
            <w:pPr>
              <w:pStyle w:val="PropNormal"/>
            </w:pPr>
            <w:r>
              <w:t>Specify if the media file should be displayed.  {0 = not displayed | 1 = displayed}</w:t>
            </w:r>
            <w:proofErr w:type="gramStart"/>
            <w:proofErr w:type="gramEnd"/>
            <w:proofErr w:type="gramStart"/>
            <w:proofErr w:type="gramEnd"/>
            <w:proofErr w:type="gramStart"/>
            <w:proofErr w:type="gramEnd"/>
          </w:p>
        </w:tc>
      </w:tr>
    </w:tbl>
    <w:p w14:paraId="2B9FD07C" w14:textId="77777777" w:rsidR="00B5760C" w:rsidRDefault="00B5760C" w:rsidP="000550A9">
      <w:pPr>
        <w:pStyle w:val="Proposal2"/>
        <w:numPr>
          <w:ilvl w:val="0"/>
          <w:numId w:val="0"/>
        </w:numPr>
        <w:ind w:left="576"/>
      </w:pPr>
    </w:p>
    <w:p w14:paraId="2D0DE81C" w14:textId="77777777" w:rsidR="000550A9" w:rsidRDefault="000550A9" w:rsidP="000550A9">
      <w:pPr>
        <w:pStyle w:val="Proposal2"/>
      </w:pPr>
      <w:bookmarkStart w:id="31" w:name="_Toc196468759"/>
      <w:r>
        <w:t>CPR</w:t>
      </w:r>
      <w:bookmarkEnd w:id="31"/>
    </w:p>
    <w:p w14:paraId="098E4375" w14:textId="77777777" w:rsidR="00B5760C" w:rsidRDefault="00B5760C" w:rsidP="00B5760C">
      <w:pPr>
        <w:pStyle w:val="Proposal2"/>
        <w:numPr>
          <w:ilvl w:val="0"/>
          <w:numId w:val="0"/>
        </w:numPr>
      </w:pPr>
    </w:p>
    <w:tbl>
      <w:tblPr>
        <w:tblStyle w:val="TableGrid"/>
        <w:tblW w:w="0" w:type="auto"/>
        <w:tblLook w:val="04A0" w:firstRow="1" w:lastRow="0" w:firstColumn="1" w:lastColumn="0" w:noHBand="0" w:noVBand="1"/>
      </w:tblPr>
      <w:tblGrid>
        <w:gridCol w:w="4152"/>
        <w:gridCol w:w="5424"/>
      </w:tblGrid>
      <w:tr w:rsidR="00B5760C" w14:paraId="412EFAD9" w14:textId="77777777" w:rsidTr="00751F3B">
        <w:tc>
          <w:tcPr>
            <w:tcW w:w="4152" w:type="dxa"/>
          </w:tcPr>
          <w:p w14:paraId="31BE8558" w14:textId="77777777" w:rsidR="00B5760C" w:rsidRDefault="00B5760C" w:rsidP="00751F3B">
            <w:pPr>
              <w:pStyle w:val="PropNormal"/>
            </w:pPr>
            <w:proofErr w:type="spellStart"/>
            <w:proofErr w:type="gramStart"/>
            <w:r>
              <w:t>cpr:compression</w:t>
            </w:r>
            <w:proofErr w:type="spellEnd"/>
            <w:proofErr w:type="gramEnd"/>
          </w:p>
        </w:tc>
        <w:tc>
          <w:tcPr>
            <w:tcW w:w="5424" w:type="dxa"/>
          </w:tcPr>
          <w:p w14:paraId="750E5064" w14:textId="77777777" w:rsidR="00B5760C" w:rsidRDefault="000550A9" w:rsidP="00751F3B">
            <w:pPr>
              <w:pStyle w:val="PropNormal"/>
            </w:pPr>
            <w:r>
              <w:t>Percentage of chest displacement toward the ideal compressed position.  100 % is the ideal compressed position.</w:t>
            </w:r>
          </w:p>
        </w:tc>
      </w:tr>
      <w:tr w:rsidR="00B5760C" w14:paraId="412EFAD9" w14:textId="77777777" w:rsidTr="00751F3B">
        <w:tc>
          <w:tcPr>
            <w:tcW w:w="4152" w:type="dxa"/>
          </w:tcPr>
          <w:p w14:paraId="31BE8558" w14:textId="77777777" w:rsidR="00B5760C" w:rsidRDefault="00B5760C" w:rsidP="00751F3B">
            <w:pPr>
              <w:pStyle w:val="PropNormal"/>
            </w:pPr>
            <w:proofErr w:type="spellStart"/>
            <w:proofErr w:type="gramStart"/>
            <w:r>
              <w:t>cpr:release (S)</w:t>
            </w:r>
            <w:proofErr w:type="spellEnd"/>
            <w:proofErr w:type="gramEnd"/>
          </w:p>
        </w:tc>
        <w:tc>
          <w:tcPr>
            <w:tcW w:w="5424" w:type="dxa"/>
          </w:tcPr>
          <w:p w14:paraId="750E5064" w14:textId="77777777" w:rsidR="00B5760C" w:rsidRDefault="000550A9" w:rsidP="00751F3B">
            <w:pPr>
              <w:pStyle w:val="PropNormal"/>
            </w:pPr>
            <w:r>
              <w:t>Percentage of chest displacement toward the ideal released position.  0 % is the ideal released position.  Reported by the controller.</w:t>
            </w:r>
          </w:p>
        </w:tc>
      </w:tr>
      <w:tr w:rsidR="00B5760C" w14:paraId="412EFAD9" w14:textId="77777777" w:rsidTr="00751F3B">
        <w:tc>
          <w:tcPr>
            <w:tcW w:w="4152" w:type="dxa"/>
          </w:tcPr>
          <w:p w14:paraId="31BE8558" w14:textId="77777777" w:rsidR="00B5760C" w:rsidRDefault="00B5760C" w:rsidP="00751F3B">
            <w:pPr>
              <w:pStyle w:val="PropNormal"/>
            </w:pPr>
            <w:proofErr w:type="spellStart"/>
            <w:proofErr w:type="gramStart"/>
            <w:r>
              <w:t>cpr:duration (S)</w:t>
            </w:r>
            <w:proofErr w:type="spellEnd"/>
            <w:proofErr w:type="gramEnd"/>
          </w:p>
        </w:tc>
        <w:tc>
          <w:tcPr>
            <w:tcW w:w="5424" w:type="dxa"/>
          </w:tcPr>
          <w:p w14:paraId="750E5064" w14:textId="77777777" w:rsidR="00B5760C" w:rsidRDefault="000550A9" w:rsidP="00751F3B">
            <w:pPr>
              <w:pStyle w:val="PropNormal"/>
            </w:pPr>
            <w:r>
              <w:t>Accumulated seconds of detected CPR within the current scene, reset at the beginning of each scene.  Maintained by the engine.  This is the correct trigger target for "CPR performed for at least N seconds".</w:t>
            </w:r>
          </w:p>
          <w:p w14:paraId="750E5064" w14:textId="77777777" w:rsidR="00B5760C" w:rsidRDefault="000550A9" w:rsidP="00751F3B">
            <w:pPr>
              <w:pStyle w:val="PropNormal"/>
            </w:pPr>
            <w:r>
              <w:t>NOTE: &lt;cpr&gt;&lt;duration&gt; written in an init section is accepted by the parser and then discarded.  It is meaningful only inside a trigger.</w:t>
            </w:r>
          </w:p>
          <w:p w14:paraId="750E5064" w14:textId="77777777" w:rsidR="00B5760C" w:rsidRDefault="000550A9" w:rsidP="00751F3B">
            <w:pPr>
              <w:pStyle w:val="PropNormal"/>
            </w:pPr>
            <w:r>
              <w:t>NOTE: cpr:duration is not currently published in the JSON status, so its value cannot be observed from an interface even though triggers can test it.</w:t>
            </w:r>
          </w:p>
        </w:tc>
      </w:tr>
      <w:tr w:rsidR="00B5760C" w14:paraId="412EFAD9" w14:textId="77777777" w:rsidTr="00751F3B">
        <w:tc>
          <w:tcPr>
            <w:tcW w:w="4152" w:type="dxa"/>
          </w:tcPr>
          <w:p w14:paraId="31BE8558" w14:textId="77777777" w:rsidR="00B5760C" w:rsidRDefault="00B5760C" w:rsidP="00751F3B">
            <w:pPr>
              <w:pStyle w:val="PropNormal"/>
            </w:pPr>
            <w:proofErr w:type="spellStart"/>
            <w:proofErr w:type="gramStart"/>
            <w:r>
              <w:t>cpr:last (S)</w:t>
            </w:r>
            <w:proofErr w:type="spellEnd"/>
            <w:proofErr w:type="gramEnd"/>
          </w:p>
        </w:tc>
        <w:tc>
          <w:tcPr>
            <w:tcW w:w="5424" w:type="dxa"/>
          </w:tcPr>
          <w:p w14:paraId="750E5064" w14:textId="77777777" w:rsidR="00B5760C" w:rsidRDefault="000550A9" w:rsidP="00751F3B">
            <w:pPr>
              <w:pStyle w:val="PropNormal"/>
            </w:pPr>
            <w:r>
              <w:t>Timestamp of the last detected compression start.</w:t>
            </w:r>
          </w:p>
        </w:tc>
      </w:tr>
      <w:tr w:rsidR="00B5760C" w14:paraId="412EFAD9" w14:textId="77777777" w:rsidTr="00751F3B">
        <w:tc>
          <w:tcPr>
            <w:tcW w:w="4152" w:type="dxa"/>
          </w:tcPr>
          <w:p w14:paraId="31BE8558" w14:textId="77777777" w:rsidR="00B5760C" w:rsidRDefault="00B5760C" w:rsidP="00751F3B">
            <w:pPr>
              <w:pStyle w:val="PropNormal"/>
            </w:pPr>
            <w:proofErr w:type="spellStart"/>
            <w:proofErr w:type="gramStart"/>
            <w:r>
              <w:t>cpr:running (S)</w:t>
            </w:r>
            <w:proofErr w:type="spellEnd"/>
            <w:proofErr w:type="gramEnd"/>
          </w:p>
        </w:tc>
        <w:tc>
          <w:tcPr>
            <w:tcW w:w="5424" w:type="dxa"/>
          </w:tcPr>
          <w:p w14:paraId="750E5064" w14:textId="77777777" w:rsidR="00B5760C" w:rsidRDefault="000550A9" w:rsidP="00751F3B">
            <w:pPr>
              <w:pStyle w:val="PropNormal"/>
            </w:pPr>
            <w:r>
              <w:t>Set while compressions are being detected.  {0 = not running | 1 = running}</w:t>
            </w:r>
          </w:p>
        </w:tc>
      </w:tr>
    </w:tbl>
    <w:p w14:paraId="4CFFFA75" w14:textId="77777777" w:rsidR="0013729D" w:rsidRDefault="0013729D" w:rsidP="0013729D">
      <w:pPr>
        <w:pStyle w:val="PropNormal"/>
      </w:pPr>
    </w:p>
    <w:p w14:paraId="394E039B" w14:textId="203910AC" w:rsidR="0013729D" w:rsidRDefault="0013729D" w:rsidP="0013729D">
      <w:pPr>
        <w:pStyle w:val="Proposal2"/>
      </w:pPr>
      <w:bookmarkStart w:id="32" w:name="_Toc196468760"/>
      <w:r>
        <w:t>Pulse</w:t>
      </w:r>
      <w:bookmarkEnd w:id="32"/>
    </w:p>
    <w:p w14:paraId="00ED2A7A" w14:textId="77777777" w:rsidR="0013729D" w:rsidRDefault="0013729D" w:rsidP="0013729D">
      <w:pPr>
        <w:pStyle w:val="Proposal2"/>
        <w:numPr>
          <w:ilvl w:val="0"/>
          <w:numId w:val="0"/>
        </w:numPr>
      </w:pPr>
    </w:p>
    <w:tbl>
      <w:tblPr>
        <w:tblStyle w:val="TableGrid"/>
        <w:tblW w:w="0" w:type="auto"/>
        <w:tblLook w:val="04A0" w:firstRow="1" w:lastRow="0" w:firstColumn="1" w:lastColumn="0" w:noHBand="0" w:noVBand="1"/>
      </w:tblPr>
      <w:tblGrid>
        <w:gridCol w:w="4152"/>
        <w:gridCol w:w="5424"/>
      </w:tblGrid>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pulse:right_femoral (S)</w:t>
            </w:r>
            <w:proofErr w:type="gramEnd"/>
            <w:proofErr w:type="spellEnd"/>
          </w:p>
        </w:tc>
        <w:tc>
          <w:tcPr>
            <w:tcW w:w="5424" w:type="dxa"/>
          </w:tcPr>
          <w:p w14:paraId="37C6C2B2" w14:textId="6468E3BF" w:rsidR="0013729D" w:rsidRDefault="0013729D" w:rsidP="00FE6C70">
            <w:pPr>
              <w:pStyle w:val="PropNormal"/>
            </w:pPr>
            <w:r>
              <w:t>Reports whether a right femoral pulse is being palpated, on a scale from 0 – 4, where 0 is no touch and 4 is the heaviest touch.  Trigger target.</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pulse:left_femoral (S)</w:t>
            </w:r>
            <w:proofErr w:type="gramEnd"/>
            <w:proofErr w:type="spellEnd"/>
          </w:p>
        </w:tc>
        <w:tc>
          <w:tcPr>
            <w:tcW w:w="5424" w:type="dxa"/>
          </w:tcPr>
          <w:p w14:paraId="37C6C2B2" w14:textId="6468E3BF" w:rsidR="0013729D" w:rsidRDefault="0013729D" w:rsidP="00FE6C70">
            <w:pPr>
              <w:pStyle w:val="PropNormal"/>
            </w:pPr>
            <w:r>
              <w:t>Reports whether a left femoral pulse is being palpated, on a scale from 0 – 4.  Trigger target.</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pulse:right_dorsal (S)</w:t>
            </w:r>
            <w:proofErr w:type="gramEnd"/>
            <w:proofErr w:type="spellEnd"/>
          </w:p>
        </w:tc>
        <w:tc>
          <w:tcPr>
            <w:tcW w:w="5424" w:type="dxa"/>
          </w:tcPr>
          <w:p w14:paraId="37C6C2B2" w14:textId="6468E3BF" w:rsidR="0013729D" w:rsidRDefault="0013729D" w:rsidP="00FE6C70">
            <w:pPr>
              <w:pStyle w:val="PropNormal"/>
            </w:pPr>
            <w:r>
              <w:t>Reports whether a right dorsal pulse is being palpated, on a scale from 0 – 4.</w:t>
            </w:r>
          </w:p>
          <w:p w14:paraId="37C6C2B2" w14:textId="6468E3BF" w:rsidR="0013729D" w:rsidRDefault="0013729D" w:rsidP="00FE6C70">
            <w:pPr>
              <w:pStyle w:val="PropNormal"/>
            </w:pPr>
            <w:r>
              <w:t>NOTE: not available as a trigger target.</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pulse:left_dorsal (S)</w:t>
            </w:r>
            <w:proofErr w:type="gramEnd"/>
            <w:proofErr w:type="spellEnd"/>
          </w:p>
        </w:tc>
        <w:tc>
          <w:tcPr>
            <w:tcW w:w="5424" w:type="dxa"/>
          </w:tcPr>
          <w:p w14:paraId="37C6C2B2" w14:textId="6468E3BF" w:rsidR="0013729D" w:rsidRDefault="0013729D" w:rsidP="00FE6C70">
            <w:pPr>
              <w:pStyle w:val="PropNormal"/>
            </w:pPr>
            <w:r>
              <w:t>Reports whether a left dorsal pulse is being palpated, on a scale from 0 – 4.</w:t>
            </w:r>
          </w:p>
          <w:p w14:paraId="37C6C2B2" w14:textId="6468E3BF" w:rsidR="0013729D" w:rsidRDefault="0013729D" w:rsidP="00FE6C70">
            <w:pPr>
              <w:pStyle w:val="PropNormal"/>
            </w:pPr>
            <w:r>
              <w:t>NOTE: not available as a trigger target.</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pulse:duration (S)</w:t>
            </w:r>
            <w:proofErr w:type="gramEnd"/>
            <w:proofErr w:type="spellEnd"/>
          </w:p>
        </w:tc>
        <w:tc>
          <w:tcPr>
            <w:tcW w:w="5424" w:type="dxa"/>
          </w:tcPr>
          <w:p w14:paraId="37C6C2B2" w14:textId="6468E3BF" w:rsidR="0013729D" w:rsidRDefault="0013729D" w:rsidP="00FE6C70">
            <w:pPr>
              <w:pStyle w:val="PropNormal"/>
            </w:pPr>
            <w:r>
              <w:t>Duration of the current pulse palpation in milliseconds.  Trigger target.</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pulse:active (S)</w:t>
            </w:r>
            <w:proofErr w:type="gramEnd"/>
            <w:proofErr w:type="spellEnd"/>
          </w:p>
        </w:tc>
        <w:tc>
          <w:tcPr>
            <w:tcW w:w="5424" w:type="dxa"/>
          </w:tcPr>
          <w:p w14:paraId="37C6C2B2" w14:textId="6468E3BF" w:rsidR="0013729D" w:rsidRDefault="0013729D" w:rsidP="00FE6C70">
            <w:pPr>
              <w:pStyle w:val="PropNormal"/>
            </w:pPr>
            <w:r>
              <w:t>Indicates whether any pulse is being palpated.  {0 = no | 1 = yes}  Trigger target.</w:t>
            </w:r>
          </w:p>
        </w:tc>
      </w:tr>
    </w:tbl>
    <w:p w14:paraId="7A18E0C1" w14:textId="77777777" w:rsidR="00751F3B" w:rsidRDefault="00751F3B" w:rsidP="00751F3B">
      <w:pPr>
        <w:pStyle w:val="Proposal2"/>
      </w:pPr>
      <w:r>
        <w:t>Telesim</w:t>
      </w:r>
      <w:proofErr w:type="spellStart"/>
      <w:proofErr w:type="spellEnd"/>
    </w:p>
    <w:p w14:paraId="7A18E0C1" w14:textId="77777777" w:rsidR="00751F3B" w:rsidRDefault="00751F3B" w:rsidP="00751F3B">
      <w:pPr>
        <w:pStyle w:val="PropNormal"/>
      </w:pPr>
      <w:r>
        <w:t>The telesim class controls the remote video windows.  There are two windows, addressed as vid0 and vid1.  In XML the window index is the enclosing element:</w:t>
      </w:r>
      <w:proofErr w:type="spellStart"/>
      <w:proofErr w:type="spellEnd"/>
    </w:p>
    <w:p w14:paraId="7A18E0C1" w14:textId="77777777" w:rsidR="00751F3B" w:rsidRDefault="00751F3B" w:rsidP="00751F3B">
      <w:pPr>
        <w:pStyle w:val="PlainText"/>
      </w:pPr>
      <w:r>
        <w:t>&lt;init&gt;</w:t>
      </w:r>
      <w:proofErr w:type="spellStart"/>
      <w:proofErr w:type="spellEnd"/>
    </w:p>
    <w:p w14:paraId="7A18E0C1" w14:textId="77777777" w:rsidR="00751F3B" w:rsidRDefault="00751F3B" w:rsidP="00751F3B">
      <w:pPr>
        <w:pStyle w:val="PlainText"/>
      </w:pPr>
      <w:r>
        <w:t xml:space="preserve">  &lt;telesim&gt;</w:t>
      </w:r>
      <w:proofErr w:type="spellStart"/>
      <w:proofErr w:type="spellEnd"/>
    </w:p>
    <w:p w14:paraId="7A18E0C1" w14:textId="77777777" w:rsidR="00751F3B" w:rsidRDefault="00751F3B" w:rsidP="00751F3B">
      <w:pPr>
        <w:pStyle w:val="PlainText"/>
      </w:pPr>
      <w:r>
        <w:t xml:space="preserve">    &lt;enable&gt;1&lt;/enable&gt;</w:t>
      </w:r>
      <w:proofErr w:type="spellStart"/>
      <w:proofErr w:type="spellEnd"/>
    </w:p>
    <w:p w14:paraId="7A18E0C1" w14:textId="77777777" w:rsidR="00751F3B" w:rsidRDefault="00751F3B" w:rsidP="00751F3B">
      <w:pPr>
        <w:pStyle w:val="PlainText"/>
      </w:pPr>
      <w:r>
        <w:t xml:space="preserve">    &lt;vid0&gt;</w:t>
      </w:r>
      <w:proofErr w:type="spellStart"/>
      <w:proofErr w:type="spellEnd"/>
    </w:p>
    <w:p w14:paraId="7A18E0C1" w14:textId="77777777" w:rsidR="00751F3B" w:rsidRDefault="00751F3B" w:rsidP="00751F3B">
      <w:pPr>
        <w:pStyle w:val="PlainText"/>
      </w:pPr>
      <w:r>
        <w:t xml:space="preserve">      &lt;name&gt;intake_video&lt;/name&gt;</w:t>
      </w:r>
      <w:proofErr w:type="spellStart"/>
      <w:proofErr w:type="spellEnd"/>
    </w:p>
    <w:p w14:paraId="7A18E0C1" w14:textId="77777777" w:rsidR="00751F3B" w:rsidRDefault="00751F3B" w:rsidP="00751F3B">
      <w:pPr>
        <w:pStyle w:val="PlainText"/>
      </w:pPr>
      <w:r>
        <w:t xml:space="preserve">      &lt;command&gt;1&lt;/command&gt;</w:t>
      </w:r>
      <w:proofErr w:type="spellStart"/>
      <w:proofErr w:type="spellEnd"/>
    </w:p>
    <w:p w14:paraId="7A18E0C1" w14:textId="77777777" w:rsidR="00751F3B" w:rsidRDefault="00751F3B" w:rsidP="00751F3B">
      <w:pPr>
        <w:pStyle w:val="PlainText"/>
      </w:pPr>
      <w:r>
        <w:t xml:space="preserve">      &lt;param&gt;0&lt;/param&gt;</w:t>
      </w:r>
      <w:proofErr w:type="spellStart"/>
      <w:proofErr w:type="spellEnd"/>
    </w:p>
    <w:p w14:paraId="7A18E0C1" w14:textId="77777777" w:rsidR="00751F3B" w:rsidRDefault="00751F3B" w:rsidP="00751F3B">
      <w:pPr>
        <w:pStyle w:val="PlainText"/>
      </w:pPr>
      <w:r>
        <w:t xml:space="preserve">    &lt;/vid0&gt;</w:t>
      </w:r>
      <w:proofErr w:type="spellStart"/>
      <w:proofErr w:type="spellEnd"/>
    </w:p>
    <w:p w14:paraId="7A18E0C1" w14:textId="77777777" w:rsidR="00751F3B" w:rsidRDefault="00751F3B" w:rsidP="00751F3B">
      <w:pPr>
        <w:pStyle w:val="PlainText"/>
      </w:pPr>
      <w:r>
        <w:t xml:space="preserve">  &lt;/telesim&gt;</w:t>
      </w:r>
      <w:proofErr w:type="spellStart"/>
      <w:proofErr w:type="spellEnd"/>
    </w:p>
    <w:p w14:paraId="7A18E0C1" w14:textId="77777777" w:rsidR="00751F3B" w:rsidRDefault="00751F3B" w:rsidP="00751F3B">
      <w:pPr>
        <w:pStyle w:val="PlainText"/>
      </w:pPr>
      <w:r>
        <w:t>&lt;/init&gt;</w:t>
      </w:r>
      <w:proofErr w:type="spellStart"/>
      <w:proofErr w:type="spellEnd"/>
    </w:p>
    <w:tbl>
      <w:tblPr>
        <w:tblStyle w:val="TableGrid"/>
        <w:tblW w:w="0" w:type="auto"/>
        <w:tblLook w:val="04A0" w:firstRow="1" w:lastRow="0" w:firstColumn="1" w:lastColumn="0" w:noHBand="0" w:noVBand="1"/>
      </w:tblPr>
      <w:tblGrid>
        <w:gridCol w:w="4152"/>
        <w:gridCol w:w="5424"/>
      </w:tblGrid>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telesim:enable</w:t>
            </w:r>
            <w:proofErr w:type="gramEnd"/>
            <w:proofErr w:type="spellEnd"/>
          </w:p>
        </w:tc>
        <w:tc>
          <w:tcPr>
            <w:tcW w:w="5424" w:type="dxa"/>
          </w:tcPr>
          <w:p w14:paraId="37C6C2B2" w14:textId="6468E3BF" w:rsidR="0013729D" w:rsidRDefault="0013729D" w:rsidP="00FE6C70">
            <w:pPr>
              <w:pStyle w:val="PropNormal"/>
            </w:pPr>
            <w:r>
              <w:t>Enable the remote video windows.  {0 = disabled | 1 = enabled}</w:t>
            </w:r>
          </w:p>
          <w:p w14:paraId="37C6C2B2" w14:textId="6468E3BF" w:rsidR="0013729D" w:rsidRDefault="0013729D" w:rsidP="00FE6C70">
            <w:pPr>
              <w:pStyle w:val="PropNormal"/>
            </w:pPr>
            <w:r>
              <w:t>NOTE: set this in the top-level &lt;init&gt; section.  A &lt;telesim&gt; block inside a scene’s &lt;init&gt; does not work – see Section 12.</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telesim:name</w:t>
            </w:r>
            <w:proofErr w:type="gramEnd"/>
            <w:proofErr w:type="spellEnd"/>
          </w:p>
        </w:tc>
        <w:tc>
          <w:tcPr>
            <w:tcW w:w="5424" w:type="dxa"/>
          </w:tcPr>
          <w:p w14:paraId="37C6C2B2" w14:textId="6468E3BF" w:rsidR="0013729D" w:rsidRDefault="0013729D" w:rsidP="00FE6C70">
            <w:pPr>
              <w:pStyle w:val="PropNormal"/>
            </w:pPr>
            <w:r>
              <w:t>Name of the clip shown in window N, written as &lt;vidN&gt;&lt;name&gt;clip&lt;/name&gt;&lt;/vidN&gt;.  N is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telesim:command</w:t>
            </w:r>
            <w:proofErr w:type="gramEnd"/>
            <w:proofErr w:type="spellEnd"/>
          </w:p>
        </w:tc>
        <w:tc>
          <w:tcPr>
            <w:tcW w:w="5424" w:type="dxa"/>
          </w:tcPr>
          <w:p w14:paraId="37C6C2B2" w14:textId="6468E3BF" w:rsidR="0013729D" w:rsidRDefault="0013729D" w:rsidP="00FE6C70">
            <w:pPr>
              <w:pStyle w:val="PropNormal"/>
            </w:pPr>
            <w:r>
              <w:t>Playback command for window N.  {0 = stop | 1 = start | 2 = seek}</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telesim:param</w:t>
            </w:r>
            <w:proofErr w:type="gramEnd"/>
            <w:proofErr w:type="spellEnd"/>
          </w:p>
        </w:tc>
        <w:tc>
          <w:tcPr>
            <w:tcW w:w="5424" w:type="dxa"/>
          </w:tcPr>
          <w:p w14:paraId="37C6C2B2" w14:textId="6468E3BF" w:rsidR="0013729D" w:rsidRDefault="0013729D" w:rsidP="00FE6C70">
            <w:pPr>
              <w:pStyle w:val="PropNormal"/>
            </w:pPr>
            <w:r>
              <w:t>Parameter for the command in window N.  For seek, the time in seconds; accepts a decimal value.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telesim:next</w:t>
            </w:r>
            <w:proofErr w:type="gramEnd"/>
            <w:proofErr w:type="spellEnd"/>
          </w:p>
        </w:tc>
        <w:tc>
          <w:tcPr>
            <w:tcW w:w="5424" w:type="dxa"/>
          </w:tcPr>
          <w:p w14:paraId="37C6C2B2" w14:textId="6468E3BF" w:rsidR="0013729D" w:rsidRDefault="0013729D" w:rsidP="00FE6C70">
            <w:pPr>
              <w:pStyle w:val="PropNormal"/>
            </w:pPr>
            <w:r>
              <w:t>Index of the next clip to play in window N.</w:t>
            </w:r>
          </w:p>
        </w:tc>
      </w:tr>
    </w:tbl>
    <w:p w14:paraId="7A18E0C1" w14:textId="77777777" w:rsidR="00751F3B" w:rsidRDefault="00751F3B" w:rsidP="00751F3B">
      <w:pPr>
        <w:pStyle w:val="Proposal2"/>
      </w:pPr>
      <w:r>
        <w:t>Trigger Targets</w:t>
      </w:r>
      <w:proofErr w:type="spellStart"/>
      <w:proofErr w:type="spellEnd"/>
    </w:p>
    <w:p w14:paraId="7A18E0C1" w14:textId="77777777" w:rsidR="00751F3B" w:rsidRDefault="00751F3B" w:rsidP="00751F3B">
      <w:pPr>
        <w:pStyle w:val="PropNormal"/>
      </w:pPr>
      <w:r>
        <w:t>A parameter trigger may only test a parameter that appears in the list below.  This is a strict subset of the API values in the preceding sections: a parameter that can be set is not necessarily one that can be tested.</w:t>
      </w:r>
      <w:proofErr w:type="spellStart"/>
      <w:proofErr w:type="spellEnd"/>
    </w:p>
    <w:p w14:paraId="7A18E0C1" w14:textId="77777777" w:rsidR="00751F3B" w:rsidRDefault="00751F3B" w:rsidP="00751F3B">
      <w:pPr>
        <w:pStyle w:val="PropNormal"/>
      </w:pPr>
      <w:r>
        <w:t>A trigger naming a class or parameter that is not in this list evaluates to −1 rather than reporting an error, so a misspelled trigger target will silently never fire — or, with a test such as LT, will fire immediately and permanently.  Check spelling against this table.</w:t>
      </w:r>
      <w:proofErr w:type="spellStart"/>
      <w:proofErr w:type="spellEnd"/>
    </w:p>
    <w:tbl>
      <w:tblPr>
        <w:tblStyle w:val="TableGrid"/>
        <w:tblW w:w="0" w:type="auto"/>
        <w:tblLook w:val="04A0" w:firstRow="1" w:lastRow="0" w:firstColumn="1" w:lastColumn="0" w:noHBand="0" w:noVBand="1"/>
      </w:tblPr>
      <w:tblGrid>
        <w:gridCol w:w="4152"/>
        <w:gridCol w:w="5424"/>
      </w:tblGrid>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cardiac:rate</w:t>
            </w:r>
            <w:proofErr w:type="gramEnd"/>
            <w:proofErr w:type="spellEnd"/>
          </w:p>
        </w:tc>
        <w:tc>
          <w:tcPr>
            <w:tcW w:w="5424" w:type="dxa"/>
          </w:tcPr>
          <w:p w14:paraId="37C6C2B2" w14:textId="6468E3BF" w:rsidR="0013729D" w:rsidRDefault="0013729D" w:rsidP="00FE6C70">
            <w:pPr>
              <w:pStyle w:val="PropNormal"/>
            </w:pPr>
            <w:r>
              <w:t>Current heart rate.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cardiac:avg_rate</w:t>
            </w:r>
            <w:proofErr w:type="gramEnd"/>
            <w:proofErr w:type="spellEnd"/>
          </w:p>
        </w:tc>
        <w:tc>
          <w:tcPr>
            <w:tcW w:w="5424" w:type="dxa"/>
          </w:tcPr>
          <w:p w14:paraId="37C6C2B2" w14:textId="6468E3BF" w:rsidR="0013729D" w:rsidRDefault="0013729D" w:rsidP="00FE6C70">
            <w:pPr>
              <w:pStyle w:val="PropNormal"/>
            </w:pPr>
            <w:r>
              <w:t>Heart rate averaged by the engine.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cardiac:vpc_freq</w:t>
            </w:r>
            <w:proofErr w:type="gramEnd"/>
            <w:proofErr w:type="spellEnd"/>
          </w:p>
        </w:tc>
        <w:tc>
          <w:tcPr>
            <w:tcW w:w="5424" w:type="dxa"/>
          </w:tcPr>
          <w:p w14:paraId="37C6C2B2" w14:textId="6468E3BF" w:rsidR="0013729D" w:rsidRDefault="0013729D" w:rsidP="00FE6C70">
            <w:pPr>
              <w:pStyle w:val="PropNormal"/>
            </w:pPr>
            <w:r>
              <w:t>VPC frequency, 0 – 100.</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cardiac:vpc_delay</w:t>
            </w:r>
            <w:proofErr w:type="gramEnd"/>
            <w:proofErr w:type="spellEnd"/>
          </w:p>
        </w:tc>
        <w:tc>
          <w:tcPr>
            <w:tcW w:w="5424" w:type="dxa"/>
          </w:tcPr>
          <w:p w14:paraId="37C6C2B2" w14:textId="6468E3BF" w:rsidR="0013729D" w:rsidRDefault="0013729D" w:rsidP="00FE6C70">
            <w:pPr>
              <w:pStyle w:val="PropNormal"/>
            </w:pPr>
            <w:r>
              <w:t>VPC delay.</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cardiac:pea</w:t>
            </w:r>
            <w:proofErr w:type="gramEnd"/>
            <w:proofErr w:type="spellEnd"/>
          </w:p>
        </w:tc>
        <w:tc>
          <w:tcPr>
            <w:tcW w:w="5424" w:type="dxa"/>
          </w:tcPr>
          <w:p w14:paraId="37C6C2B2" w14:textId="6468E3BF" w:rsidR="0013729D" w:rsidRDefault="0013729D" w:rsidP="00FE6C70">
            <w:pPr>
              <w:pStyle w:val="PropNormal"/>
            </w:pPr>
            <w:r>
              <w:t>Pulseless electrical activity,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cardiac:arrest</w:t>
            </w:r>
            <w:proofErr w:type="gramEnd"/>
            <w:proofErr w:type="spellEnd"/>
          </w:p>
        </w:tc>
        <w:tc>
          <w:tcPr>
            <w:tcW w:w="5424" w:type="dxa"/>
          </w:tcPr>
          <w:p w14:paraId="37C6C2B2" w14:textId="6468E3BF" w:rsidR="0013729D" w:rsidRDefault="0013729D" w:rsidP="00FE6C70">
            <w:pPr>
              <w:pStyle w:val="PropNormal"/>
            </w:pPr>
            <w:r>
              <w:t>Arrest indicator,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cardiac:nibp_rate</w:t>
            </w:r>
            <w:proofErr w:type="gramEnd"/>
            <w:proofErr w:type="spellEnd"/>
          </w:p>
        </w:tc>
        <w:tc>
          <w:tcPr>
            <w:tcW w:w="5424" w:type="dxa"/>
          </w:tcPr>
          <w:p w14:paraId="37C6C2B2" w14:textId="6468E3BF" w:rsidR="0013729D" w:rsidRDefault="0013729D" w:rsidP="00FE6C70">
            <w:pPr>
              <w:pStyle w:val="PropNormal"/>
            </w:pPr>
            <w:r>
              <w:t>Reported NIBP pulse rate.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cardiac:nibp_read</w:t>
            </w:r>
            <w:proofErr w:type="gramEnd"/>
            <w:proofErr w:type="spellEnd"/>
          </w:p>
        </w:tc>
        <w:tc>
          <w:tcPr>
            <w:tcW w:w="5424" w:type="dxa"/>
          </w:tcPr>
          <w:p w14:paraId="37C6C2B2" w14:textId="6468E3BF" w:rsidR="0013729D" w:rsidRDefault="0013729D" w:rsidP="00FE6C70">
            <w:pPr>
              <w:pStyle w:val="PropNormal"/>
            </w:pPr>
            <w:r>
              <w:t>NIBP read in progress.</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cardiac:nibp_linked_hr</w:t>
            </w:r>
            <w:proofErr w:type="gramEnd"/>
            <w:proofErr w:type="spellEnd"/>
          </w:p>
        </w:tc>
        <w:tc>
          <w:tcPr>
            <w:tcW w:w="5424" w:type="dxa"/>
          </w:tcPr>
          <w:p w14:paraId="37C6C2B2" w14:textId="6468E3BF" w:rsidR="0013729D" w:rsidRDefault="0013729D" w:rsidP="00FE6C70">
            <w:pPr>
              <w:pStyle w:val="PropNormal"/>
            </w:pPr>
            <w:r>
              <w:t>NIBP rate linked to heart rate,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cardiac:nibp_freq</w:t>
            </w:r>
            <w:proofErr w:type="gramEnd"/>
            <w:proofErr w:type="spellEnd"/>
          </w:p>
        </w:tc>
        <w:tc>
          <w:tcPr>
            <w:tcW w:w="5424" w:type="dxa"/>
          </w:tcPr>
          <w:p w14:paraId="37C6C2B2" w14:textId="6468E3BF" w:rsidR="0013729D" w:rsidRDefault="0013729D" w:rsidP="00FE6C70">
            <w:pPr>
              <w:pStyle w:val="PropNormal"/>
            </w:pPr>
            <w:r>
              <w:t>Automatic NIBP interval in minutes.</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cardiac:pr_interval</w:t>
            </w:r>
            <w:proofErr w:type="gramEnd"/>
            <w:proofErr w:type="spellEnd"/>
          </w:p>
        </w:tc>
        <w:tc>
          <w:tcPr>
            <w:tcW w:w="5424" w:type="dxa"/>
          </w:tcPr>
          <w:p w14:paraId="37C6C2B2" w14:textId="6468E3BF" w:rsidR="0013729D" w:rsidRDefault="0013729D" w:rsidP="00FE6C70">
            <w:pPr>
              <w:pStyle w:val="PropNormal"/>
            </w:pPr>
            <w:r>
              <w:t>PR interval in milliseconds.</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cardiac:qrs_interval</w:t>
            </w:r>
            <w:proofErr w:type="gramEnd"/>
            <w:proofErr w:type="spellEnd"/>
          </w:p>
        </w:tc>
        <w:tc>
          <w:tcPr>
            <w:tcW w:w="5424" w:type="dxa"/>
          </w:tcPr>
          <w:p w14:paraId="37C6C2B2" w14:textId="6468E3BF" w:rsidR="0013729D" w:rsidRDefault="0013729D" w:rsidP="00FE6C70">
            <w:pPr>
              <w:pStyle w:val="PropNormal"/>
            </w:pPr>
            <w:r>
              <w:t>QRS interval in milliseconds.</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cardiac:bps_sys</w:t>
            </w:r>
            <w:proofErr w:type="gramEnd"/>
            <w:proofErr w:type="spellEnd"/>
          </w:p>
        </w:tc>
        <w:tc>
          <w:tcPr>
            <w:tcW w:w="5424" w:type="dxa"/>
          </w:tcPr>
          <w:p w14:paraId="37C6C2B2" w14:textId="6468E3BF" w:rsidR="0013729D" w:rsidRDefault="0013729D" w:rsidP="00FE6C70">
            <w:pPr>
              <w:pStyle w:val="PropNormal"/>
            </w:pPr>
            <w:r>
              <w:t>Systolic blood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cardiac:bps_dia</w:t>
            </w:r>
            <w:proofErr w:type="gramEnd"/>
            <w:proofErr w:type="spellEnd"/>
          </w:p>
        </w:tc>
        <w:tc>
          <w:tcPr>
            <w:tcW w:w="5424" w:type="dxa"/>
          </w:tcPr>
          <w:p w14:paraId="37C6C2B2" w14:textId="6468E3BF" w:rsidR="0013729D" w:rsidRDefault="0013729D" w:rsidP="00FE6C70">
            <w:pPr>
              <w:pStyle w:val="PropNormal"/>
            </w:pPr>
            <w:r>
              <w:t>Diastolic blood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cardiac:ecg_indicator</w:t>
            </w:r>
            <w:proofErr w:type="gramEnd"/>
            <w:proofErr w:type="spellEnd"/>
          </w:p>
        </w:tc>
        <w:tc>
          <w:tcPr>
            <w:tcW w:w="5424" w:type="dxa"/>
          </w:tcPr>
          <w:p w14:paraId="37C6C2B2" w14:textId="6468E3BF" w:rsidR="0013729D" w:rsidRDefault="0013729D" w:rsidP="00FE6C70">
            <w:pPr>
              <w:pStyle w:val="PropNormal"/>
            </w:pPr>
            <w:r>
              <w:t>ECG leads attached,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cardiac:bp_cuff</w:t>
            </w:r>
            <w:proofErr w:type="gramEnd"/>
            <w:proofErr w:type="spellEnd"/>
          </w:p>
        </w:tc>
        <w:tc>
          <w:tcPr>
            <w:tcW w:w="5424" w:type="dxa"/>
          </w:tcPr>
          <w:p w14:paraId="37C6C2B2" w14:textId="6468E3BF" w:rsidR="0013729D" w:rsidRDefault="0013729D" w:rsidP="00FE6C70">
            <w:pPr>
              <w:pStyle w:val="PropNormal"/>
            </w:pPr>
            <w:r>
              <w:t>Blood pressure cuff attached,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cardiac:abp_line</w:t>
            </w:r>
            <w:proofErr w:type="gramEnd"/>
            <w:proofErr w:type="spellEnd"/>
          </w:p>
        </w:tc>
        <w:tc>
          <w:tcPr>
            <w:tcW w:w="5424" w:type="dxa"/>
          </w:tcPr>
          <w:p w14:paraId="37C6C2B2" w14:textId="6468E3BF" w:rsidR="0013729D" w:rsidRDefault="0013729D" w:rsidP="00FE6C70">
            <w:pPr>
              <w:pStyle w:val="PropNormal"/>
            </w:pPr>
            <w:r>
              <w:t>Arterial line placed,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cardiac:pac_placed</w:t>
            </w:r>
            <w:proofErr w:type="gramEnd"/>
            <w:proofErr w:type="spellEnd"/>
          </w:p>
        </w:tc>
        <w:tc>
          <w:tcPr>
            <w:tcW w:w="5424" w:type="dxa"/>
          </w:tcPr>
          <w:p w14:paraId="37C6C2B2" w14:textId="6468E3BF" w:rsidR="0013729D" w:rsidRDefault="0013729D" w:rsidP="00FE6C70">
            <w:pPr>
              <w:pStyle w:val="PropNormal"/>
            </w:pPr>
            <w:r>
              <w:t>PA catheter placed,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cardiac:pac_ra_mean</w:t>
            </w:r>
            <w:proofErr w:type="gramEnd"/>
            <w:proofErr w:type="spellEnd"/>
          </w:p>
        </w:tc>
        <w:tc>
          <w:tcPr>
            <w:tcW w:w="5424" w:type="dxa"/>
          </w:tcPr>
          <w:p w14:paraId="37C6C2B2" w14:textId="6468E3BF" w:rsidR="0013729D" w:rsidRDefault="0013729D" w:rsidP="00FE6C70">
            <w:pPr>
              <w:pStyle w:val="PropNormal"/>
            </w:pPr>
            <w:r>
              <w:t>RA / CVP mean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cardiac:pac_rv_sys</w:t>
            </w:r>
            <w:proofErr w:type="gramEnd"/>
            <w:proofErr w:type="spellEnd"/>
          </w:p>
        </w:tc>
        <w:tc>
          <w:tcPr>
            <w:tcW w:w="5424" w:type="dxa"/>
          </w:tcPr>
          <w:p w14:paraId="37C6C2B2" w14:textId="6468E3BF" w:rsidR="0013729D" w:rsidRDefault="0013729D" w:rsidP="00FE6C70">
            <w:pPr>
              <w:pStyle w:val="PropNormal"/>
            </w:pPr>
            <w:r>
              <w:t>RV systolic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cardiac:pac_rv_dia</w:t>
            </w:r>
            <w:proofErr w:type="gramEnd"/>
            <w:proofErr w:type="spellEnd"/>
          </w:p>
        </w:tc>
        <w:tc>
          <w:tcPr>
            <w:tcW w:w="5424" w:type="dxa"/>
          </w:tcPr>
          <w:p w14:paraId="37C6C2B2" w14:textId="6468E3BF" w:rsidR="0013729D" w:rsidRDefault="0013729D" w:rsidP="00FE6C70">
            <w:pPr>
              <w:pStyle w:val="PropNormal"/>
            </w:pPr>
            <w:r>
              <w:t>RV diastolic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cardiac:pac_pa_sys</w:t>
            </w:r>
            <w:proofErr w:type="gramEnd"/>
            <w:proofErr w:type="spellEnd"/>
          </w:p>
        </w:tc>
        <w:tc>
          <w:tcPr>
            <w:tcW w:w="5424" w:type="dxa"/>
          </w:tcPr>
          <w:p w14:paraId="37C6C2B2" w14:textId="6468E3BF" w:rsidR="0013729D" w:rsidRDefault="0013729D" w:rsidP="00FE6C70">
            <w:pPr>
              <w:pStyle w:val="PropNormal"/>
            </w:pPr>
            <w:r>
              <w:t>PA systolic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cardiac:pac_pa_dia</w:t>
            </w:r>
            <w:proofErr w:type="gramEnd"/>
            <w:proofErr w:type="spellEnd"/>
          </w:p>
        </w:tc>
        <w:tc>
          <w:tcPr>
            <w:tcW w:w="5424" w:type="dxa"/>
          </w:tcPr>
          <w:p w14:paraId="37C6C2B2" w14:textId="6468E3BF" w:rsidR="0013729D" w:rsidRDefault="0013729D" w:rsidP="00FE6C70">
            <w:pPr>
              <w:pStyle w:val="PropNormal"/>
            </w:pPr>
            <w:r>
              <w:t>PA diastolic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cardiac:pac_wedge_mean</w:t>
            </w:r>
            <w:proofErr w:type="gramEnd"/>
            <w:proofErr w:type="spellEnd"/>
          </w:p>
        </w:tc>
        <w:tc>
          <w:tcPr>
            <w:tcW w:w="5424" w:type="dxa"/>
          </w:tcPr>
          <w:p w14:paraId="37C6C2B2" w14:textId="6468E3BF" w:rsidR="0013729D" w:rsidRDefault="0013729D" w:rsidP="00FE6C70">
            <w:pPr>
              <w:pStyle w:val="PropNormal"/>
            </w:pPr>
            <w:r>
              <w:t>Wedge mean pressure.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respiration:rate</w:t>
            </w:r>
            <w:proofErr w:type="gramEnd"/>
            <w:proofErr w:type="spellEnd"/>
          </w:p>
        </w:tc>
        <w:tc>
          <w:tcPr>
            <w:tcW w:w="5424" w:type="dxa"/>
          </w:tcPr>
          <w:p w14:paraId="37C6C2B2" w14:textId="6468E3BF" w:rsidR="0013729D" w:rsidRDefault="0013729D" w:rsidP="00FE6C70">
            <w:pPr>
              <w:pStyle w:val="PropNormal"/>
            </w:pPr>
            <w:r>
              <w:t>Set respiration rate.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respiration:awRR</w:t>
            </w:r>
            <w:proofErr w:type="gramEnd"/>
            <w:proofErr w:type="spellEnd"/>
          </w:p>
        </w:tc>
        <w:tc>
          <w:tcPr>
            <w:tcW w:w="5424" w:type="dxa"/>
          </w:tcPr>
          <w:p w14:paraId="37C6C2B2" w14:textId="6468E3BF" w:rsidR="0013729D" w:rsidRDefault="0013729D" w:rsidP="00FE6C70">
            <w:pPr>
              <w:pStyle w:val="PropNormal"/>
            </w:pPr>
            <w:r>
              <w:t>Calculated airway respiration rate.  May also be written awrr.</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respiration:spo2</w:t>
            </w:r>
            <w:proofErr w:type="gramEnd"/>
            <w:proofErr w:type="spellEnd"/>
          </w:p>
        </w:tc>
        <w:tc>
          <w:tcPr>
            <w:tcW w:w="5424" w:type="dxa"/>
          </w:tcPr>
          <w:p w14:paraId="37C6C2B2" w14:textId="6468E3BF" w:rsidR="0013729D" w:rsidRDefault="0013729D" w:rsidP="00FE6C70">
            <w:pPr>
              <w:pStyle w:val="PropNormal"/>
            </w:pPr>
            <w:r>
              <w:t>SpO₂ percentage.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respiration:etco2</w:t>
            </w:r>
            <w:proofErr w:type="gramEnd"/>
            <w:proofErr w:type="spellEnd"/>
          </w:p>
        </w:tc>
        <w:tc>
          <w:tcPr>
            <w:tcW w:w="5424" w:type="dxa"/>
          </w:tcPr>
          <w:p w14:paraId="37C6C2B2" w14:textId="6468E3BF" w:rsidR="0013729D" w:rsidRDefault="0013729D" w:rsidP="00FE6C70">
            <w:pPr>
              <w:pStyle w:val="PropNormal"/>
            </w:pPr>
            <w:r>
              <w:t>etCO₂ in mmHg.</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respiration:etco2_indicator</w:t>
            </w:r>
            <w:proofErr w:type="gramEnd"/>
            <w:proofErr w:type="spellEnd"/>
          </w:p>
        </w:tc>
        <w:tc>
          <w:tcPr>
            <w:tcW w:w="5424" w:type="dxa"/>
          </w:tcPr>
          <w:p w14:paraId="37C6C2B2" w14:textId="6468E3BF" w:rsidR="0013729D" w:rsidRDefault="0013729D" w:rsidP="00FE6C70">
            <w:pPr>
              <w:pStyle w:val="PropNormal"/>
            </w:pPr>
            <w:r>
              <w:t>etCO₂ sensor connected,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respiration:spo2_indicator</w:t>
            </w:r>
            <w:proofErr w:type="gramEnd"/>
            <w:proofErr w:type="spellEnd"/>
          </w:p>
        </w:tc>
        <w:tc>
          <w:tcPr>
            <w:tcW w:w="5424" w:type="dxa"/>
          </w:tcPr>
          <w:p w14:paraId="37C6C2B2" w14:textId="6468E3BF" w:rsidR="0013729D" w:rsidRDefault="0013729D" w:rsidP="00FE6C70">
            <w:pPr>
              <w:pStyle w:val="PropNormal"/>
            </w:pPr>
            <w:r>
              <w:t>SpO₂ sensor connected,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respiration:chest_movement</w:t>
            </w:r>
            <w:proofErr w:type="gramEnd"/>
            <w:proofErr w:type="spellEnd"/>
          </w:p>
        </w:tc>
        <w:tc>
          <w:tcPr>
            <w:tcW w:w="5424" w:type="dxa"/>
          </w:tcPr>
          <w:p w14:paraId="37C6C2B2" w14:textId="6468E3BF" w:rsidR="0013729D" w:rsidRDefault="0013729D" w:rsidP="00FE6C70">
            <w:pPr>
              <w:pStyle w:val="PropNormal"/>
            </w:pPr>
            <w:r>
              <w:t>Chest movement enabled,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respiration:manual_count</w:t>
            </w:r>
            <w:proofErr w:type="gramEnd"/>
            <w:proofErr w:type="spellEnd"/>
          </w:p>
        </w:tc>
        <w:tc>
          <w:tcPr>
            <w:tcW w:w="5424" w:type="dxa"/>
          </w:tcPr>
          <w:p w14:paraId="37C6C2B2" w14:textId="6468E3BF" w:rsidR="0013729D" w:rsidRDefault="0013729D" w:rsidP="00FE6C70">
            <w:pPr>
              <w:pStyle w:val="PropNormal"/>
            </w:pPr>
            <w:r>
              <w:t>Manual breaths counted in this scene.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general:temperature</w:t>
            </w:r>
            <w:proofErr w:type="gramEnd"/>
            <w:proofErr w:type="spellEnd"/>
          </w:p>
        </w:tc>
        <w:tc>
          <w:tcPr>
            <w:tcW w:w="5424" w:type="dxa"/>
          </w:tcPr>
          <w:p w14:paraId="37C6C2B2" w14:textId="6468E3BF" w:rsidR="0013729D" w:rsidRDefault="0013729D" w:rsidP="00FE6C70">
            <w:pPr>
              <w:pStyle w:val="PropNormal"/>
            </w:pPr>
            <w:r>
              <w:t>Temperature in tenths of a degree.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general:temperature_enable</w:t>
            </w:r>
            <w:proofErr w:type="gramEnd"/>
            <w:proofErr w:type="spellEnd"/>
          </w:p>
        </w:tc>
        <w:tc>
          <w:tcPr>
            <w:tcW w:w="5424" w:type="dxa"/>
          </w:tcPr>
          <w:p w14:paraId="37C6C2B2" w14:textId="6468E3BF" w:rsidR="0013729D" w:rsidRDefault="0013729D" w:rsidP="00FE6C70">
            <w:pPr>
              <w:pStyle w:val="PropNormal"/>
            </w:pPr>
            <w:r>
              <w:t>Temperature probe connected,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telesim:enable</w:t>
            </w:r>
            <w:proofErr w:type="gramEnd"/>
            <w:proofErr w:type="spellEnd"/>
          </w:p>
        </w:tc>
        <w:tc>
          <w:tcPr>
            <w:tcW w:w="5424" w:type="dxa"/>
          </w:tcPr>
          <w:p w14:paraId="37C6C2B2" w14:textId="6468E3BF" w:rsidR="0013729D" w:rsidRDefault="0013729D" w:rsidP="00FE6C70">
            <w:pPr>
              <w:pStyle w:val="PropNormal"/>
            </w:pPr>
            <w:r>
              <w:t>Remote video enabled, 0 or 1.</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cpr:duration</w:t>
            </w:r>
            <w:proofErr w:type="gramEnd"/>
            <w:proofErr w:type="spellEnd"/>
          </w:p>
        </w:tc>
        <w:tc>
          <w:tcPr>
            <w:tcW w:w="5424" w:type="dxa"/>
          </w:tcPr>
          <w:p w14:paraId="37C6C2B2" w14:textId="6468E3BF" w:rsidR="0013729D" w:rsidRDefault="0013729D" w:rsidP="00FE6C70">
            <w:pPr>
              <w:pStyle w:val="PropNormal"/>
            </w:pPr>
            <w:r>
              <w:t>Accumulated seconds of CPR in this scene.</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pulse:left_femoral</w:t>
            </w:r>
            <w:proofErr w:type="gramEnd"/>
            <w:proofErr w:type="spellEnd"/>
          </w:p>
        </w:tc>
        <w:tc>
          <w:tcPr>
            <w:tcW w:w="5424" w:type="dxa"/>
          </w:tcPr>
          <w:p w14:paraId="37C6C2B2" w14:textId="6468E3BF" w:rsidR="0013729D" w:rsidRDefault="0013729D" w:rsidP="00FE6C70">
            <w:pPr>
              <w:pStyle w:val="PropNormal"/>
            </w:pPr>
            <w:r>
              <w:t>Left femoral palpation pressure, 0 – 4.</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pulse:right_femoral</w:t>
            </w:r>
            <w:proofErr w:type="gramEnd"/>
            <w:proofErr w:type="spellEnd"/>
          </w:p>
        </w:tc>
        <w:tc>
          <w:tcPr>
            <w:tcW w:w="5424" w:type="dxa"/>
          </w:tcPr>
          <w:p w14:paraId="37C6C2B2" w14:textId="6468E3BF" w:rsidR="0013729D" w:rsidRDefault="0013729D" w:rsidP="00FE6C70">
            <w:pPr>
              <w:pStyle w:val="PropNormal"/>
            </w:pPr>
            <w:r>
              <w:t>Right femoral palpation pressure, 0 – 4.</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pulse:duration</w:t>
            </w:r>
            <w:proofErr w:type="gramEnd"/>
            <w:proofErr w:type="spellEnd"/>
          </w:p>
        </w:tc>
        <w:tc>
          <w:tcPr>
            <w:tcW w:w="5424" w:type="dxa"/>
          </w:tcPr>
          <w:p w14:paraId="37C6C2B2" w14:textId="6468E3BF" w:rsidR="0013729D" w:rsidRDefault="0013729D" w:rsidP="00FE6C70">
            <w:pPr>
              <w:pStyle w:val="PropNormal"/>
            </w:pPr>
            <w:r>
              <w:t>Duration of the current palpation in milliseconds.</w:t>
            </w:r>
          </w:p>
        </w:tc>
      </w:tr>
      <w:tr w:rsidR="0013729D" w14:paraId="5F27FD04" w14:textId="77777777" w:rsidTr="00FE6C70">
        <w:tc>
          <w:tcPr>
            <w:tcW w:w="4152" w:type="dxa"/>
          </w:tcPr>
          <w:p w14:paraId="258343A4" w14:textId="62DB1C8E" w:rsidR="0013729D" w:rsidRDefault="0013729D" w:rsidP="00FE6C70">
            <w:pPr>
              <w:pStyle w:val="PropNormal"/>
            </w:pPr>
            <w:proofErr w:type="spellStart"/>
            <w:proofErr w:type="gramStart"/>
            <w:r>
              <w:t>pulse:active</w:t>
            </w:r>
            <w:proofErr w:type="gramEnd"/>
            <w:proofErr w:type="spellEnd"/>
          </w:p>
        </w:tc>
        <w:tc>
          <w:tcPr>
            <w:tcW w:w="5424" w:type="dxa"/>
          </w:tcPr>
          <w:p w14:paraId="37C6C2B2" w14:textId="6468E3BF" w:rsidR="0013729D" w:rsidRDefault="0013729D" w:rsidP="00FE6C70">
            <w:pPr>
              <w:pStyle w:val="PropNormal"/>
            </w:pPr>
            <w:r>
              <w:t>Any pulse being palpated, 0 or 1.</w:t>
            </w:r>
          </w:p>
        </w:tc>
      </w:tr>
    </w:tbl>
    <w:p w14:paraId="7A18E0C1" w14:textId="77777777" w:rsidR="00751F3B" w:rsidRDefault="00751F3B" w:rsidP="00751F3B">
      <w:pPr>
        <w:pStyle w:val="PropNormal"/>
      </w:pPr>
      <w:r>
        <w:t>The following are reported in the status but cannot be tested by a trigger: cardiac:rhythm, cardiac:vpc, cardiac:vfib_amplitude, cardiac:pwave, cardiac:abp_waveform, cardiac:pac_position, cardiac:heart_sound and its volume and mute, all four pulse strength parameters, respiration:co2_waveform, respiration:spo2_waveform, both lung sounds and their volume and mute, respiration:breathCount, respiration:inhalation_duration, respiration:exhalation_duration, general:temperature_units, cpr:compression, cpr:release, cpr:running, pulse:left_dorsal, pulse:right_dorsal, and the whole of the media, vocals, scenario and defibrillation classes.  A trigger on a string value is not supported at all; use an event trigger instead.</w:t>
      </w:r>
      <w:proofErr w:type="spellStart"/>
      <w:proofErr w:type="spellEnd"/>
    </w:p>
    <w:p w14:paraId="45117E24" w14:textId="77777777" w:rsidR="0013729D" w:rsidRDefault="0013729D" w:rsidP="0013729D">
      <w:pPr>
        <w:pStyle w:val="Proposal2"/>
        <w:numPr>
          <w:ilvl w:val="0"/>
          <w:numId w:val="0"/>
        </w:numPr>
      </w:pPr>
    </w:p>
    <w:p w14:paraId="0C4B82DE" w14:textId="77777777" w:rsidR="0051584D" w:rsidRDefault="0051584D" w:rsidP="00644EC9">
      <w:pPr>
        <w:pStyle w:val="Proposal2"/>
        <w:numPr>
          <w:ilvl w:val="0"/>
          <w:numId w:val="0"/>
        </w:numPr>
      </w:pPr>
    </w:p>
    <w:p w14:paraId="7A18E0C1" w14:textId="77777777" w:rsidR="00751F3B" w:rsidRDefault="00751F3B" w:rsidP="00751F3B">
      <w:pPr>
        <w:pStyle w:val="Proposal1"/>
      </w:pPr>
      <w:r>
        <w:t>Known Engine Defects</w:t>
      </w:r>
      <w:proofErr w:type="spellStart"/>
      <w:proofErr w:type="spellEnd"/>
    </w:p>
    <w:p w14:paraId="7A18E0C1" w14:textId="77777777" w:rsidR="00751F3B" w:rsidRDefault="00751F3B" w:rsidP="00751F3B">
      <w:pPr>
        <w:pStyle w:val="PropNormal"/>
      </w:pPr>
      <w:r>
        <w:t>The following are defects in the current engine, not properties of the schema.  They are recorded here because each one can make a correctly written scenario behave unexpectedly, and because a scenario author has no other way to know.  They should be removed from this section as they are fixed.</w:t>
      </w:r>
      <w:proofErr w:type="spellStart"/>
      <w:proofErr w:type="spellEnd"/>
    </w:p>
    <w:p w14:paraId="7A18E0C1" w14:textId="77777777" w:rsidR="00751F3B" w:rsidRDefault="00751F3B" w:rsidP="00751F3B">
      <w:pPr>
        <w:pStyle w:val="Proposal2"/>
      </w:pPr>
      <w:r>
        <w:t>cardiac:cpr_time returns the wrong value</w:t>
      </w:r>
      <w:proofErr w:type="spellStart"/>
      <w:proofErr w:type="spellEnd"/>
    </w:p>
    <w:p w14:paraId="7A18E0C1" w14:textId="77777777" w:rsidR="00751F3B" w:rsidRDefault="00751F3B" w:rsidP="00751F3B">
      <w:pPr>
        <w:pStyle w:val="PropNormal"/>
      </w:pPr>
      <w:r>
        <w:t>A trigger written as &lt;cardiac&gt;&lt;cpr_time&gt;N&lt;/cpr_time&gt;&lt;/cardiac&gt; is accepted, but the engine returns the blood pressure cuff state instead of any CPR timing.  There is no cpr_time field.  Use &lt;cpr&gt;&lt;duration&gt; instead, which is the documented and working form.</w:t>
      </w:r>
      <w:proofErr w:type="spellStart"/>
      <w:proofErr w:type="spellEnd"/>
    </w:p>
    <w:p w14:paraId="7A18E0C1" w14:textId="77777777" w:rsidR="00751F3B" w:rsidRDefault="00751F3B" w:rsidP="00751F3B">
      <w:pPr>
        <w:pStyle w:val="Proposal2"/>
      </w:pPr>
      <w:r>
        <w:t>A per-scene telesim block cannot enable video</w:t>
      </w:r>
      <w:proofErr w:type="spellStart"/>
      <w:proofErr w:type="spellEnd"/>
    </w:p>
    <w:p w14:paraId="7A18E0C1" w14:textId="77777777" w:rsidR="00751F3B" w:rsidRDefault="00751F3B" w:rsidP="00751F3B">
      <w:pPr>
        <w:pStyle w:val="PropNormal"/>
      </w:pPr>
      <w:r>
        <w:t>A &lt;telesim&gt; block inside a scene’s &lt;init&gt; has its value mangled before it reaches the parser, so &lt;enable&gt; always evaluates to 0.  Enable telesim in the top-level &lt;init&gt; section instead, where it works correctly.</w:t>
      </w:r>
      <w:proofErr w:type="spellStart"/>
      <w:proofErr w:type="spellEnd"/>
    </w:p>
    <w:p w14:paraId="7A18E0C1" w14:textId="77777777" w:rsidR="00751F3B" w:rsidRDefault="00751F3B" w:rsidP="00751F3B">
      <w:pPr>
        <w:pStyle w:val="Proposal2"/>
      </w:pPr>
      <w:r>
        <w:t>clock_start is overwritten</w:t>
      </w:r>
      <w:proofErr w:type="spellStart"/>
      <w:proofErr w:type="spellEnd"/>
    </w:p>
    <w:p w14:paraId="7A18E0C1" w14:textId="77777777" w:rsidR="00751F3B" w:rsidRDefault="00751F3B" w:rsidP="00751F3B">
      <w:pPr>
        <w:pStyle w:val="PropNormal"/>
      </w:pPr>
      <w:r>
        <w:t>The value given in &lt;general&gt;&lt;clock_start&gt; is copied into the status and then immediately overwritten with the current wall-clock time.  The element therefore acts as "reset the displayed clock to now" and cannot set a specific start time.</w:t>
      </w:r>
      <w:proofErr w:type="spellStart"/>
      <w:proofErr w:type="spellEnd"/>
    </w:p>
    <w:p w14:paraId="7A18E0C1" w14:textId="77777777" w:rsidR="00751F3B" w:rsidRDefault="00751F3B" w:rsidP="00751F3B">
      <w:pPr>
        <w:pStyle w:val="Proposal2"/>
      </w:pPr>
      <w:r>
        <w:t>Two or more trigger groups in one scene corrupt memory</w:t>
      </w:r>
      <w:proofErr w:type="spellStart"/>
      <w:proofErr w:type="spellEnd"/>
    </w:p>
    <w:p w14:paraId="7A18E0C1" w14:textId="77777777" w:rsidR="00751F3B" w:rsidRDefault="00751F3B" w:rsidP="00751F3B">
      <w:pPr>
        <w:pStyle w:val="PropNormal"/>
      </w:pPr>
      <w:r>
        <w:t>When a scene starts, the engine walks its trigger groups to clear the "met" flags but follows the wrong list pointer.  With a single trigger group in a scene this is harmless.  With two or more, it writes outside an allocated block and the flags of triggers already satisfied are never cleared, so a scene that is re-entered can never satisfy the group again.  Until this is fixed, use at most one &lt;trigger_group&gt; per scene.</w:t>
      </w:r>
      <w:proofErr w:type="spellStart"/>
      <w:proofErr w:type="spellEnd"/>
    </w:p>
    <w:p w14:paraId="7A18E0C1" w14:textId="77777777" w:rsidR="00751F3B" w:rsidRDefault="00751F3B" w:rsidP="00751F3B">
      <w:pPr>
        <w:pStyle w:val="Proposal2"/>
      </w:pPr>
      <w:r>
        <w:t>Misspelled elements are discarded silently</w:t>
      </w:r>
      <w:proofErr w:type="spellStart"/>
      <w:proofErr w:type="spellEnd"/>
    </w:p>
    <w:p w14:paraId="7A18E0C1" w14:textId="77777777" w:rsidR="00751F3B" w:rsidRDefault="00751F3B" w:rsidP="00751F3B">
      <w:pPr>
        <w:pStyle w:val="PropNormal"/>
      </w:pPr>
      <w:r>
        <w:t>The parser records a status code for every element it does not recognise, but that code is only printed in verbose mode and never raises an error count.  A misspelled element – &lt;hart_sound&gt;, &lt;bps_systolic&gt;, &lt;pulse_strength&gt; – is discarded with no diagnostic anywhere and the scenario loads and runs.  The shipped Example_Scenario contains eleven instances of &lt;pulse_strength&gt;, which is not a recognised element; the four side-specific names in Section 11.3 are the correct ones.</w:t>
      </w:r>
      <w:proofErr w:type="spellStart"/>
      <w:proofErr w:type="spellEnd"/>
    </w:p>
    <w:p w14:paraId="7A18E0C1" w14:textId="77777777" w:rsidR="00751F3B" w:rsidRDefault="00751F3B" w:rsidP="00751F3B">
      <w:pPr>
        <w:pStyle w:val="PropNormal"/>
      </w:pPr>
      <w:r>
        <w:t>Only these conditions currently abort a load: a duplicate or missing scene id, a duplicate or missing event id, no start scene, and the removed &lt;triggers_needed&gt; element.  Even the duplicate checks run only in verbose or check-only mode.</w:t>
      </w:r>
      <w:proofErr w:type="spellStart"/>
      <w:proofErr w:type="spellEnd"/>
    </w:p>
    <w:p w14:paraId="7A18E0C1" w14:textId="77777777" w:rsidR="00751F3B" w:rsidRDefault="00751F3B" w:rsidP="00751F3B">
      <w:pPr>
        <w:pStyle w:val="Proposal2"/>
      </w:pPr>
      <w:r>
        <w:t>Lists are capped at 100 entries</w:t>
      </w:r>
      <w:proofErr w:type="spellStart"/>
      <w:proofErr w:type="spellEnd"/>
    </w:p>
    <w:p w14:paraId="7A18E0C1" w14:textId="77777777" w:rsidR="00751F3B" w:rsidRDefault="00751F3B" w:rsidP="00751F3B">
      <w:pPr>
        <w:pStyle w:val="PropNormal"/>
      </w:pPr>
      <w:r>
        <w:t>Scenes, events, a scene’s triggers, a scene’s trigger groups, and a group’s triggers are each held in a list capped at approximately 100 entries.  The 101st entry is dropped with a message to standard error, which is not visible in the packaged application, and without setting an error count.  The scenario then runs with parts silently missing.</w:t>
      </w:r>
      <w:proofErr w:type="spellStart"/>
      <w:proofErr w:type="spellEnd"/>
    </w:p>
    <w:p w14:paraId="7A18E0C1" w14:textId="77777777" w:rsidR="00751F3B" w:rsidRDefault="00751F3B" w:rsidP="00751F3B">
      <w:pPr>
        <w:pStyle w:val="Proposal2"/>
      </w:pPr>
      <w:r>
        <w:t>Element name matching is inconsistent</w:t>
      </w:r>
      <w:proofErr w:type="spellStart"/>
      <w:proofErr w:type="spellEnd"/>
    </w:p>
    <w:p w14:paraId="7A18E0C1" w14:textId="77777777" w:rsidR="00751F3B" w:rsidRDefault="00751F3B" w:rsidP="00751F3B">
      <w:pPr>
        <w:pStyle w:val="PropNormal"/>
      </w:pPr>
      <w:r>
        <w:t>Most elements are matched exactly, but init, timeout, triggers, trigger_group and the five telesim elements are matched on a prefix.  &lt;initialise&gt;, &lt;timeouts&gt;, &lt;triggers_x&gt;, &lt;enabled&gt; and &lt;names&gt; are therefore all accepted as if they were the canonical spelling.  Do not rely on this; write the canonical names.</w:t>
      </w:r>
      <w:proofErr w:type="spellStart"/>
      <w:proofErr w:type="spellEnd"/>
    </w:p>
    <w:p w14:paraId="7A18E0C1" w14:textId="77777777" w:rsidR="00751F3B" w:rsidRDefault="00751F3B" w:rsidP="00751F3B">
      <w:pPr>
        <w:pStyle w:val="Proposal2"/>
      </w:pPr>
      <w:r>
        <w:t>Media and vocals filenames are truncated to 63 characters</w:t>
      </w:r>
      <w:proofErr w:type="spellStart"/>
      <w:proofErr w:type="spellEnd"/>
    </w:p>
    <w:p w14:paraId="7A18E0C1" w14:textId="77777777" w:rsidR="00751F3B" w:rsidRDefault="00751F3B" w:rsidP="00751F3B">
      <w:pPr>
        <w:pStyle w:val="PropNormal"/>
      </w:pPr>
      <w:r>
        <w:t>Both are read from the XML into a 256-character buffer and then copied into a 64-character one on the way to the player.  Keep filenames short.</w:t>
      </w:r>
      <w:proofErr w:type="spellStart"/>
      <w:proofErr w:type="spellEnd"/>
    </w:p>
    <w:p w14:paraId="7A18E0C1" w14:textId="77777777" w:rsidR="00751F3B" w:rsidRDefault="00751F3B" w:rsidP="00751F3B">
      <w:pPr>
        <w:pStyle w:val="Proposal2"/>
      </w:pPr>
      <w:r>
        <w:t>A rhythm change cancels a blood pressure trend set in the same block</w:t>
      </w:r>
      <w:proofErr w:type="spellStart"/>
      <w:proofErr w:type="spellEnd"/>
    </w:p>
    <w:p w14:paraId="7A18E0C1" w14:textId="77777777" w:rsidR="00751F3B" w:rsidRDefault="00751F3B" w:rsidP="00751F3B">
      <w:pPr>
        <w:pStyle w:val="PropNormal"/>
      </w:pPr>
      <w:r>
        <w:t>Changing to or from a pulseless rhythm resets the cardiac transfer time to 0, and that happens before the systolic and diastolic values consume it.  A scene init that sets &lt;rhythm&gt;, &lt;transfer_time&gt; and &lt;bps_sys&gt; together therefore produces an immediate step in blood pressure rather than the requested ramp.  Set the rhythm in one scene and trend the pressure in the next, or accept the step.</w:t>
      </w:r>
      <w:proofErr w:type="spellStart"/>
      <w:proofErr w:type="spellEnd"/>
    </w:p>
    <w:p w14:paraId="7A18E0C1" w14:textId="77777777" w:rsidR="00751F3B" w:rsidRDefault="00751F3B" w:rsidP="00751F3B">
      <w:pPr>
        <w:pStyle w:val="Proposal2"/>
      </w:pPr>
      <w:r>
        <w:t>Negative trigger bounds cannot be expressed</w:t>
      </w:r>
      <w:proofErr w:type="spellStart"/>
      <w:proofErr w:type="spellEnd"/>
    </w:p>
    <w:p w14:paraId="7A18E0C1" w14:textId="77777777" w:rsidR="00751F3B" w:rsidRDefault="00751F3B" w:rsidP="00751F3B">
      <w:pPr>
        <w:pStyle w:val="PropNormal"/>
      </w:pPr>
      <w:r>
        <w:t>The value of a parameter trigger is split on the first hyphen to produce the two bounds of an INSIDE or OUTSIDE test.  A negative value is therefore read as a range: &lt;rate&gt;-1&lt;/rate&gt; becomes the range −1 to 1.</w:t>
      </w:r>
      <w:proofErr w:type="spellStart"/>
      <w:proofErr w:type="spellEnd"/>
    </w:p>
    <w:sectPr w:rsidR="0051584D" w:rsidSect="00B221AA">
      <w:headerReference w:type="default" r:id="rId21"/>
      <w:footerReference w:type="default" r:id="rId22"/>
      <w:type w:val="continuous"/>
      <w:pgSz w:w="12240" w:h="15840" w:code="1"/>
      <w:pgMar w:top="720" w:right="1440" w:bottom="990" w:left="1440" w:header="720" w:footer="285" w:gutter="0"/>
      <w:cols w:space="720" w:equalWidth="0">
        <w:col w:w="9360" w:space="7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0BE8" w14:textId="77777777" w:rsidR="00E26068" w:rsidRDefault="00E26068">
      <w:r>
        <w:separator/>
      </w:r>
    </w:p>
  </w:endnote>
  <w:endnote w:type="continuationSeparator" w:id="0">
    <w:p w14:paraId="096670A0" w14:textId="77777777" w:rsidR="00E26068" w:rsidRDefault="00E26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notTrueType/>
    <w:pitch w:val="variable"/>
    <w:sig w:usb0="00C00283" w:usb1="00000000" w:usb2="00000000" w:usb3="00000000" w:csb0="0000000D"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9873" w14:textId="38E60FE2" w:rsidR="006E00D9" w:rsidRDefault="0058312A" w:rsidP="000D4C63">
    <w:pPr>
      <w:pStyle w:val="Footer"/>
      <w:tabs>
        <w:tab w:val="clear" w:pos="4320"/>
        <w:tab w:val="clear" w:pos="8640"/>
        <w:tab w:val="center" w:pos="4680"/>
        <w:tab w:val="left" w:pos="5040"/>
        <w:tab w:val="right" w:pos="9360"/>
      </w:tabs>
    </w:pPr>
    <w:r>
      <w:t>XML Scenario Specification</w:t>
    </w:r>
    <w:r>
      <w:tab/>
      <w:t xml:space="preserve">2026-October-05</w:t>
    </w:r>
    <w:r w:rsidR="00532DBF">
      <w:t/>
    </w:r>
    <w:r w:rsidR="00A61D72">
      <w:t/>
    </w:r>
    <w:r w:rsidR="00532DBF">
      <w:t/>
    </w:r>
    <w:r w:rsidR="00DF169F">
      <w:t/>
    </w:r>
    <w:r w:rsidR="00532DBF">
      <w:t/>
    </w:r>
    <w:proofErr w:type="gramStart"/>
    <w:r w:rsidR="00A61D72">
      <w:t/>
    </w:r>
    <w:r w:rsidR="00DF169F">
      <w:t xml:space="preserve"/>
    </w:r>
    <w:r>
      <w:t xml:space="preserve">  V1.12</w:t>
    </w:r>
    <w:proofErr w:type="gramEnd"/>
    <w:r w:rsidR="00471012">
      <w:t/>
    </w:r>
    <w:r w:rsidR="00A61D72">
      <w:t xml:space="preserve"/>
    </w:r>
    <w:r w:rsidR="006E00D9">
      <w:tab/>
      <w:t xml:space="preserve">Page </w:t>
    </w:r>
    <w:r w:rsidR="006E00D9">
      <w:fldChar w:fldCharType="begin"/>
    </w:r>
    <w:r w:rsidR="006E00D9">
      <w:instrText xml:space="preserve"> PAGE   \* MERGEFORMAT </w:instrText>
    </w:r>
    <w:r w:rsidR="006E00D9">
      <w:fldChar w:fldCharType="separate"/>
    </w:r>
    <w:r w:rsidR="009F1AB0">
      <w:rPr>
        <w:noProof/>
      </w:rPr>
      <w:t>25</w:t>
    </w:r>
    <w:r w:rsidR="006E00D9">
      <w:rPr>
        <w:noProof/>
      </w:rPr>
      <w:fldChar w:fldCharType="end"/>
    </w:r>
  </w:p>
  <w:p w14:paraId="2BB6296D" w14:textId="77777777" w:rsidR="006E00D9" w:rsidRDefault="006E00D9" w:rsidP="000D4C63">
    <w:pPr>
      <w:pStyle w:val="Footer"/>
      <w:tabs>
        <w:tab w:val="clear" w:pos="4320"/>
        <w:tab w:val="clear" w:pos="8640"/>
        <w:tab w:val="center" w:pos="4680"/>
        <w:tab w:val="left" w:pos="5040"/>
        <w:tab w:val="right" w:pos="9360"/>
      </w:tabs>
      <w:spacing w:before="100" w:beforeAutospacing="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8FAE" w14:textId="77777777" w:rsidR="00E26068" w:rsidRDefault="00E26068">
      <w:r>
        <w:separator/>
      </w:r>
    </w:p>
  </w:footnote>
  <w:footnote w:type="continuationSeparator" w:id="0">
    <w:p w14:paraId="6966DDDF" w14:textId="77777777" w:rsidR="00E26068" w:rsidRDefault="00E26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BCFD" w14:textId="1F3D9B7E" w:rsidR="006E00D9" w:rsidRDefault="006E00D9" w:rsidP="000D4C63">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2FC5866"/>
    <w:lvl w:ilvl="0">
      <w:numFmt w:val="none"/>
      <w:lvlText w:val=""/>
      <w:lvlJc w:val="left"/>
    </w:lvl>
    <w:lvl w:ilvl="1">
      <w:numFmt w:val="none"/>
      <w:lvlText w:val=""/>
      <w:lvlJc w:val="left"/>
    </w:lvl>
    <w:lvl w:ilvl="2">
      <w:numFmt w:val="none"/>
      <w:lvlText w:val=""/>
      <w:lvlJc w:val="left"/>
    </w:lvl>
    <w:lvl w:ilvl="3">
      <w:start w:val="1"/>
      <w:numFmt w:val="decimal"/>
      <w:pStyle w:val="Heading4"/>
      <w:lvlText w:val=".%4"/>
      <w:legacy w:legacy="1" w:legacySpace="120" w:legacyIndent="864"/>
      <w:lvlJc w:val="left"/>
      <w:pPr>
        <w:ind w:left="864" w:hanging="864"/>
      </w:pPr>
    </w:lvl>
    <w:lvl w:ilvl="4">
      <w:start w:val="1"/>
      <w:numFmt w:val="decimal"/>
      <w:pStyle w:val="Heading5"/>
      <w:lvlText w:val=".%4.%5"/>
      <w:legacy w:legacy="1" w:legacySpace="120" w:legacyIndent="1008"/>
      <w:lvlJc w:val="left"/>
      <w:pPr>
        <w:ind w:left="1008" w:hanging="1008"/>
      </w:pPr>
    </w:lvl>
    <w:lvl w:ilvl="5">
      <w:start w:val="1"/>
      <w:numFmt w:val="decimal"/>
      <w:pStyle w:val="Heading6"/>
      <w:lvlText w:val=".%4.%5.%6"/>
      <w:legacy w:legacy="1" w:legacySpace="120" w:legacyIndent="1152"/>
      <w:lvlJc w:val="left"/>
      <w:pPr>
        <w:ind w:left="1152" w:hanging="1152"/>
      </w:pPr>
    </w:lvl>
    <w:lvl w:ilvl="6">
      <w:start w:val="1"/>
      <w:numFmt w:val="decimal"/>
      <w:pStyle w:val="Heading7"/>
      <w:lvlText w:val=".%4.%5.%6.%7"/>
      <w:legacy w:legacy="1" w:legacySpace="120" w:legacyIndent="1296"/>
      <w:lvlJc w:val="left"/>
      <w:pPr>
        <w:ind w:left="1296" w:hanging="1296"/>
      </w:pPr>
    </w:lvl>
    <w:lvl w:ilvl="7">
      <w:start w:val="1"/>
      <w:numFmt w:val="decimal"/>
      <w:pStyle w:val="Heading8"/>
      <w:lvlText w:val=".%4.%5.%6.%7.%8"/>
      <w:legacy w:legacy="1" w:legacySpace="120" w:legacyIndent="1440"/>
      <w:lvlJc w:val="left"/>
      <w:pPr>
        <w:ind w:left="1440" w:hanging="1440"/>
      </w:pPr>
    </w:lvl>
    <w:lvl w:ilvl="8">
      <w:start w:val="1"/>
      <w:numFmt w:val="decimal"/>
      <w:pStyle w:val="Heading9"/>
      <w:lvlText w:val=".%4.%5.%6.%7.%8.%9"/>
      <w:legacy w:legacy="1" w:legacySpace="120" w:legacyIndent="1584"/>
      <w:lvlJc w:val="left"/>
      <w:pPr>
        <w:ind w:left="1584" w:hanging="1584"/>
      </w:pPr>
    </w:lvl>
  </w:abstractNum>
  <w:abstractNum w:abstractNumId="1" w15:restartNumberingAfterBreak="0">
    <w:nsid w:val="00000003"/>
    <w:multiLevelType w:val="singleLevel"/>
    <w:tmpl w:val="00000003"/>
    <w:name w:val="WW8Num5"/>
    <w:lvl w:ilvl="0">
      <w:start w:val="1"/>
      <w:numFmt w:val="bullet"/>
      <w:lvlText w:val=""/>
      <w:lvlJc w:val="left"/>
      <w:pPr>
        <w:tabs>
          <w:tab w:val="num" w:pos="720"/>
        </w:tabs>
      </w:pPr>
      <w:rPr>
        <w:rFonts w:ascii="Symbol" w:hAnsi="Symbol"/>
      </w:rPr>
    </w:lvl>
  </w:abstractNum>
  <w:abstractNum w:abstractNumId="2" w15:restartNumberingAfterBreak="0">
    <w:nsid w:val="00000004"/>
    <w:multiLevelType w:val="singleLevel"/>
    <w:tmpl w:val="00000004"/>
    <w:name w:val="WW8Num7"/>
    <w:lvl w:ilvl="0">
      <w:start w:val="1"/>
      <w:numFmt w:val="bullet"/>
      <w:lvlText w:val=""/>
      <w:lvlJc w:val="left"/>
      <w:pPr>
        <w:tabs>
          <w:tab w:val="num" w:pos="720"/>
        </w:tabs>
      </w:pPr>
      <w:rPr>
        <w:rFonts w:ascii="Symbol" w:hAnsi="Symbol"/>
      </w:rPr>
    </w:lvl>
  </w:abstractNum>
  <w:abstractNum w:abstractNumId="3" w15:restartNumberingAfterBreak="0">
    <w:nsid w:val="00000006"/>
    <w:multiLevelType w:val="singleLevel"/>
    <w:tmpl w:val="00000006"/>
    <w:name w:val="WW8Num12"/>
    <w:lvl w:ilvl="0">
      <w:start w:val="1"/>
      <w:numFmt w:val="bullet"/>
      <w:lvlText w:val=""/>
      <w:lvlJc w:val="left"/>
      <w:pPr>
        <w:tabs>
          <w:tab w:val="num" w:pos="720"/>
        </w:tabs>
      </w:pPr>
      <w:rPr>
        <w:rFonts w:ascii="Symbol" w:hAnsi="Symbol"/>
      </w:rPr>
    </w:lvl>
  </w:abstractNum>
  <w:abstractNum w:abstractNumId="4" w15:restartNumberingAfterBreak="0">
    <w:nsid w:val="00000007"/>
    <w:multiLevelType w:val="singleLevel"/>
    <w:tmpl w:val="00000007"/>
    <w:name w:val="WW8Num14"/>
    <w:lvl w:ilvl="0">
      <w:start w:val="1"/>
      <w:numFmt w:val="bullet"/>
      <w:lvlText w:val=""/>
      <w:lvlJc w:val="left"/>
      <w:pPr>
        <w:tabs>
          <w:tab w:val="num" w:pos="720"/>
        </w:tabs>
      </w:pPr>
      <w:rPr>
        <w:rFonts w:ascii="Symbol" w:hAnsi="Symbol"/>
      </w:rPr>
    </w:lvl>
  </w:abstractNum>
  <w:abstractNum w:abstractNumId="5" w15:restartNumberingAfterBreak="0">
    <w:nsid w:val="00000008"/>
    <w:multiLevelType w:val="multilevel"/>
    <w:tmpl w:val="00000008"/>
    <w:name w:val="WW8Num15"/>
    <w:lvl w:ilvl="0">
      <w:start w:val="1"/>
      <w:numFmt w:val="bullet"/>
      <w:lvlText w:val=""/>
      <w:lvlJc w:val="left"/>
      <w:pPr>
        <w:tabs>
          <w:tab w:val="num" w:pos="720"/>
        </w:tabs>
      </w:pPr>
      <w:rPr>
        <w:rFonts w:ascii="Symbol" w:hAnsi="Symbol"/>
      </w:rPr>
    </w:lvl>
    <w:lvl w:ilvl="1">
      <w:start w:val="1"/>
      <w:numFmt w:val="bullet"/>
      <w:lvlText w:val="o"/>
      <w:lvlJc w:val="left"/>
      <w:pPr>
        <w:tabs>
          <w:tab w:val="num" w:pos="1440"/>
        </w:tabs>
      </w:pPr>
      <w:rPr>
        <w:rFonts w:ascii="Courier New" w:hAnsi="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rPr>
    </w:lvl>
    <w:lvl w:ilvl="8">
      <w:start w:val="1"/>
      <w:numFmt w:val="bullet"/>
      <w:lvlText w:val=""/>
      <w:lvlJc w:val="left"/>
      <w:pPr>
        <w:tabs>
          <w:tab w:val="num" w:pos="6480"/>
        </w:tabs>
      </w:pPr>
      <w:rPr>
        <w:rFonts w:ascii="Wingdings" w:hAnsi="Wingdings"/>
      </w:rPr>
    </w:lvl>
  </w:abstractNum>
  <w:abstractNum w:abstractNumId="6" w15:restartNumberingAfterBreak="0">
    <w:nsid w:val="0000000B"/>
    <w:multiLevelType w:val="singleLevel"/>
    <w:tmpl w:val="0000000B"/>
    <w:name w:val="WW8Num22"/>
    <w:lvl w:ilvl="0">
      <w:start w:val="1"/>
      <w:numFmt w:val="bullet"/>
      <w:lvlText w:val=""/>
      <w:lvlJc w:val="left"/>
      <w:pPr>
        <w:tabs>
          <w:tab w:val="num" w:pos="720"/>
        </w:tabs>
      </w:pPr>
      <w:rPr>
        <w:rFonts w:ascii="Symbol" w:hAnsi="Symbol"/>
      </w:rPr>
    </w:lvl>
  </w:abstractNum>
  <w:abstractNum w:abstractNumId="7" w15:restartNumberingAfterBreak="0">
    <w:nsid w:val="06F75BCA"/>
    <w:multiLevelType w:val="hybridMultilevel"/>
    <w:tmpl w:val="54B88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D35560"/>
    <w:multiLevelType w:val="hybridMultilevel"/>
    <w:tmpl w:val="066A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66A91"/>
    <w:multiLevelType w:val="hybridMultilevel"/>
    <w:tmpl w:val="407AEF9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3E7A28"/>
    <w:multiLevelType w:val="multilevel"/>
    <w:tmpl w:val="5812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76823"/>
    <w:multiLevelType w:val="hybridMultilevel"/>
    <w:tmpl w:val="B4084374"/>
    <w:lvl w:ilvl="0" w:tplc="0409000F">
      <w:start w:val="1"/>
      <w:numFmt w:val="decimal"/>
      <w:lvlText w:val="%1."/>
      <w:lvlJc w:val="left"/>
      <w:pPr>
        <w:ind w:left="1080" w:hanging="360"/>
      </w:pPr>
    </w:lvl>
    <w:lvl w:ilvl="1" w:tplc="0409000F">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003FA8"/>
    <w:multiLevelType w:val="hybridMultilevel"/>
    <w:tmpl w:val="85F44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341A0"/>
    <w:multiLevelType w:val="hybridMultilevel"/>
    <w:tmpl w:val="D428A0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EC0A8F"/>
    <w:multiLevelType w:val="hybridMultilevel"/>
    <w:tmpl w:val="78FE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E738A2"/>
    <w:multiLevelType w:val="hybridMultilevel"/>
    <w:tmpl w:val="BEB839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0AE5FBD"/>
    <w:multiLevelType w:val="hybridMultilevel"/>
    <w:tmpl w:val="4A389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42229"/>
    <w:multiLevelType w:val="hybridMultilevel"/>
    <w:tmpl w:val="5BDA56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3610E"/>
    <w:multiLevelType w:val="multilevel"/>
    <w:tmpl w:val="234C8D86"/>
    <w:lvl w:ilvl="0">
      <w:start w:val="1"/>
      <w:numFmt w:val="decimal"/>
      <w:pStyle w:val="Proposal1"/>
      <w:lvlText w:val="%1."/>
      <w:lvlJc w:val="left"/>
      <w:pPr>
        <w:ind w:left="720" w:hanging="720"/>
      </w:pPr>
      <w:rPr>
        <w:rFonts w:hint="default"/>
      </w:rPr>
    </w:lvl>
    <w:lvl w:ilvl="1">
      <w:start w:val="1"/>
      <w:numFmt w:val="decimal"/>
      <w:pStyle w:val="Proposal2"/>
      <w:lvlText w:val="%1.%2"/>
      <w:lvlJc w:val="left"/>
      <w:pPr>
        <w:ind w:left="576" w:hanging="576"/>
      </w:pPr>
      <w:rPr>
        <w:rFonts w:hint="default"/>
      </w:rPr>
    </w:lvl>
    <w:lvl w:ilvl="2">
      <w:start w:val="1"/>
      <w:numFmt w:val="decimal"/>
      <w:pStyle w:val="Proposal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60F47F4"/>
    <w:multiLevelType w:val="hybridMultilevel"/>
    <w:tmpl w:val="1A1A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95586D"/>
    <w:multiLevelType w:val="hybridMultilevel"/>
    <w:tmpl w:val="3A06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E007FE"/>
    <w:multiLevelType w:val="hybridMultilevel"/>
    <w:tmpl w:val="B3FC7C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EE121E"/>
    <w:multiLevelType w:val="hybridMultilevel"/>
    <w:tmpl w:val="6BA62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032FCB"/>
    <w:multiLevelType w:val="hybridMultilevel"/>
    <w:tmpl w:val="2B860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F02E72"/>
    <w:multiLevelType w:val="hybridMultilevel"/>
    <w:tmpl w:val="300A3570"/>
    <w:lvl w:ilvl="0" w:tplc="C4489AB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597EF9"/>
    <w:multiLevelType w:val="hybridMultilevel"/>
    <w:tmpl w:val="ED2093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723FFC"/>
    <w:multiLevelType w:val="hybridMultilevel"/>
    <w:tmpl w:val="C2D88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851B39"/>
    <w:multiLevelType w:val="hybridMultilevel"/>
    <w:tmpl w:val="1BE6B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7212A1"/>
    <w:multiLevelType w:val="hybridMultilevel"/>
    <w:tmpl w:val="AE1CE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7E4905"/>
    <w:multiLevelType w:val="hybridMultilevel"/>
    <w:tmpl w:val="1C38F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E34CA1"/>
    <w:multiLevelType w:val="hybridMultilevel"/>
    <w:tmpl w:val="1DC455D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3433620"/>
    <w:multiLevelType w:val="hybridMultilevel"/>
    <w:tmpl w:val="119A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DC5E67"/>
    <w:multiLevelType w:val="hybridMultilevel"/>
    <w:tmpl w:val="ECEC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D11305"/>
    <w:multiLevelType w:val="hybridMultilevel"/>
    <w:tmpl w:val="3A9019B2"/>
    <w:lvl w:ilvl="0" w:tplc="04090019">
      <w:start w:val="1"/>
      <w:numFmt w:val="lowerLetter"/>
      <w:lvlText w:val="%1."/>
      <w:lvlJc w:val="left"/>
      <w:pPr>
        <w:ind w:left="1080" w:hanging="360"/>
      </w:pPr>
    </w:lvl>
    <w:lvl w:ilvl="1" w:tplc="3A06888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F716BE3"/>
    <w:multiLevelType w:val="hybridMultilevel"/>
    <w:tmpl w:val="DE5CF0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C141A"/>
    <w:multiLevelType w:val="hybridMultilevel"/>
    <w:tmpl w:val="976C6FAA"/>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B92C54"/>
    <w:multiLevelType w:val="hybridMultilevel"/>
    <w:tmpl w:val="8460E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B7A57"/>
    <w:multiLevelType w:val="hybridMultilevel"/>
    <w:tmpl w:val="57E67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0E02CC"/>
    <w:multiLevelType w:val="hybridMultilevel"/>
    <w:tmpl w:val="D09EC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FC7558"/>
    <w:multiLevelType w:val="hybridMultilevel"/>
    <w:tmpl w:val="1B90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312114"/>
    <w:multiLevelType w:val="hybridMultilevel"/>
    <w:tmpl w:val="E01E5F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317E27"/>
    <w:multiLevelType w:val="hybridMultilevel"/>
    <w:tmpl w:val="C83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227A7A"/>
    <w:multiLevelType w:val="hybridMultilevel"/>
    <w:tmpl w:val="DD08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331EC2"/>
    <w:multiLevelType w:val="hybridMultilevel"/>
    <w:tmpl w:val="75B29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9E75C6"/>
    <w:multiLevelType w:val="hybridMultilevel"/>
    <w:tmpl w:val="F38E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404BD5"/>
    <w:multiLevelType w:val="hybridMultilevel"/>
    <w:tmpl w:val="E6FE3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BE2113"/>
    <w:multiLevelType w:val="hybridMultilevel"/>
    <w:tmpl w:val="FBA6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7056E5"/>
    <w:multiLevelType w:val="hybridMultilevel"/>
    <w:tmpl w:val="B02E56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D44AA9"/>
    <w:multiLevelType w:val="hybridMultilevel"/>
    <w:tmpl w:val="6936B79C"/>
    <w:lvl w:ilvl="0" w:tplc="C416FE8E">
      <w:start w:val="1"/>
      <w:numFmt w:val="bullet"/>
      <w:pStyle w:val="BulletLis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317163A"/>
    <w:multiLevelType w:val="hybridMultilevel"/>
    <w:tmpl w:val="DE10CC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5B0268"/>
    <w:multiLevelType w:val="hybridMultilevel"/>
    <w:tmpl w:val="1C30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85607F"/>
    <w:multiLevelType w:val="hybridMultilevel"/>
    <w:tmpl w:val="D108CE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395393"/>
    <w:multiLevelType w:val="hybridMultilevel"/>
    <w:tmpl w:val="DB1A1DF2"/>
    <w:lvl w:ilvl="0" w:tplc="0409000F">
      <w:start w:val="1"/>
      <w:numFmt w:val="decimal"/>
      <w:lvlText w:val="%1."/>
      <w:lvlJc w:val="left"/>
      <w:pPr>
        <w:ind w:left="1080" w:hanging="360"/>
      </w:pPr>
    </w:lvl>
    <w:lvl w:ilvl="1" w:tplc="3A06888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853157">
    <w:abstractNumId w:val="0"/>
  </w:num>
  <w:num w:numId="2" w16cid:durableId="1116874345">
    <w:abstractNumId w:val="48"/>
  </w:num>
  <w:num w:numId="3" w16cid:durableId="1366323402">
    <w:abstractNumId w:val="18"/>
  </w:num>
  <w:num w:numId="4" w16cid:durableId="625895057">
    <w:abstractNumId w:val="21"/>
  </w:num>
  <w:num w:numId="5" w16cid:durableId="1143737468">
    <w:abstractNumId w:val="31"/>
  </w:num>
  <w:num w:numId="6" w16cid:durableId="1548057096">
    <w:abstractNumId w:val="49"/>
  </w:num>
  <w:num w:numId="7" w16cid:durableId="1959869680">
    <w:abstractNumId w:val="40"/>
  </w:num>
  <w:num w:numId="8" w16cid:durableId="795374157">
    <w:abstractNumId w:val="15"/>
  </w:num>
  <w:num w:numId="9" w16cid:durableId="399015508">
    <w:abstractNumId w:val="34"/>
  </w:num>
  <w:num w:numId="10" w16cid:durableId="803691241">
    <w:abstractNumId w:val="51"/>
  </w:num>
  <w:num w:numId="11" w16cid:durableId="1088309716">
    <w:abstractNumId w:val="27"/>
  </w:num>
  <w:num w:numId="12" w16cid:durableId="1314063924">
    <w:abstractNumId w:val="37"/>
  </w:num>
  <w:num w:numId="13" w16cid:durableId="399133437">
    <w:abstractNumId w:val="12"/>
  </w:num>
  <w:num w:numId="14" w16cid:durableId="1123112358">
    <w:abstractNumId w:val="13"/>
  </w:num>
  <w:num w:numId="15" w16cid:durableId="1711611651">
    <w:abstractNumId w:val="35"/>
  </w:num>
  <w:num w:numId="16" w16cid:durableId="1312255111">
    <w:abstractNumId w:val="33"/>
  </w:num>
  <w:num w:numId="17" w16cid:durableId="924269380">
    <w:abstractNumId w:val="11"/>
  </w:num>
  <w:num w:numId="18" w16cid:durableId="813451259">
    <w:abstractNumId w:val="9"/>
  </w:num>
  <w:num w:numId="19" w16cid:durableId="1770084774">
    <w:abstractNumId w:val="43"/>
  </w:num>
  <w:num w:numId="20" w16cid:durableId="1962151750">
    <w:abstractNumId w:val="52"/>
  </w:num>
  <w:num w:numId="21" w16cid:durableId="2097820728">
    <w:abstractNumId w:val="30"/>
  </w:num>
  <w:num w:numId="22" w16cid:durableId="1126778594">
    <w:abstractNumId w:val="24"/>
  </w:num>
  <w:num w:numId="23" w16cid:durableId="945307252">
    <w:abstractNumId w:val="10"/>
  </w:num>
  <w:num w:numId="24" w16cid:durableId="53703647">
    <w:abstractNumId w:val="14"/>
  </w:num>
  <w:num w:numId="25" w16cid:durableId="119035096">
    <w:abstractNumId w:val="19"/>
  </w:num>
  <w:num w:numId="26" w16cid:durableId="1498378838">
    <w:abstractNumId w:val="42"/>
  </w:num>
  <w:num w:numId="27" w16cid:durableId="1772314171">
    <w:abstractNumId w:val="23"/>
  </w:num>
  <w:num w:numId="28" w16cid:durableId="1990279105">
    <w:abstractNumId w:val="38"/>
  </w:num>
  <w:num w:numId="29" w16cid:durableId="1921326940">
    <w:abstractNumId w:val="29"/>
  </w:num>
  <w:num w:numId="30" w16cid:durableId="491290011">
    <w:abstractNumId w:val="7"/>
  </w:num>
  <w:num w:numId="31" w16cid:durableId="1386569211">
    <w:abstractNumId w:val="17"/>
  </w:num>
  <w:num w:numId="32" w16cid:durableId="1795362313">
    <w:abstractNumId w:val="26"/>
  </w:num>
  <w:num w:numId="33" w16cid:durableId="565920024">
    <w:abstractNumId w:val="28"/>
  </w:num>
  <w:num w:numId="34" w16cid:durableId="2060587495">
    <w:abstractNumId w:val="8"/>
  </w:num>
  <w:num w:numId="35" w16cid:durableId="1042512030">
    <w:abstractNumId w:val="46"/>
  </w:num>
  <w:num w:numId="36" w16cid:durableId="718362390">
    <w:abstractNumId w:val="44"/>
  </w:num>
  <w:num w:numId="37" w16cid:durableId="1088506421">
    <w:abstractNumId w:val="20"/>
  </w:num>
  <w:num w:numId="38" w16cid:durableId="1267427680">
    <w:abstractNumId w:val="16"/>
  </w:num>
  <w:num w:numId="39" w16cid:durableId="390269260">
    <w:abstractNumId w:val="36"/>
  </w:num>
  <w:num w:numId="40" w16cid:durableId="567496380">
    <w:abstractNumId w:val="22"/>
  </w:num>
  <w:num w:numId="41" w16cid:durableId="516775682">
    <w:abstractNumId w:val="47"/>
  </w:num>
  <w:num w:numId="42" w16cid:durableId="286158499">
    <w:abstractNumId w:val="41"/>
  </w:num>
  <w:num w:numId="43" w16cid:durableId="1551578202">
    <w:abstractNumId w:val="45"/>
  </w:num>
  <w:num w:numId="44" w16cid:durableId="5906031">
    <w:abstractNumId w:val="32"/>
  </w:num>
  <w:num w:numId="45" w16cid:durableId="1244753451">
    <w:abstractNumId w:val="25"/>
  </w:num>
  <w:num w:numId="46" w16cid:durableId="446973859">
    <w:abstractNumId w:val="50"/>
  </w:num>
  <w:num w:numId="47" w16cid:durableId="770929460">
    <w:abstractNumId w:val="3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rawingGridHorizontalSpacing w:val="100"/>
  <w:drawingGridVerticalSpacing w:val="120"/>
  <w:displayHorizontalDrawingGridEvery w:val="2"/>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ctGenerated" w:val="1"/>
    <w:docVar w:name="ActTemplateName" w:val="E:\comptutr\Courseware\database\Template\IntelliSites\web - proposal.ADT"/>
    <w:docVar w:name="FilledActDocument" w:val="-1"/>
  </w:docVars>
  <w:rsids>
    <w:rsidRoot w:val="00CE0543"/>
    <w:rsid w:val="000006C8"/>
    <w:rsid w:val="00000D56"/>
    <w:rsid w:val="00001371"/>
    <w:rsid w:val="000016F7"/>
    <w:rsid w:val="00001768"/>
    <w:rsid w:val="00001B48"/>
    <w:rsid w:val="000020A6"/>
    <w:rsid w:val="0000416A"/>
    <w:rsid w:val="000041FC"/>
    <w:rsid w:val="000069FB"/>
    <w:rsid w:val="00007990"/>
    <w:rsid w:val="00010878"/>
    <w:rsid w:val="00011770"/>
    <w:rsid w:val="00011AD4"/>
    <w:rsid w:val="00012B56"/>
    <w:rsid w:val="00012BDC"/>
    <w:rsid w:val="00012C5A"/>
    <w:rsid w:val="0001342D"/>
    <w:rsid w:val="00013CDB"/>
    <w:rsid w:val="00014772"/>
    <w:rsid w:val="00015B62"/>
    <w:rsid w:val="000160C9"/>
    <w:rsid w:val="000178BB"/>
    <w:rsid w:val="00017F20"/>
    <w:rsid w:val="00020D61"/>
    <w:rsid w:val="0002142B"/>
    <w:rsid w:val="00021733"/>
    <w:rsid w:val="00021DF7"/>
    <w:rsid w:val="000220BE"/>
    <w:rsid w:val="0002344C"/>
    <w:rsid w:val="000237BA"/>
    <w:rsid w:val="00025424"/>
    <w:rsid w:val="000256D7"/>
    <w:rsid w:val="00026A93"/>
    <w:rsid w:val="00027489"/>
    <w:rsid w:val="000279DE"/>
    <w:rsid w:val="0003044E"/>
    <w:rsid w:val="00030726"/>
    <w:rsid w:val="0003076E"/>
    <w:rsid w:val="00031DBD"/>
    <w:rsid w:val="000331B8"/>
    <w:rsid w:val="00033DD6"/>
    <w:rsid w:val="00034E7C"/>
    <w:rsid w:val="00035D8E"/>
    <w:rsid w:val="00036267"/>
    <w:rsid w:val="00036336"/>
    <w:rsid w:val="000414BE"/>
    <w:rsid w:val="000419AD"/>
    <w:rsid w:val="00041D8E"/>
    <w:rsid w:val="00041F70"/>
    <w:rsid w:val="00041F7C"/>
    <w:rsid w:val="00042226"/>
    <w:rsid w:val="00042695"/>
    <w:rsid w:val="00043974"/>
    <w:rsid w:val="00043B59"/>
    <w:rsid w:val="000440B9"/>
    <w:rsid w:val="00046AB9"/>
    <w:rsid w:val="00047AF6"/>
    <w:rsid w:val="00047B13"/>
    <w:rsid w:val="00051ED1"/>
    <w:rsid w:val="000524D5"/>
    <w:rsid w:val="000532F8"/>
    <w:rsid w:val="00053454"/>
    <w:rsid w:val="00053742"/>
    <w:rsid w:val="00053EC8"/>
    <w:rsid w:val="00054A49"/>
    <w:rsid w:val="000550A9"/>
    <w:rsid w:val="00055232"/>
    <w:rsid w:val="000566A4"/>
    <w:rsid w:val="000568BC"/>
    <w:rsid w:val="00060062"/>
    <w:rsid w:val="000618F8"/>
    <w:rsid w:val="00061E6C"/>
    <w:rsid w:val="00064FBC"/>
    <w:rsid w:val="000667E0"/>
    <w:rsid w:val="0006786A"/>
    <w:rsid w:val="00071DE4"/>
    <w:rsid w:val="00073C67"/>
    <w:rsid w:val="00074383"/>
    <w:rsid w:val="00074A24"/>
    <w:rsid w:val="00074BAF"/>
    <w:rsid w:val="00074CA9"/>
    <w:rsid w:val="00075652"/>
    <w:rsid w:val="00075FB4"/>
    <w:rsid w:val="00080906"/>
    <w:rsid w:val="00080E9E"/>
    <w:rsid w:val="0008196B"/>
    <w:rsid w:val="00082859"/>
    <w:rsid w:val="00083130"/>
    <w:rsid w:val="000835FA"/>
    <w:rsid w:val="00084AD4"/>
    <w:rsid w:val="00084D66"/>
    <w:rsid w:val="0008506F"/>
    <w:rsid w:val="000865A7"/>
    <w:rsid w:val="000868E2"/>
    <w:rsid w:val="00087ED3"/>
    <w:rsid w:val="00090197"/>
    <w:rsid w:val="000930B4"/>
    <w:rsid w:val="000936CB"/>
    <w:rsid w:val="0009666D"/>
    <w:rsid w:val="000A07F5"/>
    <w:rsid w:val="000A0A1D"/>
    <w:rsid w:val="000A182E"/>
    <w:rsid w:val="000A2B5F"/>
    <w:rsid w:val="000A320E"/>
    <w:rsid w:val="000A47AF"/>
    <w:rsid w:val="000A4A62"/>
    <w:rsid w:val="000A4CF9"/>
    <w:rsid w:val="000A564E"/>
    <w:rsid w:val="000A56DA"/>
    <w:rsid w:val="000A58A4"/>
    <w:rsid w:val="000A7335"/>
    <w:rsid w:val="000A7625"/>
    <w:rsid w:val="000A7C9E"/>
    <w:rsid w:val="000B07E2"/>
    <w:rsid w:val="000B0D75"/>
    <w:rsid w:val="000B0FCC"/>
    <w:rsid w:val="000B2FA3"/>
    <w:rsid w:val="000B46BB"/>
    <w:rsid w:val="000B4B24"/>
    <w:rsid w:val="000B4DDB"/>
    <w:rsid w:val="000B5896"/>
    <w:rsid w:val="000B6555"/>
    <w:rsid w:val="000B6677"/>
    <w:rsid w:val="000B6ED4"/>
    <w:rsid w:val="000B769B"/>
    <w:rsid w:val="000C0B75"/>
    <w:rsid w:val="000C1A07"/>
    <w:rsid w:val="000C3EBE"/>
    <w:rsid w:val="000C5479"/>
    <w:rsid w:val="000C6EBD"/>
    <w:rsid w:val="000C7C30"/>
    <w:rsid w:val="000D0AA8"/>
    <w:rsid w:val="000D2D7C"/>
    <w:rsid w:val="000D3709"/>
    <w:rsid w:val="000D39A0"/>
    <w:rsid w:val="000D3FE7"/>
    <w:rsid w:val="000D4939"/>
    <w:rsid w:val="000D4C63"/>
    <w:rsid w:val="000D6AFF"/>
    <w:rsid w:val="000D7A84"/>
    <w:rsid w:val="000E0AC1"/>
    <w:rsid w:val="000E1CC6"/>
    <w:rsid w:val="000E2512"/>
    <w:rsid w:val="000E2BA8"/>
    <w:rsid w:val="000E45C0"/>
    <w:rsid w:val="000E56CD"/>
    <w:rsid w:val="000F02BE"/>
    <w:rsid w:val="000F0DAC"/>
    <w:rsid w:val="000F34E3"/>
    <w:rsid w:val="000F3DF4"/>
    <w:rsid w:val="000F6C26"/>
    <w:rsid w:val="000F7C3A"/>
    <w:rsid w:val="00101C1E"/>
    <w:rsid w:val="00102850"/>
    <w:rsid w:val="001033FA"/>
    <w:rsid w:val="00103535"/>
    <w:rsid w:val="00103BF0"/>
    <w:rsid w:val="00103E1A"/>
    <w:rsid w:val="001042D4"/>
    <w:rsid w:val="00104F41"/>
    <w:rsid w:val="001053C7"/>
    <w:rsid w:val="00106E88"/>
    <w:rsid w:val="001072A1"/>
    <w:rsid w:val="00111842"/>
    <w:rsid w:val="00113C19"/>
    <w:rsid w:val="001147AB"/>
    <w:rsid w:val="001153A4"/>
    <w:rsid w:val="00115927"/>
    <w:rsid w:val="001235E1"/>
    <w:rsid w:val="0012367D"/>
    <w:rsid w:val="00123D12"/>
    <w:rsid w:val="00123FDC"/>
    <w:rsid w:val="00124676"/>
    <w:rsid w:val="0012567F"/>
    <w:rsid w:val="0012571D"/>
    <w:rsid w:val="00125C42"/>
    <w:rsid w:val="00126821"/>
    <w:rsid w:val="0013062C"/>
    <w:rsid w:val="001306B4"/>
    <w:rsid w:val="001321E6"/>
    <w:rsid w:val="00132504"/>
    <w:rsid w:val="001326E9"/>
    <w:rsid w:val="001335F4"/>
    <w:rsid w:val="00136C58"/>
    <w:rsid w:val="0013729D"/>
    <w:rsid w:val="00140EEF"/>
    <w:rsid w:val="00141075"/>
    <w:rsid w:val="00142229"/>
    <w:rsid w:val="001431F5"/>
    <w:rsid w:val="00144F24"/>
    <w:rsid w:val="00144F73"/>
    <w:rsid w:val="001450BC"/>
    <w:rsid w:val="00145E50"/>
    <w:rsid w:val="001464F2"/>
    <w:rsid w:val="00146A2E"/>
    <w:rsid w:val="00146D7A"/>
    <w:rsid w:val="00150C44"/>
    <w:rsid w:val="00151092"/>
    <w:rsid w:val="00151601"/>
    <w:rsid w:val="00151872"/>
    <w:rsid w:val="00151DCB"/>
    <w:rsid w:val="00151E38"/>
    <w:rsid w:val="001520FA"/>
    <w:rsid w:val="001524B6"/>
    <w:rsid w:val="0015312E"/>
    <w:rsid w:val="00153242"/>
    <w:rsid w:val="0015433E"/>
    <w:rsid w:val="001548E0"/>
    <w:rsid w:val="00154E08"/>
    <w:rsid w:val="0015556A"/>
    <w:rsid w:val="00156530"/>
    <w:rsid w:val="00157761"/>
    <w:rsid w:val="00157BB1"/>
    <w:rsid w:val="00160570"/>
    <w:rsid w:val="00160AAB"/>
    <w:rsid w:val="001619FC"/>
    <w:rsid w:val="00162012"/>
    <w:rsid w:val="0016479A"/>
    <w:rsid w:val="00165520"/>
    <w:rsid w:val="001659AC"/>
    <w:rsid w:val="00165F04"/>
    <w:rsid w:val="00166422"/>
    <w:rsid w:val="00166427"/>
    <w:rsid w:val="001678C6"/>
    <w:rsid w:val="00170EA4"/>
    <w:rsid w:val="001711A3"/>
    <w:rsid w:val="00171420"/>
    <w:rsid w:val="0017272A"/>
    <w:rsid w:val="00172955"/>
    <w:rsid w:val="00173416"/>
    <w:rsid w:val="00173527"/>
    <w:rsid w:val="001751CD"/>
    <w:rsid w:val="00176AE5"/>
    <w:rsid w:val="001773FE"/>
    <w:rsid w:val="00177DD9"/>
    <w:rsid w:val="00180742"/>
    <w:rsid w:val="00181BEF"/>
    <w:rsid w:val="00181D79"/>
    <w:rsid w:val="00182457"/>
    <w:rsid w:val="00182AFE"/>
    <w:rsid w:val="00183320"/>
    <w:rsid w:val="00184C2D"/>
    <w:rsid w:val="001869E4"/>
    <w:rsid w:val="001878D3"/>
    <w:rsid w:val="00190B3C"/>
    <w:rsid w:val="00191624"/>
    <w:rsid w:val="001929C5"/>
    <w:rsid w:val="00193362"/>
    <w:rsid w:val="00193F8A"/>
    <w:rsid w:val="001946F0"/>
    <w:rsid w:val="00195D39"/>
    <w:rsid w:val="00196E21"/>
    <w:rsid w:val="00196F23"/>
    <w:rsid w:val="0019727F"/>
    <w:rsid w:val="00197867"/>
    <w:rsid w:val="00197D0A"/>
    <w:rsid w:val="001A0F41"/>
    <w:rsid w:val="001A1E95"/>
    <w:rsid w:val="001A225F"/>
    <w:rsid w:val="001A2498"/>
    <w:rsid w:val="001A29CD"/>
    <w:rsid w:val="001A5335"/>
    <w:rsid w:val="001A5807"/>
    <w:rsid w:val="001A5E1D"/>
    <w:rsid w:val="001A5E94"/>
    <w:rsid w:val="001A6532"/>
    <w:rsid w:val="001A6728"/>
    <w:rsid w:val="001A6CDE"/>
    <w:rsid w:val="001B064B"/>
    <w:rsid w:val="001B2EB4"/>
    <w:rsid w:val="001B51F8"/>
    <w:rsid w:val="001B5625"/>
    <w:rsid w:val="001B6F11"/>
    <w:rsid w:val="001B7BA4"/>
    <w:rsid w:val="001C15F1"/>
    <w:rsid w:val="001C21A6"/>
    <w:rsid w:val="001C3B25"/>
    <w:rsid w:val="001C43B2"/>
    <w:rsid w:val="001C4BFF"/>
    <w:rsid w:val="001C4DAA"/>
    <w:rsid w:val="001C69D0"/>
    <w:rsid w:val="001C6C17"/>
    <w:rsid w:val="001D0686"/>
    <w:rsid w:val="001D0B83"/>
    <w:rsid w:val="001D13B2"/>
    <w:rsid w:val="001D25EB"/>
    <w:rsid w:val="001D2FCF"/>
    <w:rsid w:val="001D3114"/>
    <w:rsid w:val="001D3D7F"/>
    <w:rsid w:val="001D609D"/>
    <w:rsid w:val="001D65F0"/>
    <w:rsid w:val="001D6979"/>
    <w:rsid w:val="001D698A"/>
    <w:rsid w:val="001D70CE"/>
    <w:rsid w:val="001D7F28"/>
    <w:rsid w:val="001E008B"/>
    <w:rsid w:val="001E0C09"/>
    <w:rsid w:val="001E0FF3"/>
    <w:rsid w:val="001E106D"/>
    <w:rsid w:val="001E2094"/>
    <w:rsid w:val="001E38EC"/>
    <w:rsid w:val="001E3DDB"/>
    <w:rsid w:val="001E41F4"/>
    <w:rsid w:val="001E5641"/>
    <w:rsid w:val="001E60AF"/>
    <w:rsid w:val="001E73D6"/>
    <w:rsid w:val="001E75E7"/>
    <w:rsid w:val="001F2074"/>
    <w:rsid w:val="001F2496"/>
    <w:rsid w:val="001F2580"/>
    <w:rsid w:val="001F2CF5"/>
    <w:rsid w:val="001F35F8"/>
    <w:rsid w:val="001F47E3"/>
    <w:rsid w:val="001F5D07"/>
    <w:rsid w:val="001F5DAD"/>
    <w:rsid w:val="001F5E0F"/>
    <w:rsid w:val="001F69DE"/>
    <w:rsid w:val="001F7095"/>
    <w:rsid w:val="001F71E9"/>
    <w:rsid w:val="001F771D"/>
    <w:rsid w:val="00200FED"/>
    <w:rsid w:val="002012CA"/>
    <w:rsid w:val="0020261F"/>
    <w:rsid w:val="0020280D"/>
    <w:rsid w:val="00202ADE"/>
    <w:rsid w:val="00202C52"/>
    <w:rsid w:val="00203220"/>
    <w:rsid w:val="0020392E"/>
    <w:rsid w:val="00204144"/>
    <w:rsid w:val="002041EE"/>
    <w:rsid w:val="002041F1"/>
    <w:rsid w:val="00204267"/>
    <w:rsid w:val="00206751"/>
    <w:rsid w:val="002067B2"/>
    <w:rsid w:val="00206BB7"/>
    <w:rsid w:val="00207717"/>
    <w:rsid w:val="002104F8"/>
    <w:rsid w:val="00210994"/>
    <w:rsid w:val="002112E3"/>
    <w:rsid w:val="002114C7"/>
    <w:rsid w:val="002114E1"/>
    <w:rsid w:val="00212707"/>
    <w:rsid w:val="00213237"/>
    <w:rsid w:val="00213B1E"/>
    <w:rsid w:val="00213BD3"/>
    <w:rsid w:val="00214934"/>
    <w:rsid w:val="00215AD9"/>
    <w:rsid w:val="00216B4B"/>
    <w:rsid w:val="00217229"/>
    <w:rsid w:val="00220806"/>
    <w:rsid w:val="00221058"/>
    <w:rsid w:val="00221128"/>
    <w:rsid w:val="002220C6"/>
    <w:rsid w:val="00222704"/>
    <w:rsid w:val="00222CBB"/>
    <w:rsid w:val="002232F9"/>
    <w:rsid w:val="00223C08"/>
    <w:rsid w:val="00223D47"/>
    <w:rsid w:val="00224E93"/>
    <w:rsid w:val="0022539A"/>
    <w:rsid w:val="00227065"/>
    <w:rsid w:val="00227F8F"/>
    <w:rsid w:val="0023044A"/>
    <w:rsid w:val="002314B6"/>
    <w:rsid w:val="0023429B"/>
    <w:rsid w:val="002343E1"/>
    <w:rsid w:val="00236FA8"/>
    <w:rsid w:val="00237149"/>
    <w:rsid w:val="00237C2E"/>
    <w:rsid w:val="002405F9"/>
    <w:rsid w:val="00241F0B"/>
    <w:rsid w:val="00243563"/>
    <w:rsid w:val="00244B59"/>
    <w:rsid w:val="00244C73"/>
    <w:rsid w:val="00244D71"/>
    <w:rsid w:val="002450CC"/>
    <w:rsid w:val="00245EEF"/>
    <w:rsid w:val="00246322"/>
    <w:rsid w:val="00250041"/>
    <w:rsid w:val="00251057"/>
    <w:rsid w:val="002513C5"/>
    <w:rsid w:val="00252564"/>
    <w:rsid w:val="00253583"/>
    <w:rsid w:val="002602D9"/>
    <w:rsid w:val="00260587"/>
    <w:rsid w:val="002605B9"/>
    <w:rsid w:val="002608C3"/>
    <w:rsid w:val="00260DB8"/>
    <w:rsid w:val="002613D3"/>
    <w:rsid w:val="00262AFE"/>
    <w:rsid w:val="00262DB5"/>
    <w:rsid w:val="00263692"/>
    <w:rsid w:val="00263D2D"/>
    <w:rsid w:val="0027065B"/>
    <w:rsid w:val="00270CDB"/>
    <w:rsid w:val="002714BA"/>
    <w:rsid w:val="00272301"/>
    <w:rsid w:val="002731D1"/>
    <w:rsid w:val="00277EBE"/>
    <w:rsid w:val="00280D26"/>
    <w:rsid w:val="00282C68"/>
    <w:rsid w:val="00284063"/>
    <w:rsid w:val="00284285"/>
    <w:rsid w:val="002845CA"/>
    <w:rsid w:val="00286C6F"/>
    <w:rsid w:val="00286D9B"/>
    <w:rsid w:val="00287AA9"/>
    <w:rsid w:val="002904D1"/>
    <w:rsid w:val="00291610"/>
    <w:rsid w:val="00291D28"/>
    <w:rsid w:val="0029359B"/>
    <w:rsid w:val="00294AED"/>
    <w:rsid w:val="00294FB3"/>
    <w:rsid w:val="002950A1"/>
    <w:rsid w:val="0029596B"/>
    <w:rsid w:val="0029606D"/>
    <w:rsid w:val="002970FC"/>
    <w:rsid w:val="0029763D"/>
    <w:rsid w:val="00297858"/>
    <w:rsid w:val="002A08AB"/>
    <w:rsid w:val="002A2001"/>
    <w:rsid w:val="002A2206"/>
    <w:rsid w:val="002A4D93"/>
    <w:rsid w:val="002A4F24"/>
    <w:rsid w:val="002A51F7"/>
    <w:rsid w:val="002A58A4"/>
    <w:rsid w:val="002A6CF9"/>
    <w:rsid w:val="002A7777"/>
    <w:rsid w:val="002A7B54"/>
    <w:rsid w:val="002B0342"/>
    <w:rsid w:val="002B0D0A"/>
    <w:rsid w:val="002B13EB"/>
    <w:rsid w:val="002B14FA"/>
    <w:rsid w:val="002B3504"/>
    <w:rsid w:val="002B40BD"/>
    <w:rsid w:val="002B41E3"/>
    <w:rsid w:val="002B537B"/>
    <w:rsid w:val="002B57FF"/>
    <w:rsid w:val="002B67F2"/>
    <w:rsid w:val="002B7098"/>
    <w:rsid w:val="002B793D"/>
    <w:rsid w:val="002C0636"/>
    <w:rsid w:val="002C0871"/>
    <w:rsid w:val="002C11D9"/>
    <w:rsid w:val="002C1BE5"/>
    <w:rsid w:val="002C2890"/>
    <w:rsid w:val="002C2ABD"/>
    <w:rsid w:val="002C2B85"/>
    <w:rsid w:val="002C2C79"/>
    <w:rsid w:val="002C4057"/>
    <w:rsid w:val="002C4C1E"/>
    <w:rsid w:val="002C4F53"/>
    <w:rsid w:val="002C6725"/>
    <w:rsid w:val="002C685B"/>
    <w:rsid w:val="002C6B9B"/>
    <w:rsid w:val="002C7452"/>
    <w:rsid w:val="002D0AE0"/>
    <w:rsid w:val="002D26D3"/>
    <w:rsid w:val="002D2E30"/>
    <w:rsid w:val="002D2EB8"/>
    <w:rsid w:val="002D2FD3"/>
    <w:rsid w:val="002D313C"/>
    <w:rsid w:val="002D71DD"/>
    <w:rsid w:val="002D75DF"/>
    <w:rsid w:val="002E0809"/>
    <w:rsid w:val="002E14FB"/>
    <w:rsid w:val="002E3073"/>
    <w:rsid w:val="002E30BE"/>
    <w:rsid w:val="002E321B"/>
    <w:rsid w:val="002E342B"/>
    <w:rsid w:val="002E3893"/>
    <w:rsid w:val="002E3DB7"/>
    <w:rsid w:val="002E59B4"/>
    <w:rsid w:val="002E5A01"/>
    <w:rsid w:val="002E7818"/>
    <w:rsid w:val="002E78B7"/>
    <w:rsid w:val="002E7934"/>
    <w:rsid w:val="002F0584"/>
    <w:rsid w:val="002F0629"/>
    <w:rsid w:val="002F0A55"/>
    <w:rsid w:val="002F2135"/>
    <w:rsid w:val="002F2ECA"/>
    <w:rsid w:val="002F3A2F"/>
    <w:rsid w:val="002F57E1"/>
    <w:rsid w:val="002F6667"/>
    <w:rsid w:val="002F6CB4"/>
    <w:rsid w:val="002F6F3B"/>
    <w:rsid w:val="002F7EAF"/>
    <w:rsid w:val="00300E2E"/>
    <w:rsid w:val="003010E8"/>
    <w:rsid w:val="00301ECD"/>
    <w:rsid w:val="0030506D"/>
    <w:rsid w:val="00306268"/>
    <w:rsid w:val="00306DDD"/>
    <w:rsid w:val="00310919"/>
    <w:rsid w:val="003111A5"/>
    <w:rsid w:val="003111D0"/>
    <w:rsid w:val="003117DF"/>
    <w:rsid w:val="003130D1"/>
    <w:rsid w:val="003134BE"/>
    <w:rsid w:val="00314896"/>
    <w:rsid w:val="00314A47"/>
    <w:rsid w:val="00314B83"/>
    <w:rsid w:val="003152D8"/>
    <w:rsid w:val="00315BC7"/>
    <w:rsid w:val="003170EC"/>
    <w:rsid w:val="0031720F"/>
    <w:rsid w:val="003175EB"/>
    <w:rsid w:val="00317711"/>
    <w:rsid w:val="00320169"/>
    <w:rsid w:val="00322747"/>
    <w:rsid w:val="0032382C"/>
    <w:rsid w:val="00323FB8"/>
    <w:rsid w:val="00324968"/>
    <w:rsid w:val="00325A34"/>
    <w:rsid w:val="00325A92"/>
    <w:rsid w:val="00325C61"/>
    <w:rsid w:val="003265DE"/>
    <w:rsid w:val="003269B4"/>
    <w:rsid w:val="00330ED5"/>
    <w:rsid w:val="00331820"/>
    <w:rsid w:val="003322DD"/>
    <w:rsid w:val="00333E4B"/>
    <w:rsid w:val="00335C87"/>
    <w:rsid w:val="0033756E"/>
    <w:rsid w:val="00337995"/>
    <w:rsid w:val="00337BE8"/>
    <w:rsid w:val="00341618"/>
    <w:rsid w:val="00342FE4"/>
    <w:rsid w:val="003431CC"/>
    <w:rsid w:val="00343EF5"/>
    <w:rsid w:val="003445E4"/>
    <w:rsid w:val="003455FF"/>
    <w:rsid w:val="0034583B"/>
    <w:rsid w:val="003464AF"/>
    <w:rsid w:val="003464E8"/>
    <w:rsid w:val="00346E24"/>
    <w:rsid w:val="003476D8"/>
    <w:rsid w:val="003476F7"/>
    <w:rsid w:val="003501F3"/>
    <w:rsid w:val="00350DD2"/>
    <w:rsid w:val="00350E8C"/>
    <w:rsid w:val="00351548"/>
    <w:rsid w:val="00354F4D"/>
    <w:rsid w:val="00355A2D"/>
    <w:rsid w:val="00355CF3"/>
    <w:rsid w:val="003560FB"/>
    <w:rsid w:val="003566DD"/>
    <w:rsid w:val="003567FA"/>
    <w:rsid w:val="00357001"/>
    <w:rsid w:val="0035780C"/>
    <w:rsid w:val="00357A52"/>
    <w:rsid w:val="00361173"/>
    <w:rsid w:val="00362045"/>
    <w:rsid w:val="00363262"/>
    <w:rsid w:val="00364224"/>
    <w:rsid w:val="00365EA2"/>
    <w:rsid w:val="00366DD6"/>
    <w:rsid w:val="00367326"/>
    <w:rsid w:val="00367857"/>
    <w:rsid w:val="00371940"/>
    <w:rsid w:val="003720E5"/>
    <w:rsid w:val="003722D1"/>
    <w:rsid w:val="00373E44"/>
    <w:rsid w:val="0037460B"/>
    <w:rsid w:val="0037521E"/>
    <w:rsid w:val="00375767"/>
    <w:rsid w:val="003771BA"/>
    <w:rsid w:val="003776AF"/>
    <w:rsid w:val="00380798"/>
    <w:rsid w:val="00380F3C"/>
    <w:rsid w:val="00381198"/>
    <w:rsid w:val="00382033"/>
    <w:rsid w:val="00382F44"/>
    <w:rsid w:val="0038554E"/>
    <w:rsid w:val="00385C90"/>
    <w:rsid w:val="00387199"/>
    <w:rsid w:val="00387875"/>
    <w:rsid w:val="00387E2E"/>
    <w:rsid w:val="003905CC"/>
    <w:rsid w:val="00390DA4"/>
    <w:rsid w:val="00391BB3"/>
    <w:rsid w:val="0039235D"/>
    <w:rsid w:val="00394AF5"/>
    <w:rsid w:val="00396D1F"/>
    <w:rsid w:val="00396E47"/>
    <w:rsid w:val="0039747D"/>
    <w:rsid w:val="003A0A2F"/>
    <w:rsid w:val="003A0DFA"/>
    <w:rsid w:val="003A1A13"/>
    <w:rsid w:val="003A2EF1"/>
    <w:rsid w:val="003A406D"/>
    <w:rsid w:val="003A41E0"/>
    <w:rsid w:val="003A478D"/>
    <w:rsid w:val="003A6CCE"/>
    <w:rsid w:val="003B13BA"/>
    <w:rsid w:val="003B21B1"/>
    <w:rsid w:val="003B31B2"/>
    <w:rsid w:val="003B3431"/>
    <w:rsid w:val="003B3926"/>
    <w:rsid w:val="003B39D5"/>
    <w:rsid w:val="003B44D8"/>
    <w:rsid w:val="003B50A4"/>
    <w:rsid w:val="003B55EC"/>
    <w:rsid w:val="003B6E65"/>
    <w:rsid w:val="003C1733"/>
    <w:rsid w:val="003C1DCF"/>
    <w:rsid w:val="003C28BC"/>
    <w:rsid w:val="003C2C98"/>
    <w:rsid w:val="003C3868"/>
    <w:rsid w:val="003C4455"/>
    <w:rsid w:val="003C44E6"/>
    <w:rsid w:val="003C53F0"/>
    <w:rsid w:val="003C5B25"/>
    <w:rsid w:val="003C5CEB"/>
    <w:rsid w:val="003C66AD"/>
    <w:rsid w:val="003C7AD2"/>
    <w:rsid w:val="003C7EAC"/>
    <w:rsid w:val="003D08C4"/>
    <w:rsid w:val="003D2ABE"/>
    <w:rsid w:val="003D38C5"/>
    <w:rsid w:val="003D4072"/>
    <w:rsid w:val="003D45AB"/>
    <w:rsid w:val="003D4779"/>
    <w:rsid w:val="003D616E"/>
    <w:rsid w:val="003D6CF1"/>
    <w:rsid w:val="003D6F84"/>
    <w:rsid w:val="003E2099"/>
    <w:rsid w:val="003E2950"/>
    <w:rsid w:val="003E50D8"/>
    <w:rsid w:val="003E5AA0"/>
    <w:rsid w:val="003E5D46"/>
    <w:rsid w:val="003F12A1"/>
    <w:rsid w:val="003F228C"/>
    <w:rsid w:val="003F25FC"/>
    <w:rsid w:val="003F289D"/>
    <w:rsid w:val="003F3080"/>
    <w:rsid w:val="003F3AA6"/>
    <w:rsid w:val="003F4F58"/>
    <w:rsid w:val="003F52FF"/>
    <w:rsid w:val="003F6B5F"/>
    <w:rsid w:val="003F6DE7"/>
    <w:rsid w:val="003F7119"/>
    <w:rsid w:val="003F7307"/>
    <w:rsid w:val="003F74B7"/>
    <w:rsid w:val="003F797F"/>
    <w:rsid w:val="003F7DA0"/>
    <w:rsid w:val="00403115"/>
    <w:rsid w:val="0040378C"/>
    <w:rsid w:val="00403983"/>
    <w:rsid w:val="004046D8"/>
    <w:rsid w:val="00404825"/>
    <w:rsid w:val="00404D9A"/>
    <w:rsid w:val="00406E09"/>
    <w:rsid w:val="00407833"/>
    <w:rsid w:val="0041004F"/>
    <w:rsid w:val="00410B5F"/>
    <w:rsid w:val="00412C59"/>
    <w:rsid w:val="00414728"/>
    <w:rsid w:val="004148A0"/>
    <w:rsid w:val="00414EB4"/>
    <w:rsid w:val="0041636F"/>
    <w:rsid w:val="004216A4"/>
    <w:rsid w:val="00421C5A"/>
    <w:rsid w:val="00421C84"/>
    <w:rsid w:val="00422502"/>
    <w:rsid w:val="00422E7C"/>
    <w:rsid w:val="00423DB8"/>
    <w:rsid w:val="00424A5A"/>
    <w:rsid w:val="0042552E"/>
    <w:rsid w:val="004260FA"/>
    <w:rsid w:val="00426D78"/>
    <w:rsid w:val="0042743B"/>
    <w:rsid w:val="004278F8"/>
    <w:rsid w:val="0043165F"/>
    <w:rsid w:val="00431C48"/>
    <w:rsid w:val="00431F93"/>
    <w:rsid w:val="004329D8"/>
    <w:rsid w:val="004344E6"/>
    <w:rsid w:val="0043493A"/>
    <w:rsid w:val="0043531B"/>
    <w:rsid w:val="004362DC"/>
    <w:rsid w:val="00436A63"/>
    <w:rsid w:val="004375B8"/>
    <w:rsid w:val="00437955"/>
    <w:rsid w:val="00440D86"/>
    <w:rsid w:val="0044158A"/>
    <w:rsid w:val="004419B9"/>
    <w:rsid w:val="00442E2D"/>
    <w:rsid w:val="00443326"/>
    <w:rsid w:val="00443A7F"/>
    <w:rsid w:val="004461EA"/>
    <w:rsid w:val="004463BF"/>
    <w:rsid w:val="00447103"/>
    <w:rsid w:val="00447524"/>
    <w:rsid w:val="00447A2F"/>
    <w:rsid w:val="004520DE"/>
    <w:rsid w:val="0045238B"/>
    <w:rsid w:val="00452E93"/>
    <w:rsid w:val="004534C5"/>
    <w:rsid w:val="004546C0"/>
    <w:rsid w:val="00455CB3"/>
    <w:rsid w:val="004561D2"/>
    <w:rsid w:val="00456B3D"/>
    <w:rsid w:val="0045714C"/>
    <w:rsid w:val="00457A65"/>
    <w:rsid w:val="00457D67"/>
    <w:rsid w:val="004603D9"/>
    <w:rsid w:val="00461D09"/>
    <w:rsid w:val="0046353A"/>
    <w:rsid w:val="00464D14"/>
    <w:rsid w:val="00464EB8"/>
    <w:rsid w:val="00465D91"/>
    <w:rsid w:val="00466B65"/>
    <w:rsid w:val="0046729F"/>
    <w:rsid w:val="004674C4"/>
    <w:rsid w:val="004706F4"/>
    <w:rsid w:val="00471012"/>
    <w:rsid w:val="004715F2"/>
    <w:rsid w:val="00472503"/>
    <w:rsid w:val="00472E34"/>
    <w:rsid w:val="00473188"/>
    <w:rsid w:val="004778CA"/>
    <w:rsid w:val="00480CF8"/>
    <w:rsid w:val="00481BFB"/>
    <w:rsid w:val="00484049"/>
    <w:rsid w:val="00484102"/>
    <w:rsid w:val="00484871"/>
    <w:rsid w:val="00485E72"/>
    <w:rsid w:val="004862E5"/>
    <w:rsid w:val="004865A8"/>
    <w:rsid w:val="004867D8"/>
    <w:rsid w:val="004872A3"/>
    <w:rsid w:val="00487E19"/>
    <w:rsid w:val="00490B86"/>
    <w:rsid w:val="0049106C"/>
    <w:rsid w:val="00491650"/>
    <w:rsid w:val="0049168B"/>
    <w:rsid w:val="0049282C"/>
    <w:rsid w:val="00493437"/>
    <w:rsid w:val="00493F47"/>
    <w:rsid w:val="0049643E"/>
    <w:rsid w:val="00496B2A"/>
    <w:rsid w:val="00497022"/>
    <w:rsid w:val="004A19C7"/>
    <w:rsid w:val="004A1A7D"/>
    <w:rsid w:val="004A1BE1"/>
    <w:rsid w:val="004A1F87"/>
    <w:rsid w:val="004A255F"/>
    <w:rsid w:val="004A3452"/>
    <w:rsid w:val="004A4C74"/>
    <w:rsid w:val="004A4F3A"/>
    <w:rsid w:val="004A5DC6"/>
    <w:rsid w:val="004A6386"/>
    <w:rsid w:val="004A64A6"/>
    <w:rsid w:val="004A7BD0"/>
    <w:rsid w:val="004B1681"/>
    <w:rsid w:val="004B1BC3"/>
    <w:rsid w:val="004B2FA1"/>
    <w:rsid w:val="004B396F"/>
    <w:rsid w:val="004B3DCF"/>
    <w:rsid w:val="004B4827"/>
    <w:rsid w:val="004B511E"/>
    <w:rsid w:val="004B7FB2"/>
    <w:rsid w:val="004C01FD"/>
    <w:rsid w:val="004C2C26"/>
    <w:rsid w:val="004C2FAA"/>
    <w:rsid w:val="004C3EA2"/>
    <w:rsid w:val="004C44B5"/>
    <w:rsid w:val="004C52CC"/>
    <w:rsid w:val="004C540D"/>
    <w:rsid w:val="004C5DD2"/>
    <w:rsid w:val="004C647E"/>
    <w:rsid w:val="004C64CF"/>
    <w:rsid w:val="004C6BD8"/>
    <w:rsid w:val="004D05DF"/>
    <w:rsid w:val="004D1431"/>
    <w:rsid w:val="004D1DA9"/>
    <w:rsid w:val="004D23C2"/>
    <w:rsid w:val="004D3522"/>
    <w:rsid w:val="004D772D"/>
    <w:rsid w:val="004D7B1E"/>
    <w:rsid w:val="004E069A"/>
    <w:rsid w:val="004E0E7B"/>
    <w:rsid w:val="004E1758"/>
    <w:rsid w:val="004E229E"/>
    <w:rsid w:val="004E4229"/>
    <w:rsid w:val="004E4C3C"/>
    <w:rsid w:val="004E60BA"/>
    <w:rsid w:val="004E6BB5"/>
    <w:rsid w:val="004E762D"/>
    <w:rsid w:val="004E77A2"/>
    <w:rsid w:val="004E7F22"/>
    <w:rsid w:val="004E7FA5"/>
    <w:rsid w:val="004F03B5"/>
    <w:rsid w:val="004F1F17"/>
    <w:rsid w:val="004F45D9"/>
    <w:rsid w:val="004F48BF"/>
    <w:rsid w:val="004F61DD"/>
    <w:rsid w:val="004F64D5"/>
    <w:rsid w:val="004F7EC9"/>
    <w:rsid w:val="0050082D"/>
    <w:rsid w:val="005009B6"/>
    <w:rsid w:val="00500F48"/>
    <w:rsid w:val="00502DB0"/>
    <w:rsid w:val="005032EB"/>
    <w:rsid w:val="00505AF6"/>
    <w:rsid w:val="00506686"/>
    <w:rsid w:val="00506E0F"/>
    <w:rsid w:val="00507044"/>
    <w:rsid w:val="00511D52"/>
    <w:rsid w:val="00514139"/>
    <w:rsid w:val="00514987"/>
    <w:rsid w:val="00514B84"/>
    <w:rsid w:val="00515139"/>
    <w:rsid w:val="0051584D"/>
    <w:rsid w:val="00515955"/>
    <w:rsid w:val="00515BAB"/>
    <w:rsid w:val="00515F6A"/>
    <w:rsid w:val="005165B2"/>
    <w:rsid w:val="005167AC"/>
    <w:rsid w:val="0051705F"/>
    <w:rsid w:val="005177D0"/>
    <w:rsid w:val="0052003B"/>
    <w:rsid w:val="005210A7"/>
    <w:rsid w:val="005219AB"/>
    <w:rsid w:val="00521A82"/>
    <w:rsid w:val="00522A66"/>
    <w:rsid w:val="005240D9"/>
    <w:rsid w:val="00524CAA"/>
    <w:rsid w:val="00526ACE"/>
    <w:rsid w:val="00526B81"/>
    <w:rsid w:val="00527121"/>
    <w:rsid w:val="00527F0F"/>
    <w:rsid w:val="0053033A"/>
    <w:rsid w:val="00531CE2"/>
    <w:rsid w:val="00531DF5"/>
    <w:rsid w:val="00531DF7"/>
    <w:rsid w:val="00532010"/>
    <w:rsid w:val="00532DBF"/>
    <w:rsid w:val="00532EAD"/>
    <w:rsid w:val="0053359F"/>
    <w:rsid w:val="00533F6F"/>
    <w:rsid w:val="00536183"/>
    <w:rsid w:val="0053656C"/>
    <w:rsid w:val="00540240"/>
    <w:rsid w:val="0054026C"/>
    <w:rsid w:val="00540412"/>
    <w:rsid w:val="005429FA"/>
    <w:rsid w:val="005437AE"/>
    <w:rsid w:val="00543BEF"/>
    <w:rsid w:val="00546FBF"/>
    <w:rsid w:val="00546FCB"/>
    <w:rsid w:val="00547D93"/>
    <w:rsid w:val="0055136E"/>
    <w:rsid w:val="00551B03"/>
    <w:rsid w:val="00552363"/>
    <w:rsid w:val="005528F9"/>
    <w:rsid w:val="00553ABF"/>
    <w:rsid w:val="005553F1"/>
    <w:rsid w:val="00555C1B"/>
    <w:rsid w:val="00555F63"/>
    <w:rsid w:val="00555FDC"/>
    <w:rsid w:val="00556367"/>
    <w:rsid w:val="005570DC"/>
    <w:rsid w:val="00557E8B"/>
    <w:rsid w:val="00561F6B"/>
    <w:rsid w:val="005625EE"/>
    <w:rsid w:val="0056583F"/>
    <w:rsid w:val="00571672"/>
    <w:rsid w:val="00573587"/>
    <w:rsid w:val="00574471"/>
    <w:rsid w:val="00574FC2"/>
    <w:rsid w:val="005756A7"/>
    <w:rsid w:val="00575B02"/>
    <w:rsid w:val="00575C99"/>
    <w:rsid w:val="00577626"/>
    <w:rsid w:val="00580971"/>
    <w:rsid w:val="0058125C"/>
    <w:rsid w:val="00581D76"/>
    <w:rsid w:val="00582118"/>
    <w:rsid w:val="00582E84"/>
    <w:rsid w:val="005830BE"/>
    <w:rsid w:val="0058312A"/>
    <w:rsid w:val="00583F33"/>
    <w:rsid w:val="00585BCA"/>
    <w:rsid w:val="00586CE4"/>
    <w:rsid w:val="005871F3"/>
    <w:rsid w:val="00590092"/>
    <w:rsid w:val="00590C22"/>
    <w:rsid w:val="00590E80"/>
    <w:rsid w:val="005911E2"/>
    <w:rsid w:val="005914F4"/>
    <w:rsid w:val="0059614D"/>
    <w:rsid w:val="005A096F"/>
    <w:rsid w:val="005A2320"/>
    <w:rsid w:val="005A5C6A"/>
    <w:rsid w:val="005A5FDB"/>
    <w:rsid w:val="005A7789"/>
    <w:rsid w:val="005B0004"/>
    <w:rsid w:val="005B139B"/>
    <w:rsid w:val="005B3574"/>
    <w:rsid w:val="005B3EEE"/>
    <w:rsid w:val="005B4A16"/>
    <w:rsid w:val="005B563C"/>
    <w:rsid w:val="005B6553"/>
    <w:rsid w:val="005B6BCB"/>
    <w:rsid w:val="005B7D37"/>
    <w:rsid w:val="005C17A2"/>
    <w:rsid w:val="005C1F41"/>
    <w:rsid w:val="005C27D8"/>
    <w:rsid w:val="005C2F07"/>
    <w:rsid w:val="005C32E7"/>
    <w:rsid w:val="005C3CC4"/>
    <w:rsid w:val="005C4396"/>
    <w:rsid w:val="005C5A95"/>
    <w:rsid w:val="005C6CD0"/>
    <w:rsid w:val="005C7F15"/>
    <w:rsid w:val="005D0DEB"/>
    <w:rsid w:val="005D0EDD"/>
    <w:rsid w:val="005D0FCB"/>
    <w:rsid w:val="005D18BD"/>
    <w:rsid w:val="005D1FC0"/>
    <w:rsid w:val="005D2911"/>
    <w:rsid w:val="005D3FEF"/>
    <w:rsid w:val="005D47B9"/>
    <w:rsid w:val="005D5134"/>
    <w:rsid w:val="005D66E4"/>
    <w:rsid w:val="005D738B"/>
    <w:rsid w:val="005E0BC3"/>
    <w:rsid w:val="005E39D7"/>
    <w:rsid w:val="005E435B"/>
    <w:rsid w:val="005E4883"/>
    <w:rsid w:val="005E5A15"/>
    <w:rsid w:val="005E77E7"/>
    <w:rsid w:val="005F1218"/>
    <w:rsid w:val="005F2D1D"/>
    <w:rsid w:val="005F371E"/>
    <w:rsid w:val="005F420C"/>
    <w:rsid w:val="005F471F"/>
    <w:rsid w:val="005F4DD2"/>
    <w:rsid w:val="005F4EAC"/>
    <w:rsid w:val="005F4F2C"/>
    <w:rsid w:val="005F53B7"/>
    <w:rsid w:val="005F5CC2"/>
    <w:rsid w:val="005F6156"/>
    <w:rsid w:val="005F6847"/>
    <w:rsid w:val="00600619"/>
    <w:rsid w:val="00600F5C"/>
    <w:rsid w:val="0060119B"/>
    <w:rsid w:val="0060148A"/>
    <w:rsid w:val="006018B4"/>
    <w:rsid w:val="00601C50"/>
    <w:rsid w:val="0060354C"/>
    <w:rsid w:val="006047A1"/>
    <w:rsid w:val="00605E31"/>
    <w:rsid w:val="00605FC1"/>
    <w:rsid w:val="00606941"/>
    <w:rsid w:val="00607324"/>
    <w:rsid w:val="00607E27"/>
    <w:rsid w:val="006105A7"/>
    <w:rsid w:val="00610ECB"/>
    <w:rsid w:val="00612B05"/>
    <w:rsid w:val="00612FBB"/>
    <w:rsid w:val="00613D1A"/>
    <w:rsid w:val="0061510A"/>
    <w:rsid w:val="0061603A"/>
    <w:rsid w:val="006168E7"/>
    <w:rsid w:val="00616FBA"/>
    <w:rsid w:val="00620A8B"/>
    <w:rsid w:val="0062169D"/>
    <w:rsid w:val="006248C5"/>
    <w:rsid w:val="00625F9E"/>
    <w:rsid w:val="00627027"/>
    <w:rsid w:val="00627306"/>
    <w:rsid w:val="00631064"/>
    <w:rsid w:val="006320E1"/>
    <w:rsid w:val="00632241"/>
    <w:rsid w:val="006326E0"/>
    <w:rsid w:val="00632EB5"/>
    <w:rsid w:val="0063352D"/>
    <w:rsid w:val="006336DD"/>
    <w:rsid w:val="00634E96"/>
    <w:rsid w:val="00635325"/>
    <w:rsid w:val="00635468"/>
    <w:rsid w:val="0063625F"/>
    <w:rsid w:val="00636E46"/>
    <w:rsid w:val="00637A24"/>
    <w:rsid w:val="00640075"/>
    <w:rsid w:val="00640364"/>
    <w:rsid w:val="00641762"/>
    <w:rsid w:val="00644662"/>
    <w:rsid w:val="00644EC9"/>
    <w:rsid w:val="00645ACE"/>
    <w:rsid w:val="00645FE5"/>
    <w:rsid w:val="006462C1"/>
    <w:rsid w:val="00646839"/>
    <w:rsid w:val="006501F2"/>
    <w:rsid w:val="00651809"/>
    <w:rsid w:val="0065181A"/>
    <w:rsid w:val="00651BC7"/>
    <w:rsid w:val="0065233F"/>
    <w:rsid w:val="00653C54"/>
    <w:rsid w:val="00654AB8"/>
    <w:rsid w:val="0065556E"/>
    <w:rsid w:val="00655B8B"/>
    <w:rsid w:val="00655FF9"/>
    <w:rsid w:val="0065627A"/>
    <w:rsid w:val="00657707"/>
    <w:rsid w:val="00657D06"/>
    <w:rsid w:val="0066003C"/>
    <w:rsid w:val="00661616"/>
    <w:rsid w:val="00661FAE"/>
    <w:rsid w:val="00662090"/>
    <w:rsid w:val="00663B23"/>
    <w:rsid w:val="00663F82"/>
    <w:rsid w:val="00664B46"/>
    <w:rsid w:val="006657AD"/>
    <w:rsid w:val="0066619A"/>
    <w:rsid w:val="00666D32"/>
    <w:rsid w:val="00667C11"/>
    <w:rsid w:val="006710B4"/>
    <w:rsid w:val="00671464"/>
    <w:rsid w:val="0067267B"/>
    <w:rsid w:val="0067289A"/>
    <w:rsid w:val="00672C68"/>
    <w:rsid w:val="00674649"/>
    <w:rsid w:val="0067489F"/>
    <w:rsid w:val="00675ED5"/>
    <w:rsid w:val="006774E3"/>
    <w:rsid w:val="006775C0"/>
    <w:rsid w:val="00677952"/>
    <w:rsid w:val="006812FB"/>
    <w:rsid w:val="00681BF5"/>
    <w:rsid w:val="00683577"/>
    <w:rsid w:val="00684980"/>
    <w:rsid w:val="00684DA6"/>
    <w:rsid w:val="0068552F"/>
    <w:rsid w:val="00685C58"/>
    <w:rsid w:val="00685D26"/>
    <w:rsid w:val="006869F1"/>
    <w:rsid w:val="00686E10"/>
    <w:rsid w:val="00693A08"/>
    <w:rsid w:val="0069430A"/>
    <w:rsid w:val="00694D45"/>
    <w:rsid w:val="00695142"/>
    <w:rsid w:val="00695894"/>
    <w:rsid w:val="00696D06"/>
    <w:rsid w:val="006979BA"/>
    <w:rsid w:val="006A1FC0"/>
    <w:rsid w:val="006A24E0"/>
    <w:rsid w:val="006A2611"/>
    <w:rsid w:val="006A2A54"/>
    <w:rsid w:val="006A2BE1"/>
    <w:rsid w:val="006A58DF"/>
    <w:rsid w:val="006A70C6"/>
    <w:rsid w:val="006A7999"/>
    <w:rsid w:val="006A7B16"/>
    <w:rsid w:val="006B2818"/>
    <w:rsid w:val="006B2C2A"/>
    <w:rsid w:val="006B54A8"/>
    <w:rsid w:val="006B5919"/>
    <w:rsid w:val="006B6208"/>
    <w:rsid w:val="006B7358"/>
    <w:rsid w:val="006B76D5"/>
    <w:rsid w:val="006B7858"/>
    <w:rsid w:val="006C0029"/>
    <w:rsid w:val="006C044F"/>
    <w:rsid w:val="006C08F2"/>
    <w:rsid w:val="006C0F6B"/>
    <w:rsid w:val="006C1D85"/>
    <w:rsid w:val="006C1D8F"/>
    <w:rsid w:val="006C4B2E"/>
    <w:rsid w:val="006C5C6B"/>
    <w:rsid w:val="006C643F"/>
    <w:rsid w:val="006C71B4"/>
    <w:rsid w:val="006C79F5"/>
    <w:rsid w:val="006D0940"/>
    <w:rsid w:val="006D0A57"/>
    <w:rsid w:val="006D1D2F"/>
    <w:rsid w:val="006D24F2"/>
    <w:rsid w:val="006D3F68"/>
    <w:rsid w:val="006D4309"/>
    <w:rsid w:val="006D4A0B"/>
    <w:rsid w:val="006D5B64"/>
    <w:rsid w:val="006D661A"/>
    <w:rsid w:val="006D663D"/>
    <w:rsid w:val="006D7BD1"/>
    <w:rsid w:val="006E00D9"/>
    <w:rsid w:val="006E0538"/>
    <w:rsid w:val="006E1608"/>
    <w:rsid w:val="006E2894"/>
    <w:rsid w:val="006E3701"/>
    <w:rsid w:val="006E6469"/>
    <w:rsid w:val="006F05AD"/>
    <w:rsid w:val="006F0AA9"/>
    <w:rsid w:val="006F1583"/>
    <w:rsid w:val="006F18DF"/>
    <w:rsid w:val="006F227E"/>
    <w:rsid w:val="006F2F5A"/>
    <w:rsid w:val="006F390C"/>
    <w:rsid w:val="006F46AD"/>
    <w:rsid w:val="006F56A7"/>
    <w:rsid w:val="006F61B8"/>
    <w:rsid w:val="006F7099"/>
    <w:rsid w:val="00700342"/>
    <w:rsid w:val="00700FD1"/>
    <w:rsid w:val="00702E78"/>
    <w:rsid w:val="007045BD"/>
    <w:rsid w:val="00704DD9"/>
    <w:rsid w:val="00704EDD"/>
    <w:rsid w:val="007054BA"/>
    <w:rsid w:val="007055CB"/>
    <w:rsid w:val="0070560B"/>
    <w:rsid w:val="00706EF5"/>
    <w:rsid w:val="00706FC0"/>
    <w:rsid w:val="007073AA"/>
    <w:rsid w:val="00710616"/>
    <w:rsid w:val="007107BF"/>
    <w:rsid w:val="0071135B"/>
    <w:rsid w:val="00711E71"/>
    <w:rsid w:val="007124F2"/>
    <w:rsid w:val="007126B3"/>
    <w:rsid w:val="00714204"/>
    <w:rsid w:val="0071519B"/>
    <w:rsid w:val="00716299"/>
    <w:rsid w:val="00717110"/>
    <w:rsid w:val="00717DFB"/>
    <w:rsid w:val="0072090A"/>
    <w:rsid w:val="00721070"/>
    <w:rsid w:val="007211D4"/>
    <w:rsid w:val="0072132C"/>
    <w:rsid w:val="00722488"/>
    <w:rsid w:val="00723785"/>
    <w:rsid w:val="00726032"/>
    <w:rsid w:val="0072746F"/>
    <w:rsid w:val="00730E49"/>
    <w:rsid w:val="00732E99"/>
    <w:rsid w:val="00733464"/>
    <w:rsid w:val="0073373B"/>
    <w:rsid w:val="0073479E"/>
    <w:rsid w:val="0073693A"/>
    <w:rsid w:val="00740490"/>
    <w:rsid w:val="007409F0"/>
    <w:rsid w:val="00740A7D"/>
    <w:rsid w:val="007420D2"/>
    <w:rsid w:val="00745F6B"/>
    <w:rsid w:val="00746CB0"/>
    <w:rsid w:val="00747DD7"/>
    <w:rsid w:val="00747E46"/>
    <w:rsid w:val="00747F05"/>
    <w:rsid w:val="007500CF"/>
    <w:rsid w:val="00751C84"/>
    <w:rsid w:val="00751F3B"/>
    <w:rsid w:val="007530A6"/>
    <w:rsid w:val="0075383D"/>
    <w:rsid w:val="00754EC7"/>
    <w:rsid w:val="0075545D"/>
    <w:rsid w:val="00755BF7"/>
    <w:rsid w:val="00757E3F"/>
    <w:rsid w:val="00761488"/>
    <w:rsid w:val="00762B42"/>
    <w:rsid w:val="00763170"/>
    <w:rsid w:val="00765432"/>
    <w:rsid w:val="007661F3"/>
    <w:rsid w:val="00767EB9"/>
    <w:rsid w:val="00770C32"/>
    <w:rsid w:val="00771BE2"/>
    <w:rsid w:val="007727CA"/>
    <w:rsid w:val="00772DFA"/>
    <w:rsid w:val="0077333B"/>
    <w:rsid w:val="00773BE2"/>
    <w:rsid w:val="007767FA"/>
    <w:rsid w:val="00777C95"/>
    <w:rsid w:val="00777DDB"/>
    <w:rsid w:val="007802AD"/>
    <w:rsid w:val="0078049B"/>
    <w:rsid w:val="00780ED4"/>
    <w:rsid w:val="00784C55"/>
    <w:rsid w:val="00784F0B"/>
    <w:rsid w:val="0078526E"/>
    <w:rsid w:val="007857FE"/>
    <w:rsid w:val="007864AF"/>
    <w:rsid w:val="007913C5"/>
    <w:rsid w:val="00792C7F"/>
    <w:rsid w:val="007934D7"/>
    <w:rsid w:val="00793E6C"/>
    <w:rsid w:val="00794B52"/>
    <w:rsid w:val="00794DA6"/>
    <w:rsid w:val="0079542C"/>
    <w:rsid w:val="0079552A"/>
    <w:rsid w:val="007956C4"/>
    <w:rsid w:val="00795F4B"/>
    <w:rsid w:val="0079604F"/>
    <w:rsid w:val="00796D12"/>
    <w:rsid w:val="007A022A"/>
    <w:rsid w:val="007A09BA"/>
    <w:rsid w:val="007A0B39"/>
    <w:rsid w:val="007A15A0"/>
    <w:rsid w:val="007A17F7"/>
    <w:rsid w:val="007A1BA6"/>
    <w:rsid w:val="007A1C0D"/>
    <w:rsid w:val="007A3872"/>
    <w:rsid w:val="007A52AA"/>
    <w:rsid w:val="007A52FA"/>
    <w:rsid w:val="007A5CA8"/>
    <w:rsid w:val="007A6ACD"/>
    <w:rsid w:val="007A72AC"/>
    <w:rsid w:val="007A7963"/>
    <w:rsid w:val="007B0574"/>
    <w:rsid w:val="007B086B"/>
    <w:rsid w:val="007B0994"/>
    <w:rsid w:val="007B138E"/>
    <w:rsid w:val="007B17EC"/>
    <w:rsid w:val="007B22EB"/>
    <w:rsid w:val="007B473B"/>
    <w:rsid w:val="007B4D6E"/>
    <w:rsid w:val="007B4E25"/>
    <w:rsid w:val="007B5B14"/>
    <w:rsid w:val="007B64F6"/>
    <w:rsid w:val="007B7A84"/>
    <w:rsid w:val="007B7D9C"/>
    <w:rsid w:val="007C03F6"/>
    <w:rsid w:val="007C0C2D"/>
    <w:rsid w:val="007C12F2"/>
    <w:rsid w:val="007C2B9A"/>
    <w:rsid w:val="007C2DC2"/>
    <w:rsid w:val="007C3605"/>
    <w:rsid w:val="007C36C6"/>
    <w:rsid w:val="007C3899"/>
    <w:rsid w:val="007C3DC8"/>
    <w:rsid w:val="007C3FD6"/>
    <w:rsid w:val="007C44BA"/>
    <w:rsid w:val="007C55C2"/>
    <w:rsid w:val="007C5619"/>
    <w:rsid w:val="007C5BB2"/>
    <w:rsid w:val="007C64CD"/>
    <w:rsid w:val="007C73C5"/>
    <w:rsid w:val="007C7432"/>
    <w:rsid w:val="007C7EAA"/>
    <w:rsid w:val="007D036D"/>
    <w:rsid w:val="007D0430"/>
    <w:rsid w:val="007D38F2"/>
    <w:rsid w:val="007D46C0"/>
    <w:rsid w:val="007D51E8"/>
    <w:rsid w:val="007D6961"/>
    <w:rsid w:val="007D7B4E"/>
    <w:rsid w:val="007E0267"/>
    <w:rsid w:val="007E07C2"/>
    <w:rsid w:val="007E1171"/>
    <w:rsid w:val="007E39E2"/>
    <w:rsid w:val="007E4367"/>
    <w:rsid w:val="007E523B"/>
    <w:rsid w:val="007E72DF"/>
    <w:rsid w:val="007E777D"/>
    <w:rsid w:val="007F3588"/>
    <w:rsid w:val="007F3928"/>
    <w:rsid w:val="007F4180"/>
    <w:rsid w:val="007F430B"/>
    <w:rsid w:val="007F43B9"/>
    <w:rsid w:val="007F4806"/>
    <w:rsid w:val="007F53F5"/>
    <w:rsid w:val="007F5734"/>
    <w:rsid w:val="007F5A87"/>
    <w:rsid w:val="007F5DBD"/>
    <w:rsid w:val="007F6B50"/>
    <w:rsid w:val="007F7BCE"/>
    <w:rsid w:val="007F7EE5"/>
    <w:rsid w:val="008021F7"/>
    <w:rsid w:val="00802870"/>
    <w:rsid w:val="008029D5"/>
    <w:rsid w:val="00802E35"/>
    <w:rsid w:val="008044A2"/>
    <w:rsid w:val="00805EF8"/>
    <w:rsid w:val="00806704"/>
    <w:rsid w:val="00807104"/>
    <w:rsid w:val="00807EA0"/>
    <w:rsid w:val="0081191F"/>
    <w:rsid w:val="00812A86"/>
    <w:rsid w:val="00812D6F"/>
    <w:rsid w:val="00814153"/>
    <w:rsid w:val="008146F4"/>
    <w:rsid w:val="00816825"/>
    <w:rsid w:val="008169C9"/>
    <w:rsid w:val="008171A7"/>
    <w:rsid w:val="00817A70"/>
    <w:rsid w:val="00820B58"/>
    <w:rsid w:val="00820BF4"/>
    <w:rsid w:val="0082147F"/>
    <w:rsid w:val="008216AF"/>
    <w:rsid w:val="00821757"/>
    <w:rsid w:val="008217C0"/>
    <w:rsid w:val="0082204F"/>
    <w:rsid w:val="008237D9"/>
    <w:rsid w:val="0082386A"/>
    <w:rsid w:val="00823D27"/>
    <w:rsid w:val="0082457B"/>
    <w:rsid w:val="008246C2"/>
    <w:rsid w:val="008250A6"/>
    <w:rsid w:val="0082526D"/>
    <w:rsid w:val="0082540D"/>
    <w:rsid w:val="008257E3"/>
    <w:rsid w:val="00825BF7"/>
    <w:rsid w:val="00826C74"/>
    <w:rsid w:val="00827CB8"/>
    <w:rsid w:val="008307F3"/>
    <w:rsid w:val="00830EFA"/>
    <w:rsid w:val="00830F62"/>
    <w:rsid w:val="00831F61"/>
    <w:rsid w:val="00832EC5"/>
    <w:rsid w:val="00832FD9"/>
    <w:rsid w:val="0083364F"/>
    <w:rsid w:val="00833E08"/>
    <w:rsid w:val="00834307"/>
    <w:rsid w:val="00834AB2"/>
    <w:rsid w:val="00835EB6"/>
    <w:rsid w:val="008374F2"/>
    <w:rsid w:val="008377C8"/>
    <w:rsid w:val="00840461"/>
    <w:rsid w:val="00840EDF"/>
    <w:rsid w:val="00841217"/>
    <w:rsid w:val="00841647"/>
    <w:rsid w:val="00841D43"/>
    <w:rsid w:val="008427A4"/>
    <w:rsid w:val="008427E4"/>
    <w:rsid w:val="00842A10"/>
    <w:rsid w:val="00843DAD"/>
    <w:rsid w:val="008443DB"/>
    <w:rsid w:val="00846B84"/>
    <w:rsid w:val="008479B9"/>
    <w:rsid w:val="00851BB7"/>
    <w:rsid w:val="008527C0"/>
    <w:rsid w:val="00853834"/>
    <w:rsid w:val="008539CC"/>
    <w:rsid w:val="008541A2"/>
    <w:rsid w:val="0086030E"/>
    <w:rsid w:val="00860686"/>
    <w:rsid w:val="0086146C"/>
    <w:rsid w:val="00861490"/>
    <w:rsid w:val="00861ACF"/>
    <w:rsid w:val="00862828"/>
    <w:rsid w:val="00862835"/>
    <w:rsid w:val="00863B80"/>
    <w:rsid w:val="00863C70"/>
    <w:rsid w:val="00863CF2"/>
    <w:rsid w:val="008640F6"/>
    <w:rsid w:val="008641EA"/>
    <w:rsid w:val="00864A4E"/>
    <w:rsid w:val="00864C01"/>
    <w:rsid w:val="00864E19"/>
    <w:rsid w:val="0086541B"/>
    <w:rsid w:val="00865C60"/>
    <w:rsid w:val="00865F7A"/>
    <w:rsid w:val="0087064D"/>
    <w:rsid w:val="0087097B"/>
    <w:rsid w:val="00871ADB"/>
    <w:rsid w:val="00872165"/>
    <w:rsid w:val="0087218D"/>
    <w:rsid w:val="00872E5A"/>
    <w:rsid w:val="0087395E"/>
    <w:rsid w:val="008740EA"/>
    <w:rsid w:val="00875987"/>
    <w:rsid w:val="00875D2E"/>
    <w:rsid w:val="008761DF"/>
    <w:rsid w:val="0087748B"/>
    <w:rsid w:val="00877D84"/>
    <w:rsid w:val="00880913"/>
    <w:rsid w:val="00881A2F"/>
    <w:rsid w:val="00882273"/>
    <w:rsid w:val="008830C3"/>
    <w:rsid w:val="0088317A"/>
    <w:rsid w:val="00883D8B"/>
    <w:rsid w:val="008841B1"/>
    <w:rsid w:val="00884887"/>
    <w:rsid w:val="008853BE"/>
    <w:rsid w:val="00885849"/>
    <w:rsid w:val="00885D7D"/>
    <w:rsid w:val="008861F8"/>
    <w:rsid w:val="0088637D"/>
    <w:rsid w:val="0088681E"/>
    <w:rsid w:val="00886E46"/>
    <w:rsid w:val="00887C14"/>
    <w:rsid w:val="00887E93"/>
    <w:rsid w:val="008918E9"/>
    <w:rsid w:val="008924DC"/>
    <w:rsid w:val="00892DEB"/>
    <w:rsid w:val="0089341F"/>
    <w:rsid w:val="00893AD1"/>
    <w:rsid w:val="00893C48"/>
    <w:rsid w:val="0089455D"/>
    <w:rsid w:val="008945C7"/>
    <w:rsid w:val="00894C4A"/>
    <w:rsid w:val="00896B11"/>
    <w:rsid w:val="00897192"/>
    <w:rsid w:val="00897518"/>
    <w:rsid w:val="008A0B1F"/>
    <w:rsid w:val="008A10DC"/>
    <w:rsid w:val="008A199D"/>
    <w:rsid w:val="008A228C"/>
    <w:rsid w:val="008A2570"/>
    <w:rsid w:val="008A3002"/>
    <w:rsid w:val="008A4341"/>
    <w:rsid w:val="008A46F5"/>
    <w:rsid w:val="008A4986"/>
    <w:rsid w:val="008A7489"/>
    <w:rsid w:val="008A7741"/>
    <w:rsid w:val="008B02B7"/>
    <w:rsid w:val="008B0E00"/>
    <w:rsid w:val="008B1D29"/>
    <w:rsid w:val="008B2689"/>
    <w:rsid w:val="008B2728"/>
    <w:rsid w:val="008B3272"/>
    <w:rsid w:val="008B48E5"/>
    <w:rsid w:val="008B5367"/>
    <w:rsid w:val="008B5E3C"/>
    <w:rsid w:val="008B6BF7"/>
    <w:rsid w:val="008B7B03"/>
    <w:rsid w:val="008C0ABC"/>
    <w:rsid w:val="008C1F7C"/>
    <w:rsid w:val="008C244D"/>
    <w:rsid w:val="008C2EA9"/>
    <w:rsid w:val="008C46D9"/>
    <w:rsid w:val="008C607A"/>
    <w:rsid w:val="008C6CE1"/>
    <w:rsid w:val="008C7DB2"/>
    <w:rsid w:val="008D0306"/>
    <w:rsid w:val="008D35E0"/>
    <w:rsid w:val="008D5433"/>
    <w:rsid w:val="008D564A"/>
    <w:rsid w:val="008D60BD"/>
    <w:rsid w:val="008D636A"/>
    <w:rsid w:val="008D683D"/>
    <w:rsid w:val="008D714E"/>
    <w:rsid w:val="008D7492"/>
    <w:rsid w:val="008E0DD9"/>
    <w:rsid w:val="008E2DC5"/>
    <w:rsid w:val="008E3F8C"/>
    <w:rsid w:val="008E43C8"/>
    <w:rsid w:val="008E7879"/>
    <w:rsid w:val="008E7B01"/>
    <w:rsid w:val="008F0869"/>
    <w:rsid w:val="008F11D3"/>
    <w:rsid w:val="008F30CA"/>
    <w:rsid w:val="008F3938"/>
    <w:rsid w:val="008F3E9A"/>
    <w:rsid w:val="008F4048"/>
    <w:rsid w:val="008F4153"/>
    <w:rsid w:val="008F4381"/>
    <w:rsid w:val="008F4DBD"/>
    <w:rsid w:val="008F5755"/>
    <w:rsid w:val="008F7131"/>
    <w:rsid w:val="008F7C08"/>
    <w:rsid w:val="00901339"/>
    <w:rsid w:val="00901D27"/>
    <w:rsid w:val="0090221D"/>
    <w:rsid w:val="00902A03"/>
    <w:rsid w:val="00902CA3"/>
    <w:rsid w:val="00903945"/>
    <w:rsid w:val="0090412A"/>
    <w:rsid w:val="009042DF"/>
    <w:rsid w:val="0090653B"/>
    <w:rsid w:val="00906D7E"/>
    <w:rsid w:val="009077D5"/>
    <w:rsid w:val="00910607"/>
    <w:rsid w:val="009106BA"/>
    <w:rsid w:val="009120A2"/>
    <w:rsid w:val="009131E0"/>
    <w:rsid w:val="00914976"/>
    <w:rsid w:val="00914F86"/>
    <w:rsid w:val="009154E6"/>
    <w:rsid w:val="00917CEE"/>
    <w:rsid w:val="00921649"/>
    <w:rsid w:val="00922203"/>
    <w:rsid w:val="00922C6B"/>
    <w:rsid w:val="00923E63"/>
    <w:rsid w:val="00925AFE"/>
    <w:rsid w:val="00930610"/>
    <w:rsid w:val="00930874"/>
    <w:rsid w:val="00931A50"/>
    <w:rsid w:val="00933B3C"/>
    <w:rsid w:val="009361D8"/>
    <w:rsid w:val="009371F6"/>
    <w:rsid w:val="00937C1E"/>
    <w:rsid w:val="00937EBB"/>
    <w:rsid w:val="0094064B"/>
    <w:rsid w:val="00940F9A"/>
    <w:rsid w:val="009415A1"/>
    <w:rsid w:val="00942481"/>
    <w:rsid w:val="00943187"/>
    <w:rsid w:val="00943408"/>
    <w:rsid w:val="00943838"/>
    <w:rsid w:val="009455A0"/>
    <w:rsid w:val="009467C2"/>
    <w:rsid w:val="00946EED"/>
    <w:rsid w:val="00946F74"/>
    <w:rsid w:val="0095004E"/>
    <w:rsid w:val="00950FF4"/>
    <w:rsid w:val="0095104D"/>
    <w:rsid w:val="00951EBD"/>
    <w:rsid w:val="009522B6"/>
    <w:rsid w:val="00952FAA"/>
    <w:rsid w:val="00953D3F"/>
    <w:rsid w:val="00954CC1"/>
    <w:rsid w:val="00954D2A"/>
    <w:rsid w:val="00955D10"/>
    <w:rsid w:val="00957AFC"/>
    <w:rsid w:val="00957B67"/>
    <w:rsid w:val="00961059"/>
    <w:rsid w:val="009611A9"/>
    <w:rsid w:val="009616BD"/>
    <w:rsid w:val="00962F80"/>
    <w:rsid w:val="00963001"/>
    <w:rsid w:val="0096386E"/>
    <w:rsid w:val="00963C20"/>
    <w:rsid w:val="00964EDB"/>
    <w:rsid w:val="009658ED"/>
    <w:rsid w:val="00970A05"/>
    <w:rsid w:val="00971010"/>
    <w:rsid w:val="0097135F"/>
    <w:rsid w:val="00971A21"/>
    <w:rsid w:val="00971A8E"/>
    <w:rsid w:val="0097251C"/>
    <w:rsid w:val="009733F5"/>
    <w:rsid w:val="009742B4"/>
    <w:rsid w:val="009747C3"/>
    <w:rsid w:val="00974DE7"/>
    <w:rsid w:val="009754AC"/>
    <w:rsid w:val="009754D0"/>
    <w:rsid w:val="00975642"/>
    <w:rsid w:val="009756F7"/>
    <w:rsid w:val="00976C64"/>
    <w:rsid w:val="00976C9E"/>
    <w:rsid w:val="009777A1"/>
    <w:rsid w:val="00980480"/>
    <w:rsid w:val="009813A6"/>
    <w:rsid w:val="00981DF4"/>
    <w:rsid w:val="009821A5"/>
    <w:rsid w:val="0098394F"/>
    <w:rsid w:val="00984BD4"/>
    <w:rsid w:val="00991F64"/>
    <w:rsid w:val="00991FFA"/>
    <w:rsid w:val="00992BCE"/>
    <w:rsid w:val="009945CF"/>
    <w:rsid w:val="00994AA1"/>
    <w:rsid w:val="00994EE6"/>
    <w:rsid w:val="0099527E"/>
    <w:rsid w:val="0099645D"/>
    <w:rsid w:val="00996569"/>
    <w:rsid w:val="00996C3D"/>
    <w:rsid w:val="009A0438"/>
    <w:rsid w:val="009A10D8"/>
    <w:rsid w:val="009A1CD9"/>
    <w:rsid w:val="009A2EF6"/>
    <w:rsid w:val="009A525F"/>
    <w:rsid w:val="009A693F"/>
    <w:rsid w:val="009A7415"/>
    <w:rsid w:val="009B0DA8"/>
    <w:rsid w:val="009B4E1F"/>
    <w:rsid w:val="009B6ECB"/>
    <w:rsid w:val="009B7C80"/>
    <w:rsid w:val="009C0334"/>
    <w:rsid w:val="009C0534"/>
    <w:rsid w:val="009C09BD"/>
    <w:rsid w:val="009C0EB6"/>
    <w:rsid w:val="009C226A"/>
    <w:rsid w:val="009C2A72"/>
    <w:rsid w:val="009C2B96"/>
    <w:rsid w:val="009C363A"/>
    <w:rsid w:val="009C4258"/>
    <w:rsid w:val="009C63C8"/>
    <w:rsid w:val="009C66B9"/>
    <w:rsid w:val="009C7A7D"/>
    <w:rsid w:val="009D02C9"/>
    <w:rsid w:val="009D06F1"/>
    <w:rsid w:val="009D1DC7"/>
    <w:rsid w:val="009D2C71"/>
    <w:rsid w:val="009D4D41"/>
    <w:rsid w:val="009D5F77"/>
    <w:rsid w:val="009D7586"/>
    <w:rsid w:val="009D7A69"/>
    <w:rsid w:val="009D7AAC"/>
    <w:rsid w:val="009E2191"/>
    <w:rsid w:val="009E2479"/>
    <w:rsid w:val="009E2CBF"/>
    <w:rsid w:val="009E3669"/>
    <w:rsid w:val="009E387F"/>
    <w:rsid w:val="009E3AD5"/>
    <w:rsid w:val="009E4554"/>
    <w:rsid w:val="009E57A7"/>
    <w:rsid w:val="009E5E1A"/>
    <w:rsid w:val="009E639E"/>
    <w:rsid w:val="009F077D"/>
    <w:rsid w:val="009F0B5D"/>
    <w:rsid w:val="009F1AB0"/>
    <w:rsid w:val="009F1DF4"/>
    <w:rsid w:val="009F2595"/>
    <w:rsid w:val="009F28CA"/>
    <w:rsid w:val="009F3385"/>
    <w:rsid w:val="009F362E"/>
    <w:rsid w:val="009F395A"/>
    <w:rsid w:val="009F4570"/>
    <w:rsid w:val="009F4F38"/>
    <w:rsid w:val="009F559E"/>
    <w:rsid w:val="009F5BA9"/>
    <w:rsid w:val="00A00E3B"/>
    <w:rsid w:val="00A00F40"/>
    <w:rsid w:val="00A01DFE"/>
    <w:rsid w:val="00A02399"/>
    <w:rsid w:val="00A02665"/>
    <w:rsid w:val="00A03DBD"/>
    <w:rsid w:val="00A04645"/>
    <w:rsid w:val="00A0513A"/>
    <w:rsid w:val="00A07A61"/>
    <w:rsid w:val="00A10E86"/>
    <w:rsid w:val="00A111EF"/>
    <w:rsid w:val="00A1186F"/>
    <w:rsid w:val="00A1307C"/>
    <w:rsid w:val="00A135D6"/>
    <w:rsid w:val="00A13F4B"/>
    <w:rsid w:val="00A14C1C"/>
    <w:rsid w:val="00A15001"/>
    <w:rsid w:val="00A1689F"/>
    <w:rsid w:val="00A179D4"/>
    <w:rsid w:val="00A20244"/>
    <w:rsid w:val="00A204A5"/>
    <w:rsid w:val="00A21189"/>
    <w:rsid w:val="00A22697"/>
    <w:rsid w:val="00A230C1"/>
    <w:rsid w:val="00A2348D"/>
    <w:rsid w:val="00A23E3E"/>
    <w:rsid w:val="00A24ABE"/>
    <w:rsid w:val="00A24D6E"/>
    <w:rsid w:val="00A25A59"/>
    <w:rsid w:val="00A25ADA"/>
    <w:rsid w:val="00A25EF7"/>
    <w:rsid w:val="00A2726F"/>
    <w:rsid w:val="00A27522"/>
    <w:rsid w:val="00A27E7A"/>
    <w:rsid w:val="00A31612"/>
    <w:rsid w:val="00A324F2"/>
    <w:rsid w:val="00A3401E"/>
    <w:rsid w:val="00A350BE"/>
    <w:rsid w:val="00A355B0"/>
    <w:rsid w:val="00A36DBE"/>
    <w:rsid w:val="00A37281"/>
    <w:rsid w:val="00A40971"/>
    <w:rsid w:val="00A42142"/>
    <w:rsid w:val="00A42A2C"/>
    <w:rsid w:val="00A43565"/>
    <w:rsid w:val="00A43EE8"/>
    <w:rsid w:val="00A44127"/>
    <w:rsid w:val="00A455CA"/>
    <w:rsid w:val="00A45A84"/>
    <w:rsid w:val="00A4611D"/>
    <w:rsid w:val="00A462B5"/>
    <w:rsid w:val="00A47233"/>
    <w:rsid w:val="00A500E3"/>
    <w:rsid w:val="00A501C2"/>
    <w:rsid w:val="00A501F5"/>
    <w:rsid w:val="00A526AC"/>
    <w:rsid w:val="00A529F8"/>
    <w:rsid w:val="00A529FF"/>
    <w:rsid w:val="00A52A6F"/>
    <w:rsid w:val="00A53AC2"/>
    <w:rsid w:val="00A54A7F"/>
    <w:rsid w:val="00A54F33"/>
    <w:rsid w:val="00A553C4"/>
    <w:rsid w:val="00A5622D"/>
    <w:rsid w:val="00A56320"/>
    <w:rsid w:val="00A574C1"/>
    <w:rsid w:val="00A5751F"/>
    <w:rsid w:val="00A57710"/>
    <w:rsid w:val="00A60A71"/>
    <w:rsid w:val="00A611CB"/>
    <w:rsid w:val="00A61D72"/>
    <w:rsid w:val="00A62399"/>
    <w:rsid w:val="00A62EFF"/>
    <w:rsid w:val="00A62FF5"/>
    <w:rsid w:val="00A644EF"/>
    <w:rsid w:val="00A65575"/>
    <w:rsid w:val="00A65776"/>
    <w:rsid w:val="00A66A86"/>
    <w:rsid w:val="00A672CB"/>
    <w:rsid w:val="00A677F8"/>
    <w:rsid w:val="00A7005D"/>
    <w:rsid w:val="00A7006F"/>
    <w:rsid w:val="00A70F96"/>
    <w:rsid w:val="00A71026"/>
    <w:rsid w:val="00A71FCF"/>
    <w:rsid w:val="00A72EB9"/>
    <w:rsid w:val="00A73905"/>
    <w:rsid w:val="00A74332"/>
    <w:rsid w:val="00A7433B"/>
    <w:rsid w:val="00A7530E"/>
    <w:rsid w:val="00A7665B"/>
    <w:rsid w:val="00A76B90"/>
    <w:rsid w:val="00A80212"/>
    <w:rsid w:val="00A806FE"/>
    <w:rsid w:val="00A81B50"/>
    <w:rsid w:val="00A81E7E"/>
    <w:rsid w:val="00A81ED2"/>
    <w:rsid w:val="00A84A72"/>
    <w:rsid w:val="00A85358"/>
    <w:rsid w:val="00A8647A"/>
    <w:rsid w:val="00A86ABE"/>
    <w:rsid w:val="00A871DA"/>
    <w:rsid w:val="00A91264"/>
    <w:rsid w:val="00A92293"/>
    <w:rsid w:val="00A92A32"/>
    <w:rsid w:val="00A92D71"/>
    <w:rsid w:val="00A932CC"/>
    <w:rsid w:val="00A94482"/>
    <w:rsid w:val="00A94E41"/>
    <w:rsid w:val="00A95457"/>
    <w:rsid w:val="00AA0C0B"/>
    <w:rsid w:val="00AA2D09"/>
    <w:rsid w:val="00AA2EC6"/>
    <w:rsid w:val="00AA3DDA"/>
    <w:rsid w:val="00AA65B5"/>
    <w:rsid w:val="00AA6996"/>
    <w:rsid w:val="00AA78D2"/>
    <w:rsid w:val="00AB0D3D"/>
    <w:rsid w:val="00AB131A"/>
    <w:rsid w:val="00AB1997"/>
    <w:rsid w:val="00AB293A"/>
    <w:rsid w:val="00AB44D6"/>
    <w:rsid w:val="00AB4E5F"/>
    <w:rsid w:val="00AB58AB"/>
    <w:rsid w:val="00AB5DF3"/>
    <w:rsid w:val="00AB7675"/>
    <w:rsid w:val="00AC0994"/>
    <w:rsid w:val="00AC0D49"/>
    <w:rsid w:val="00AC0D84"/>
    <w:rsid w:val="00AC2437"/>
    <w:rsid w:val="00AC263A"/>
    <w:rsid w:val="00AC2E3A"/>
    <w:rsid w:val="00AC2F84"/>
    <w:rsid w:val="00AC46B7"/>
    <w:rsid w:val="00AC5296"/>
    <w:rsid w:val="00AC55ED"/>
    <w:rsid w:val="00AC5777"/>
    <w:rsid w:val="00AC612B"/>
    <w:rsid w:val="00AD06C6"/>
    <w:rsid w:val="00AD0C86"/>
    <w:rsid w:val="00AD0CFD"/>
    <w:rsid w:val="00AD2A7B"/>
    <w:rsid w:val="00AD38B0"/>
    <w:rsid w:val="00AD3BFA"/>
    <w:rsid w:val="00AD3DDC"/>
    <w:rsid w:val="00AD4347"/>
    <w:rsid w:val="00AD4943"/>
    <w:rsid w:val="00AD4B6B"/>
    <w:rsid w:val="00AD57BD"/>
    <w:rsid w:val="00AD6AE1"/>
    <w:rsid w:val="00AD7608"/>
    <w:rsid w:val="00AE00E9"/>
    <w:rsid w:val="00AE07FA"/>
    <w:rsid w:val="00AE0D6F"/>
    <w:rsid w:val="00AE0ED7"/>
    <w:rsid w:val="00AE30A5"/>
    <w:rsid w:val="00AE6997"/>
    <w:rsid w:val="00AE7154"/>
    <w:rsid w:val="00AE75DA"/>
    <w:rsid w:val="00AF05BF"/>
    <w:rsid w:val="00AF0661"/>
    <w:rsid w:val="00AF12CF"/>
    <w:rsid w:val="00AF339F"/>
    <w:rsid w:val="00AF33BF"/>
    <w:rsid w:val="00AF4B91"/>
    <w:rsid w:val="00B006F6"/>
    <w:rsid w:val="00B00A97"/>
    <w:rsid w:val="00B01251"/>
    <w:rsid w:val="00B013A1"/>
    <w:rsid w:val="00B01D39"/>
    <w:rsid w:val="00B021C7"/>
    <w:rsid w:val="00B027A9"/>
    <w:rsid w:val="00B02E8C"/>
    <w:rsid w:val="00B0642A"/>
    <w:rsid w:val="00B06B5B"/>
    <w:rsid w:val="00B07586"/>
    <w:rsid w:val="00B11C48"/>
    <w:rsid w:val="00B129EF"/>
    <w:rsid w:val="00B1310F"/>
    <w:rsid w:val="00B13DEA"/>
    <w:rsid w:val="00B13F37"/>
    <w:rsid w:val="00B14733"/>
    <w:rsid w:val="00B147CC"/>
    <w:rsid w:val="00B1481F"/>
    <w:rsid w:val="00B17E55"/>
    <w:rsid w:val="00B17E74"/>
    <w:rsid w:val="00B17F64"/>
    <w:rsid w:val="00B221AA"/>
    <w:rsid w:val="00B230C8"/>
    <w:rsid w:val="00B23FE6"/>
    <w:rsid w:val="00B24064"/>
    <w:rsid w:val="00B24D51"/>
    <w:rsid w:val="00B2576F"/>
    <w:rsid w:val="00B25B67"/>
    <w:rsid w:val="00B25DAB"/>
    <w:rsid w:val="00B266B9"/>
    <w:rsid w:val="00B307E9"/>
    <w:rsid w:val="00B3088D"/>
    <w:rsid w:val="00B31242"/>
    <w:rsid w:val="00B329A4"/>
    <w:rsid w:val="00B32BCC"/>
    <w:rsid w:val="00B32D1E"/>
    <w:rsid w:val="00B34246"/>
    <w:rsid w:val="00B34740"/>
    <w:rsid w:val="00B35321"/>
    <w:rsid w:val="00B3552B"/>
    <w:rsid w:val="00B35C08"/>
    <w:rsid w:val="00B364DE"/>
    <w:rsid w:val="00B37044"/>
    <w:rsid w:val="00B40A5B"/>
    <w:rsid w:val="00B412B0"/>
    <w:rsid w:val="00B41624"/>
    <w:rsid w:val="00B4229D"/>
    <w:rsid w:val="00B4313A"/>
    <w:rsid w:val="00B4537D"/>
    <w:rsid w:val="00B459A6"/>
    <w:rsid w:val="00B47517"/>
    <w:rsid w:val="00B47C70"/>
    <w:rsid w:val="00B47CDB"/>
    <w:rsid w:val="00B504FC"/>
    <w:rsid w:val="00B513C6"/>
    <w:rsid w:val="00B51576"/>
    <w:rsid w:val="00B51C5B"/>
    <w:rsid w:val="00B52A83"/>
    <w:rsid w:val="00B53CBD"/>
    <w:rsid w:val="00B54095"/>
    <w:rsid w:val="00B54BA3"/>
    <w:rsid w:val="00B54CC7"/>
    <w:rsid w:val="00B5545B"/>
    <w:rsid w:val="00B5565B"/>
    <w:rsid w:val="00B56D31"/>
    <w:rsid w:val="00B5760C"/>
    <w:rsid w:val="00B57912"/>
    <w:rsid w:val="00B57D28"/>
    <w:rsid w:val="00B613B5"/>
    <w:rsid w:val="00B614ED"/>
    <w:rsid w:val="00B6190D"/>
    <w:rsid w:val="00B62B0A"/>
    <w:rsid w:val="00B64129"/>
    <w:rsid w:val="00B64142"/>
    <w:rsid w:val="00B64E80"/>
    <w:rsid w:val="00B665CB"/>
    <w:rsid w:val="00B669B1"/>
    <w:rsid w:val="00B66C4D"/>
    <w:rsid w:val="00B675BE"/>
    <w:rsid w:val="00B678E2"/>
    <w:rsid w:val="00B7167C"/>
    <w:rsid w:val="00B72A8B"/>
    <w:rsid w:val="00B73173"/>
    <w:rsid w:val="00B745DD"/>
    <w:rsid w:val="00B74D08"/>
    <w:rsid w:val="00B74EBA"/>
    <w:rsid w:val="00B7725D"/>
    <w:rsid w:val="00B77A09"/>
    <w:rsid w:val="00B8154A"/>
    <w:rsid w:val="00B816B8"/>
    <w:rsid w:val="00B81DA9"/>
    <w:rsid w:val="00B827D3"/>
    <w:rsid w:val="00B82E71"/>
    <w:rsid w:val="00B836BA"/>
    <w:rsid w:val="00B83E0F"/>
    <w:rsid w:val="00B84118"/>
    <w:rsid w:val="00B84EDD"/>
    <w:rsid w:val="00B85E38"/>
    <w:rsid w:val="00B85EE8"/>
    <w:rsid w:val="00B86A06"/>
    <w:rsid w:val="00B86CBF"/>
    <w:rsid w:val="00B87CEA"/>
    <w:rsid w:val="00B900E8"/>
    <w:rsid w:val="00B91950"/>
    <w:rsid w:val="00B91C46"/>
    <w:rsid w:val="00B92E31"/>
    <w:rsid w:val="00B955FA"/>
    <w:rsid w:val="00B959F0"/>
    <w:rsid w:val="00B95AA8"/>
    <w:rsid w:val="00B962C0"/>
    <w:rsid w:val="00B96854"/>
    <w:rsid w:val="00B96DEB"/>
    <w:rsid w:val="00B96EB3"/>
    <w:rsid w:val="00BA03AB"/>
    <w:rsid w:val="00BA04B7"/>
    <w:rsid w:val="00BA42C3"/>
    <w:rsid w:val="00BA4973"/>
    <w:rsid w:val="00BA4A49"/>
    <w:rsid w:val="00BA5C6B"/>
    <w:rsid w:val="00BA6451"/>
    <w:rsid w:val="00BA79D8"/>
    <w:rsid w:val="00BA7AF1"/>
    <w:rsid w:val="00BA7FAD"/>
    <w:rsid w:val="00BB0FD3"/>
    <w:rsid w:val="00BB26A9"/>
    <w:rsid w:val="00BB3023"/>
    <w:rsid w:val="00BB3AC5"/>
    <w:rsid w:val="00BB71C5"/>
    <w:rsid w:val="00BC101F"/>
    <w:rsid w:val="00BC266A"/>
    <w:rsid w:val="00BC289C"/>
    <w:rsid w:val="00BC2E73"/>
    <w:rsid w:val="00BC50CD"/>
    <w:rsid w:val="00BC59A7"/>
    <w:rsid w:val="00BC5ACE"/>
    <w:rsid w:val="00BC6701"/>
    <w:rsid w:val="00BC6760"/>
    <w:rsid w:val="00BC76B1"/>
    <w:rsid w:val="00BD0546"/>
    <w:rsid w:val="00BD10AF"/>
    <w:rsid w:val="00BD1AA8"/>
    <w:rsid w:val="00BD1B90"/>
    <w:rsid w:val="00BD1C05"/>
    <w:rsid w:val="00BD1E79"/>
    <w:rsid w:val="00BD2331"/>
    <w:rsid w:val="00BD3B04"/>
    <w:rsid w:val="00BD3BAF"/>
    <w:rsid w:val="00BD405E"/>
    <w:rsid w:val="00BD40E0"/>
    <w:rsid w:val="00BD58E1"/>
    <w:rsid w:val="00BD6E3C"/>
    <w:rsid w:val="00BD79ED"/>
    <w:rsid w:val="00BE069C"/>
    <w:rsid w:val="00BE18D6"/>
    <w:rsid w:val="00BE1A5C"/>
    <w:rsid w:val="00BE1F35"/>
    <w:rsid w:val="00BE415C"/>
    <w:rsid w:val="00BE55C4"/>
    <w:rsid w:val="00BE5C3B"/>
    <w:rsid w:val="00BE6A0F"/>
    <w:rsid w:val="00BE72D1"/>
    <w:rsid w:val="00BE7339"/>
    <w:rsid w:val="00BE7F9F"/>
    <w:rsid w:val="00BF1418"/>
    <w:rsid w:val="00BF18B1"/>
    <w:rsid w:val="00BF2A85"/>
    <w:rsid w:val="00BF3877"/>
    <w:rsid w:val="00BF3C52"/>
    <w:rsid w:val="00BF6439"/>
    <w:rsid w:val="00BF6460"/>
    <w:rsid w:val="00BF6534"/>
    <w:rsid w:val="00C021F1"/>
    <w:rsid w:val="00C02A9D"/>
    <w:rsid w:val="00C038A3"/>
    <w:rsid w:val="00C03AFD"/>
    <w:rsid w:val="00C0622A"/>
    <w:rsid w:val="00C07000"/>
    <w:rsid w:val="00C129E2"/>
    <w:rsid w:val="00C13F26"/>
    <w:rsid w:val="00C14AB5"/>
    <w:rsid w:val="00C16084"/>
    <w:rsid w:val="00C172C3"/>
    <w:rsid w:val="00C2145D"/>
    <w:rsid w:val="00C22085"/>
    <w:rsid w:val="00C22ED3"/>
    <w:rsid w:val="00C234C8"/>
    <w:rsid w:val="00C25295"/>
    <w:rsid w:val="00C254E2"/>
    <w:rsid w:val="00C258E5"/>
    <w:rsid w:val="00C25A70"/>
    <w:rsid w:val="00C26EA9"/>
    <w:rsid w:val="00C30A0B"/>
    <w:rsid w:val="00C30AD5"/>
    <w:rsid w:val="00C34BC4"/>
    <w:rsid w:val="00C35B05"/>
    <w:rsid w:val="00C35C7D"/>
    <w:rsid w:val="00C35E67"/>
    <w:rsid w:val="00C36A4A"/>
    <w:rsid w:val="00C40073"/>
    <w:rsid w:val="00C422E3"/>
    <w:rsid w:val="00C42F6C"/>
    <w:rsid w:val="00C44775"/>
    <w:rsid w:val="00C44F4E"/>
    <w:rsid w:val="00C46E17"/>
    <w:rsid w:val="00C50032"/>
    <w:rsid w:val="00C50FC7"/>
    <w:rsid w:val="00C51387"/>
    <w:rsid w:val="00C52D9A"/>
    <w:rsid w:val="00C57691"/>
    <w:rsid w:val="00C57D38"/>
    <w:rsid w:val="00C613DB"/>
    <w:rsid w:val="00C6596A"/>
    <w:rsid w:val="00C65C18"/>
    <w:rsid w:val="00C664C5"/>
    <w:rsid w:val="00C707AB"/>
    <w:rsid w:val="00C71E1C"/>
    <w:rsid w:val="00C7381D"/>
    <w:rsid w:val="00C73959"/>
    <w:rsid w:val="00C7502E"/>
    <w:rsid w:val="00C7588E"/>
    <w:rsid w:val="00C770B0"/>
    <w:rsid w:val="00C77932"/>
    <w:rsid w:val="00C8016B"/>
    <w:rsid w:val="00C80969"/>
    <w:rsid w:val="00C80CCE"/>
    <w:rsid w:val="00C824EF"/>
    <w:rsid w:val="00C84247"/>
    <w:rsid w:val="00C84B02"/>
    <w:rsid w:val="00C854B5"/>
    <w:rsid w:val="00C85566"/>
    <w:rsid w:val="00C85DAE"/>
    <w:rsid w:val="00C85ED2"/>
    <w:rsid w:val="00C8635B"/>
    <w:rsid w:val="00C86C4C"/>
    <w:rsid w:val="00C9026B"/>
    <w:rsid w:val="00C905D8"/>
    <w:rsid w:val="00C908BE"/>
    <w:rsid w:val="00C910C2"/>
    <w:rsid w:val="00C91C0A"/>
    <w:rsid w:val="00C91E97"/>
    <w:rsid w:val="00C925EC"/>
    <w:rsid w:val="00C9365E"/>
    <w:rsid w:val="00C94510"/>
    <w:rsid w:val="00C94958"/>
    <w:rsid w:val="00C95696"/>
    <w:rsid w:val="00C96B93"/>
    <w:rsid w:val="00CA06AC"/>
    <w:rsid w:val="00CA2E5A"/>
    <w:rsid w:val="00CA35AA"/>
    <w:rsid w:val="00CA3B80"/>
    <w:rsid w:val="00CA3FD1"/>
    <w:rsid w:val="00CA4049"/>
    <w:rsid w:val="00CA4D86"/>
    <w:rsid w:val="00CA542E"/>
    <w:rsid w:val="00CA64E2"/>
    <w:rsid w:val="00CA73FA"/>
    <w:rsid w:val="00CB09FF"/>
    <w:rsid w:val="00CB345B"/>
    <w:rsid w:val="00CB4210"/>
    <w:rsid w:val="00CB4E7B"/>
    <w:rsid w:val="00CB580B"/>
    <w:rsid w:val="00CB584B"/>
    <w:rsid w:val="00CB5A2D"/>
    <w:rsid w:val="00CB5FB7"/>
    <w:rsid w:val="00CB69A5"/>
    <w:rsid w:val="00CB73C8"/>
    <w:rsid w:val="00CB7792"/>
    <w:rsid w:val="00CC069F"/>
    <w:rsid w:val="00CC190B"/>
    <w:rsid w:val="00CC21D8"/>
    <w:rsid w:val="00CC5007"/>
    <w:rsid w:val="00CC5FE9"/>
    <w:rsid w:val="00CC62E5"/>
    <w:rsid w:val="00CC709B"/>
    <w:rsid w:val="00CC71C9"/>
    <w:rsid w:val="00CC76B6"/>
    <w:rsid w:val="00CD0C2E"/>
    <w:rsid w:val="00CD1F18"/>
    <w:rsid w:val="00CD2B22"/>
    <w:rsid w:val="00CD2D33"/>
    <w:rsid w:val="00CD31DE"/>
    <w:rsid w:val="00CD38F5"/>
    <w:rsid w:val="00CD3A3A"/>
    <w:rsid w:val="00CD4A34"/>
    <w:rsid w:val="00CD76C1"/>
    <w:rsid w:val="00CE0543"/>
    <w:rsid w:val="00CE0CF6"/>
    <w:rsid w:val="00CE1204"/>
    <w:rsid w:val="00CE1935"/>
    <w:rsid w:val="00CE2095"/>
    <w:rsid w:val="00CE4477"/>
    <w:rsid w:val="00CE463E"/>
    <w:rsid w:val="00CE514D"/>
    <w:rsid w:val="00CE5C04"/>
    <w:rsid w:val="00CE72E6"/>
    <w:rsid w:val="00CF1702"/>
    <w:rsid w:val="00CF2F3B"/>
    <w:rsid w:val="00CF3874"/>
    <w:rsid w:val="00CF5327"/>
    <w:rsid w:val="00CF6475"/>
    <w:rsid w:val="00CF677F"/>
    <w:rsid w:val="00D006B6"/>
    <w:rsid w:val="00D013B3"/>
    <w:rsid w:val="00D02622"/>
    <w:rsid w:val="00D02D0D"/>
    <w:rsid w:val="00D03966"/>
    <w:rsid w:val="00D0508A"/>
    <w:rsid w:val="00D050D2"/>
    <w:rsid w:val="00D052A6"/>
    <w:rsid w:val="00D06168"/>
    <w:rsid w:val="00D0782F"/>
    <w:rsid w:val="00D10744"/>
    <w:rsid w:val="00D11B9A"/>
    <w:rsid w:val="00D11EF6"/>
    <w:rsid w:val="00D1205D"/>
    <w:rsid w:val="00D12B46"/>
    <w:rsid w:val="00D12D8E"/>
    <w:rsid w:val="00D135AA"/>
    <w:rsid w:val="00D13638"/>
    <w:rsid w:val="00D13B55"/>
    <w:rsid w:val="00D145CE"/>
    <w:rsid w:val="00D146C1"/>
    <w:rsid w:val="00D17541"/>
    <w:rsid w:val="00D17D8B"/>
    <w:rsid w:val="00D21335"/>
    <w:rsid w:val="00D216AE"/>
    <w:rsid w:val="00D21F70"/>
    <w:rsid w:val="00D22193"/>
    <w:rsid w:val="00D22609"/>
    <w:rsid w:val="00D230AB"/>
    <w:rsid w:val="00D23950"/>
    <w:rsid w:val="00D24582"/>
    <w:rsid w:val="00D26EDF"/>
    <w:rsid w:val="00D30350"/>
    <w:rsid w:val="00D30F3D"/>
    <w:rsid w:val="00D31FA1"/>
    <w:rsid w:val="00D32306"/>
    <w:rsid w:val="00D3375E"/>
    <w:rsid w:val="00D33879"/>
    <w:rsid w:val="00D338E5"/>
    <w:rsid w:val="00D33F07"/>
    <w:rsid w:val="00D34349"/>
    <w:rsid w:val="00D3444E"/>
    <w:rsid w:val="00D3477C"/>
    <w:rsid w:val="00D35388"/>
    <w:rsid w:val="00D35B07"/>
    <w:rsid w:val="00D3793B"/>
    <w:rsid w:val="00D379B5"/>
    <w:rsid w:val="00D400D6"/>
    <w:rsid w:val="00D40354"/>
    <w:rsid w:val="00D407DF"/>
    <w:rsid w:val="00D409BD"/>
    <w:rsid w:val="00D41729"/>
    <w:rsid w:val="00D42B78"/>
    <w:rsid w:val="00D444C9"/>
    <w:rsid w:val="00D449D4"/>
    <w:rsid w:val="00D45BA0"/>
    <w:rsid w:val="00D45DDB"/>
    <w:rsid w:val="00D45EAF"/>
    <w:rsid w:val="00D46136"/>
    <w:rsid w:val="00D4644D"/>
    <w:rsid w:val="00D46CB8"/>
    <w:rsid w:val="00D4722F"/>
    <w:rsid w:val="00D47826"/>
    <w:rsid w:val="00D47B32"/>
    <w:rsid w:val="00D47BD8"/>
    <w:rsid w:val="00D512BD"/>
    <w:rsid w:val="00D527A9"/>
    <w:rsid w:val="00D529A2"/>
    <w:rsid w:val="00D53BD5"/>
    <w:rsid w:val="00D55F67"/>
    <w:rsid w:val="00D5607F"/>
    <w:rsid w:val="00D6001B"/>
    <w:rsid w:val="00D60377"/>
    <w:rsid w:val="00D61BE8"/>
    <w:rsid w:val="00D62128"/>
    <w:rsid w:val="00D6333C"/>
    <w:rsid w:val="00D6361B"/>
    <w:rsid w:val="00D6511D"/>
    <w:rsid w:val="00D70C5A"/>
    <w:rsid w:val="00D718E7"/>
    <w:rsid w:val="00D719A5"/>
    <w:rsid w:val="00D725B7"/>
    <w:rsid w:val="00D73662"/>
    <w:rsid w:val="00D737E4"/>
    <w:rsid w:val="00D7430D"/>
    <w:rsid w:val="00D74FF4"/>
    <w:rsid w:val="00D76609"/>
    <w:rsid w:val="00D76B05"/>
    <w:rsid w:val="00D77371"/>
    <w:rsid w:val="00D77E60"/>
    <w:rsid w:val="00D804EB"/>
    <w:rsid w:val="00D8090E"/>
    <w:rsid w:val="00D81197"/>
    <w:rsid w:val="00D81352"/>
    <w:rsid w:val="00D818FB"/>
    <w:rsid w:val="00D82110"/>
    <w:rsid w:val="00D827B8"/>
    <w:rsid w:val="00D82EC5"/>
    <w:rsid w:val="00D83EF9"/>
    <w:rsid w:val="00D849D3"/>
    <w:rsid w:val="00D84D58"/>
    <w:rsid w:val="00D85B39"/>
    <w:rsid w:val="00D85D8E"/>
    <w:rsid w:val="00D86214"/>
    <w:rsid w:val="00D86C70"/>
    <w:rsid w:val="00D8754F"/>
    <w:rsid w:val="00D906A0"/>
    <w:rsid w:val="00D90F0E"/>
    <w:rsid w:val="00D91E0E"/>
    <w:rsid w:val="00D91E49"/>
    <w:rsid w:val="00D94725"/>
    <w:rsid w:val="00D947A0"/>
    <w:rsid w:val="00D950B9"/>
    <w:rsid w:val="00D9528B"/>
    <w:rsid w:val="00D958B5"/>
    <w:rsid w:val="00D97CE3"/>
    <w:rsid w:val="00DA1572"/>
    <w:rsid w:val="00DA3679"/>
    <w:rsid w:val="00DA3A85"/>
    <w:rsid w:val="00DA3B04"/>
    <w:rsid w:val="00DA4000"/>
    <w:rsid w:val="00DA50BB"/>
    <w:rsid w:val="00DA59A5"/>
    <w:rsid w:val="00DA7056"/>
    <w:rsid w:val="00DA7836"/>
    <w:rsid w:val="00DB06FF"/>
    <w:rsid w:val="00DB0BA5"/>
    <w:rsid w:val="00DB0E2F"/>
    <w:rsid w:val="00DB126A"/>
    <w:rsid w:val="00DB272D"/>
    <w:rsid w:val="00DB2C04"/>
    <w:rsid w:val="00DB2D28"/>
    <w:rsid w:val="00DB2F0B"/>
    <w:rsid w:val="00DB33B2"/>
    <w:rsid w:val="00DB44A2"/>
    <w:rsid w:val="00DB4D15"/>
    <w:rsid w:val="00DB54BA"/>
    <w:rsid w:val="00DB58A0"/>
    <w:rsid w:val="00DB62E0"/>
    <w:rsid w:val="00DB6728"/>
    <w:rsid w:val="00DB7DD4"/>
    <w:rsid w:val="00DC0456"/>
    <w:rsid w:val="00DC09F7"/>
    <w:rsid w:val="00DC135C"/>
    <w:rsid w:val="00DC1732"/>
    <w:rsid w:val="00DC186D"/>
    <w:rsid w:val="00DC3C2C"/>
    <w:rsid w:val="00DC3E66"/>
    <w:rsid w:val="00DC503B"/>
    <w:rsid w:val="00DC7BB3"/>
    <w:rsid w:val="00DC7BD9"/>
    <w:rsid w:val="00DD14E9"/>
    <w:rsid w:val="00DD195C"/>
    <w:rsid w:val="00DD20B7"/>
    <w:rsid w:val="00DD29ED"/>
    <w:rsid w:val="00DD2D34"/>
    <w:rsid w:val="00DD3E97"/>
    <w:rsid w:val="00DD529F"/>
    <w:rsid w:val="00DD7A39"/>
    <w:rsid w:val="00DD7A76"/>
    <w:rsid w:val="00DE025B"/>
    <w:rsid w:val="00DE115F"/>
    <w:rsid w:val="00DE1F78"/>
    <w:rsid w:val="00DE2751"/>
    <w:rsid w:val="00DE2B43"/>
    <w:rsid w:val="00DE2FE5"/>
    <w:rsid w:val="00DE3E8A"/>
    <w:rsid w:val="00DE3F8C"/>
    <w:rsid w:val="00DE5625"/>
    <w:rsid w:val="00DE7C14"/>
    <w:rsid w:val="00DF0342"/>
    <w:rsid w:val="00DF0E8F"/>
    <w:rsid w:val="00DF169F"/>
    <w:rsid w:val="00DF1D97"/>
    <w:rsid w:val="00DF2413"/>
    <w:rsid w:val="00DF25B5"/>
    <w:rsid w:val="00DF3C4D"/>
    <w:rsid w:val="00DF4224"/>
    <w:rsid w:val="00DF4548"/>
    <w:rsid w:val="00DF511B"/>
    <w:rsid w:val="00DF5DAC"/>
    <w:rsid w:val="00DF61E1"/>
    <w:rsid w:val="00DF6FF7"/>
    <w:rsid w:val="00DF79C6"/>
    <w:rsid w:val="00DF7EFC"/>
    <w:rsid w:val="00E025B8"/>
    <w:rsid w:val="00E027A3"/>
    <w:rsid w:val="00E0454F"/>
    <w:rsid w:val="00E045E0"/>
    <w:rsid w:val="00E05D8F"/>
    <w:rsid w:val="00E103D3"/>
    <w:rsid w:val="00E1075A"/>
    <w:rsid w:val="00E1192D"/>
    <w:rsid w:val="00E13A01"/>
    <w:rsid w:val="00E14390"/>
    <w:rsid w:val="00E14660"/>
    <w:rsid w:val="00E148A8"/>
    <w:rsid w:val="00E14B99"/>
    <w:rsid w:val="00E15B45"/>
    <w:rsid w:val="00E16149"/>
    <w:rsid w:val="00E16271"/>
    <w:rsid w:val="00E16516"/>
    <w:rsid w:val="00E166E3"/>
    <w:rsid w:val="00E16A64"/>
    <w:rsid w:val="00E173A2"/>
    <w:rsid w:val="00E17E0A"/>
    <w:rsid w:val="00E17F5E"/>
    <w:rsid w:val="00E2116D"/>
    <w:rsid w:val="00E21485"/>
    <w:rsid w:val="00E221AF"/>
    <w:rsid w:val="00E226DB"/>
    <w:rsid w:val="00E227A0"/>
    <w:rsid w:val="00E2396C"/>
    <w:rsid w:val="00E246F4"/>
    <w:rsid w:val="00E24F4F"/>
    <w:rsid w:val="00E252F6"/>
    <w:rsid w:val="00E25ECF"/>
    <w:rsid w:val="00E26068"/>
    <w:rsid w:val="00E261CF"/>
    <w:rsid w:val="00E26630"/>
    <w:rsid w:val="00E26867"/>
    <w:rsid w:val="00E26DA7"/>
    <w:rsid w:val="00E26F32"/>
    <w:rsid w:val="00E27BD1"/>
    <w:rsid w:val="00E30D49"/>
    <w:rsid w:val="00E310F4"/>
    <w:rsid w:val="00E330AE"/>
    <w:rsid w:val="00E347C4"/>
    <w:rsid w:val="00E35ABF"/>
    <w:rsid w:val="00E36859"/>
    <w:rsid w:val="00E4031F"/>
    <w:rsid w:val="00E417FF"/>
    <w:rsid w:val="00E41C31"/>
    <w:rsid w:val="00E4215C"/>
    <w:rsid w:val="00E422F8"/>
    <w:rsid w:val="00E42F60"/>
    <w:rsid w:val="00E4303C"/>
    <w:rsid w:val="00E43BA5"/>
    <w:rsid w:val="00E445FA"/>
    <w:rsid w:val="00E50F55"/>
    <w:rsid w:val="00E5140B"/>
    <w:rsid w:val="00E517D5"/>
    <w:rsid w:val="00E51C9B"/>
    <w:rsid w:val="00E520EF"/>
    <w:rsid w:val="00E52703"/>
    <w:rsid w:val="00E53AC8"/>
    <w:rsid w:val="00E544FB"/>
    <w:rsid w:val="00E5462E"/>
    <w:rsid w:val="00E5487E"/>
    <w:rsid w:val="00E5658E"/>
    <w:rsid w:val="00E5676A"/>
    <w:rsid w:val="00E56F22"/>
    <w:rsid w:val="00E571FE"/>
    <w:rsid w:val="00E615E7"/>
    <w:rsid w:val="00E61C59"/>
    <w:rsid w:val="00E6210F"/>
    <w:rsid w:val="00E6242A"/>
    <w:rsid w:val="00E642C0"/>
    <w:rsid w:val="00E6444F"/>
    <w:rsid w:val="00E644E8"/>
    <w:rsid w:val="00E646E0"/>
    <w:rsid w:val="00E6585C"/>
    <w:rsid w:val="00E675A1"/>
    <w:rsid w:val="00E67629"/>
    <w:rsid w:val="00E67886"/>
    <w:rsid w:val="00E70BD8"/>
    <w:rsid w:val="00E71753"/>
    <w:rsid w:val="00E7201E"/>
    <w:rsid w:val="00E7278A"/>
    <w:rsid w:val="00E73B19"/>
    <w:rsid w:val="00E753BC"/>
    <w:rsid w:val="00E75744"/>
    <w:rsid w:val="00E828EA"/>
    <w:rsid w:val="00E82C07"/>
    <w:rsid w:val="00E8353B"/>
    <w:rsid w:val="00E83672"/>
    <w:rsid w:val="00E840C7"/>
    <w:rsid w:val="00E844C5"/>
    <w:rsid w:val="00E85B4E"/>
    <w:rsid w:val="00E85F35"/>
    <w:rsid w:val="00E87201"/>
    <w:rsid w:val="00E87FFC"/>
    <w:rsid w:val="00E907D1"/>
    <w:rsid w:val="00E92DDA"/>
    <w:rsid w:val="00E94976"/>
    <w:rsid w:val="00E95F52"/>
    <w:rsid w:val="00E960D7"/>
    <w:rsid w:val="00E9618C"/>
    <w:rsid w:val="00E969DE"/>
    <w:rsid w:val="00EA054E"/>
    <w:rsid w:val="00EA2085"/>
    <w:rsid w:val="00EA26ED"/>
    <w:rsid w:val="00EA47D1"/>
    <w:rsid w:val="00EA4F16"/>
    <w:rsid w:val="00EA64AA"/>
    <w:rsid w:val="00EA6987"/>
    <w:rsid w:val="00EA6CD5"/>
    <w:rsid w:val="00EA7511"/>
    <w:rsid w:val="00EA7B8B"/>
    <w:rsid w:val="00EB2709"/>
    <w:rsid w:val="00EB3EC3"/>
    <w:rsid w:val="00EB4580"/>
    <w:rsid w:val="00EB4828"/>
    <w:rsid w:val="00EB491F"/>
    <w:rsid w:val="00EB70FF"/>
    <w:rsid w:val="00EB7106"/>
    <w:rsid w:val="00EB7E39"/>
    <w:rsid w:val="00EC12C5"/>
    <w:rsid w:val="00EC2939"/>
    <w:rsid w:val="00EC318A"/>
    <w:rsid w:val="00EC39C8"/>
    <w:rsid w:val="00EC3B43"/>
    <w:rsid w:val="00EC3C44"/>
    <w:rsid w:val="00EC4AE0"/>
    <w:rsid w:val="00EC63B8"/>
    <w:rsid w:val="00EC63C1"/>
    <w:rsid w:val="00EC658C"/>
    <w:rsid w:val="00EC69E3"/>
    <w:rsid w:val="00EC7CA0"/>
    <w:rsid w:val="00ED0AA6"/>
    <w:rsid w:val="00ED0DA9"/>
    <w:rsid w:val="00ED193C"/>
    <w:rsid w:val="00ED1948"/>
    <w:rsid w:val="00ED1FB9"/>
    <w:rsid w:val="00ED2669"/>
    <w:rsid w:val="00ED3241"/>
    <w:rsid w:val="00ED352E"/>
    <w:rsid w:val="00ED4B06"/>
    <w:rsid w:val="00ED56E1"/>
    <w:rsid w:val="00ED5CAB"/>
    <w:rsid w:val="00ED6858"/>
    <w:rsid w:val="00ED6F71"/>
    <w:rsid w:val="00ED7CED"/>
    <w:rsid w:val="00EE131B"/>
    <w:rsid w:val="00EE18CD"/>
    <w:rsid w:val="00EE6BA1"/>
    <w:rsid w:val="00EE7066"/>
    <w:rsid w:val="00EE763F"/>
    <w:rsid w:val="00EE7B46"/>
    <w:rsid w:val="00EF0122"/>
    <w:rsid w:val="00EF0651"/>
    <w:rsid w:val="00EF0C54"/>
    <w:rsid w:val="00EF0DCE"/>
    <w:rsid w:val="00EF1053"/>
    <w:rsid w:val="00EF1AD7"/>
    <w:rsid w:val="00EF2159"/>
    <w:rsid w:val="00EF412B"/>
    <w:rsid w:val="00EF43B7"/>
    <w:rsid w:val="00EF4BB2"/>
    <w:rsid w:val="00EF716B"/>
    <w:rsid w:val="00EF7189"/>
    <w:rsid w:val="00EF777C"/>
    <w:rsid w:val="00EF7B1D"/>
    <w:rsid w:val="00EF7F22"/>
    <w:rsid w:val="00EF7F71"/>
    <w:rsid w:val="00F0016E"/>
    <w:rsid w:val="00F00250"/>
    <w:rsid w:val="00F010FF"/>
    <w:rsid w:val="00F021B4"/>
    <w:rsid w:val="00F02924"/>
    <w:rsid w:val="00F031A9"/>
    <w:rsid w:val="00F032CE"/>
    <w:rsid w:val="00F0485F"/>
    <w:rsid w:val="00F05BEC"/>
    <w:rsid w:val="00F060A0"/>
    <w:rsid w:val="00F064AA"/>
    <w:rsid w:val="00F07BCC"/>
    <w:rsid w:val="00F11B49"/>
    <w:rsid w:val="00F11E3D"/>
    <w:rsid w:val="00F11F92"/>
    <w:rsid w:val="00F130AD"/>
    <w:rsid w:val="00F1464E"/>
    <w:rsid w:val="00F14FC9"/>
    <w:rsid w:val="00F159D5"/>
    <w:rsid w:val="00F15AC3"/>
    <w:rsid w:val="00F15E4C"/>
    <w:rsid w:val="00F16DF0"/>
    <w:rsid w:val="00F228F2"/>
    <w:rsid w:val="00F23A25"/>
    <w:rsid w:val="00F248CE"/>
    <w:rsid w:val="00F255FD"/>
    <w:rsid w:val="00F3045E"/>
    <w:rsid w:val="00F31937"/>
    <w:rsid w:val="00F3297D"/>
    <w:rsid w:val="00F335CF"/>
    <w:rsid w:val="00F350C4"/>
    <w:rsid w:val="00F35AD3"/>
    <w:rsid w:val="00F35EA6"/>
    <w:rsid w:val="00F36586"/>
    <w:rsid w:val="00F36861"/>
    <w:rsid w:val="00F368AF"/>
    <w:rsid w:val="00F374DF"/>
    <w:rsid w:val="00F41B38"/>
    <w:rsid w:val="00F431CB"/>
    <w:rsid w:val="00F439AD"/>
    <w:rsid w:val="00F50E50"/>
    <w:rsid w:val="00F51B08"/>
    <w:rsid w:val="00F5355A"/>
    <w:rsid w:val="00F55BD2"/>
    <w:rsid w:val="00F55F09"/>
    <w:rsid w:val="00F57498"/>
    <w:rsid w:val="00F61B69"/>
    <w:rsid w:val="00F63492"/>
    <w:rsid w:val="00F63CD5"/>
    <w:rsid w:val="00F63F9C"/>
    <w:rsid w:val="00F6444B"/>
    <w:rsid w:val="00F65CC5"/>
    <w:rsid w:val="00F66197"/>
    <w:rsid w:val="00F70943"/>
    <w:rsid w:val="00F7119C"/>
    <w:rsid w:val="00F734CB"/>
    <w:rsid w:val="00F73E0B"/>
    <w:rsid w:val="00F74992"/>
    <w:rsid w:val="00F75020"/>
    <w:rsid w:val="00F7578D"/>
    <w:rsid w:val="00F76E10"/>
    <w:rsid w:val="00F76E8B"/>
    <w:rsid w:val="00F80724"/>
    <w:rsid w:val="00F8280E"/>
    <w:rsid w:val="00F83093"/>
    <w:rsid w:val="00F830DF"/>
    <w:rsid w:val="00F8342B"/>
    <w:rsid w:val="00F84C80"/>
    <w:rsid w:val="00F854BC"/>
    <w:rsid w:val="00F858FD"/>
    <w:rsid w:val="00F85B02"/>
    <w:rsid w:val="00F86549"/>
    <w:rsid w:val="00F86FC1"/>
    <w:rsid w:val="00F90423"/>
    <w:rsid w:val="00F9060E"/>
    <w:rsid w:val="00F92B9E"/>
    <w:rsid w:val="00F92D1D"/>
    <w:rsid w:val="00F9359C"/>
    <w:rsid w:val="00F937A3"/>
    <w:rsid w:val="00F93916"/>
    <w:rsid w:val="00F93CE0"/>
    <w:rsid w:val="00F93D45"/>
    <w:rsid w:val="00F95458"/>
    <w:rsid w:val="00F96F95"/>
    <w:rsid w:val="00F9779F"/>
    <w:rsid w:val="00FA414C"/>
    <w:rsid w:val="00FA4A20"/>
    <w:rsid w:val="00FA67A8"/>
    <w:rsid w:val="00FB00C8"/>
    <w:rsid w:val="00FB0738"/>
    <w:rsid w:val="00FB0D88"/>
    <w:rsid w:val="00FB14A3"/>
    <w:rsid w:val="00FB14C8"/>
    <w:rsid w:val="00FB2DEE"/>
    <w:rsid w:val="00FB3199"/>
    <w:rsid w:val="00FB3746"/>
    <w:rsid w:val="00FB49E0"/>
    <w:rsid w:val="00FB4DEE"/>
    <w:rsid w:val="00FB5089"/>
    <w:rsid w:val="00FB56FB"/>
    <w:rsid w:val="00FB5A9F"/>
    <w:rsid w:val="00FB5BBD"/>
    <w:rsid w:val="00FB5E14"/>
    <w:rsid w:val="00FB60E5"/>
    <w:rsid w:val="00FB6363"/>
    <w:rsid w:val="00FB7B59"/>
    <w:rsid w:val="00FC01E3"/>
    <w:rsid w:val="00FC0DDA"/>
    <w:rsid w:val="00FC105E"/>
    <w:rsid w:val="00FC146C"/>
    <w:rsid w:val="00FC14DF"/>
    <w:rsid w:val="00FC1E13"/>
    <w:rsid w:val="00FC2696"/>
    <w:rsid w:val="00FC4670"/>
    <w:rsid w:val="00FC6658"/>
    <w:rsid w:val="00FC68DD"/>
    <w:rsid w:val="00FD0285"/>
    <w:rsid w:val="00FD104B"/>
    <w:rsid w:val="00FD1103"/>
    <w:rsid w:val="00FD157E"/>
    <w:rsid w:val="00FD2415"/>
    <w:rsid w:val="00FD2841"/>
    <w:rsid w:val="00FD2A36"/>
    <w:rsid w:val="00FD3404"/>
    <w:rsid w:val="00FD36D3"/>
    <w:rsid w:val="00FD39FA"/>
    <w:rsid w:val="00FD3D80"/>
    <w:rsid w:val="00FD3ED0"/>
    <w:rsid w:val="00FD4757"/>
    <w:rsid w:val="00FD5436"/>
    <w:rsid w:val="00FD63D6"/>
    <w:rsid w:val="00FD6A4A"/>
    <w:rsid w:val="00FD7825"/>
    <w:rsid w:val="00FD79D9"/>
    <w:rsid w:val="00FE0032"/>
    <w:rsid w:val="00FE1085"/>
    <w:rsid w:val="00FE123A"/>
    <w:rsid w:val="00FE259D"/>
    <w:rsid w:val="00FE2717"/>
    <w:rsid w:val="00FE2CF6"/>
    <w:rsid w:val="00FE43BF"/>
    <w:rsid w:val="00FE43E8"/>
    <w:rsid w:val="00FE5158"/>
    <w:rsid w:val="00FE5D00"/>
    <w:rsid w:val="00FE6116"/>
    <w:rsid w:val="00FE7397"/>
    <w:rsid w:val="00FE7BD4"/>
    <w:rsid w:val="00FE7CA5"/>
    <w:rsid w:val="00FF01B7"/>
    <w:rsid w:val="00FF07E8"/>
    <w:rsid w:val="00FF1D31"/>
    <w:rsid w:val="00FF23C9"/>
    <w:rsid w:val="00FF332D"/>
    <w:rsid w:val="00FF3884"/>
    <w:rsid w:val="00FF40E0"/>
    <w:rsid w:val="00FF4596"/>
    <w:rsid w:val="00FF4825"/>
    <w:rsid w:val="00FF4F4D"/>
    <w:rsid w:val="00FF5446"/>
    <w:rsid w:val="00FF6F2B"/>
    <w:rsid w:val="00FF744B"/>
    <w:rsid w:val="00FF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9CAB7"/>
  <w15:docId w15:val="{CB48EF10-85CB-4EDA-AE1F-0B14FE07C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C18"/>
    <w:pPr>
      <w:overflowPunct w:val="0"/>
      <w:autoSpaceDE w:val="0"/>
      <w:autoSpaceDN w:val="0"/>
      <w:adjustRightInd w:val="0"/>
      <w:textAlignment w:val="baseline"/>
    </w:pPr>
    <w:rPr>
      <w:rFonts w:ascii="Verdana" w:hAnsi="Verdana"/>
    </w:rPr>
  </w:style>
  <w:style w:type="paragraph" w:styleId="Heading1">
    <w:name w:val="heading 1"/>
    <w:basedOn w:val="HeadingBase"/>
    <w:next w:val="BodyText"/>
    <w:qFormat/>
    <w:rsid w:val="009522B6"/>
    <w:pPr>
      <w:spacing w:before="240" w:after="120"/>
      <w:jc w:val="left"/>
      <w:outlineLvl w:val="0"/>
    </w:pPr>
    <w:rPr>
      <w:rFonts w:ascii="Arial" w:hAnsi="Arial"/>
      <w:b/>
      <w:sz w:val="32"/>
    </w:rPr>
  </w:style>
  <w:style w:type="paragraph" w:styleId="Heading2">
    <w:name w:val="heading 2"/>
    <w:basedOn w:val="HeadingBase"/>
    <w:next w:val="BodyText"/>
    <w:qFormat/>
    <w:rsid w:val="009522B6"/>
    <w:pPr>
      <w:spacing w:before="120" w:after="60"/>
      <w:jc w:val="left"/>
      <w:outlineLvl w:val="1"/>
    </w:pPr>
    <w:rPr>
      <w:rFonts w:ascii="Arial" w:hAnsi="Arial"/>
      <w:b/>
      <w:i/>
      <w:sz w:val="28"/>
    </w:rPr>
  </w:style>
  <w:style w:type="paragraph" w:styleId="Heading3">
    <w:name w:val="heading 3"/>
    <w:basedOn w:val="HeadingBase"/>
    <w:next w:val="BodyText"/>
    <w:qFormat/>
    <w:rsid w:val="009522B6"/>
    <w:pPr>
      <w:spacing w:before="120" w:after="220"/>
      <w:jc w:val="left"/>
      <w:outlineLvl w:val="2"/>
    </w:pPr>
    <w:rPr>
      <w:rFonts w:ascii="Arial" w:hAnsi="Arial"/>
      <w:sz w:val="25"/>
    </w:rPr>
  </w:style>
  <w:style w:type="paragraph" w:styleId="Heading4">
    <w:name w:val="heading 4"/>
    <w:basedOn w:val="HeadingBase"/>
    <w:next w:val="BodyText"/>
    <w:qFormat/>
    <w:rsid w:val="009522B6"/>
    <w:pPr>
      <w:numPr>
        <w:ilvl w:val="3"/>
        <w:numId w:val="1"/>
      </w:numPr>
      <w:tabs>
        <w:tab w:val="left" w:pos="864"/>
      </w:tabs>
      <w:outlineLvl w:val="3"/>
    </w:pPr>
    <w:rPr>
      <w:spacing w:val="-5"/>
      <w:sz w:val="18"/>
    </w:rPr>
  </w:style>
  <w:style w:type="paragraph" w:styleId="Heading5">
    <w:name w:val="heading 5"/>
    <w:basedOn w:val="HeadingBase"/>
    <w:next w:val="BodyText"/>
    <w:qFormat/>
    <w:rsid w:val="009522B6"/>
    <w:pPr>
      <w:numPr>
        <w:ilvl w:val="4"/>
        <w:numId w:val="1"/>
      </w:numPr>
      <w:tabs>
        <w:tab w:val="left" w:pos="1008"/>
      </w:tabs>
      <w:outlineLvl w:val="4"/>
    </w:pPr>
    <w:rPr>
      <w:spacing w:val="-5"/>
      <w:sz w:val="18"/>
    </w:rPr>
  </w:style>
  <w:style w:type="paragraph" w:styleId="Heading6">
    <w:name w:val="heading 6"/>
    <w:basedOn w:val="HeadingBase"/>
    <w:next w:val="BodyText"/>
    <w:qFormat/>
    <w:rsid w:val="009522B6"/>
    <w:pPr>
      <w:numPr>
        <w:ilvl w:val="5"/>
        <w:numId w:val="1"/>
      </w:numPr>
      <w:tabs>
        <w:tab w:val="left" w:pos="1152"/>
      </w:tabs>
      <w:outlineLvl w:val="5"/>
    </w:pPr>
    <w:rPr>
      <w:spacing w:val="-5"/>
      <w:sz w:val="18"/>
    </w:rPr>
  </w:style>
  <w:style w:type="paragraph" w:styleId="Heading7">
    <w:name w:val="heading 7"/>
    <w:basedOn w:val="HeadingBase"/>
    <w:next w:val="BodyText"/>
    <w:qFormat/>
    <w:rsid w:val="009522B6"/>
    <w:pPr>
      <w:numPr>
        <w:ilvl w:val="6"/>
        <w:numId w:val="1"/>
      </w:numPr>
      <w:tabs>
        <w:tab w:val="left" w:pos="1296"/>
      </w:tabs>
      <w:outlineLvl w:val="6"/>
    </w:pPr>
    <w:rPr>
      <w:spacing w:val="-5"/>
      <w:sz w:val="18"/>
    </w:rPr>
  </w:style>
  <w:style w:type="paragraph" w:styleId="Heading8">
    <w:name w:val="heading 8"/>
    <w:basedOn w:val="HeadingBase"/>
    <w:next w:val="BodyText"/>
    <w:qFormat/>
    <w:rsid w:val="009522B6"/>
    <w:pPr>
      <w:numPr>
        <w:ilvl w:val="7"/>
        <w:numId w:val="1"/>
      </w:numPr>
      <w:tabs>
        <w:tab w:val="left" w:pos="1440"/>
      </w:tabs>
      <w:outlineLvl w:val="7"/>
    </w:pPr>
    <w:rPr>
      <w:spacing w:val="-5"/>
      <w:sz w:val="18"/>
    </w:rPr>
  </w:style>
  <w:style w:type="paragraph" w:styleId="Heading9">
    <w:name w:val="heading 9"/>
    <w:basedOn w:val="HeadingBase"/>
    <w:next w:val="BodyText"/>
    <w:qFormat/>
    <w:rsid w:val="009522B6"/>
    <w:pPr>
      <w:numPr>
        <w:ilvl w:val="8"/>
        <w:numId w:val="1"/>
      </w:numPr>
      <w:tabs>
        <w:tab w:val="left" w:pos="1584"/>
      </w:tabs>
      <w:outlineLvl w:val="8"/>
    </w:pPr>
    <w:rPr>
      <w:spacing w:val="-5"/>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ideAddress">
    <w:name w:val="Inside Address"/>
    <w:basedOn w:val="BodyText"/>
    <w:rsid w:val="009522B6"/>
    <w:pPr>
      <w:spacing w:after="0" w:line="220" w:lineRule="atLeast"/>
    </w:pPr>
    <w:rPr>
      <w:rFonts w:ascii="Arial" w:hAnsi="Arial"/>
      <w:spacing w:val="-5"/>
    </w:rPr>
  </w:style>
  <w:style w:type="paragraph" w:styleId="BodyText">
    <w:name w:val="Body Text"/>
    <w:basedOn w:val="Normal"/>
    <w:link w:val="BodyTextChar"/>
    <w:semiHidden/>
    <w:rsid w:val="009522B6"/>
    <w:pPr>
      <w:spacing w:after="120"/>
    </w:pPr>
    <w:rPr>
      <w:rFonts w:ascii="Tahoma" w:hAnsi="Tahoma"/>
    </w:rPr>
  </w:style>
  <w:style w:type="paragraph" w:customStyle="1" w:styleId="HeadingBase">
    <w:name w:val="Heading Base"/>
    <w:basedOn w:val="BodyText"/>
    <w:next w:val="BodyText"/>
    <w:rsid w:val="009522B6"/>
    <w:pPr>
      <w:keepNext/>
      <w:keepLines/>
      <w:spacing w:after="0" w:line="220" w:lineRule="atLeast"/>
      <w:jc w:val="both"/>
    </w:pPr>
    <w:rPr>
      <w:rFonts w:ascii="Arial Black" w:hAnsi="Arial Black"/>
      <w:spacing w:val="-10"/>
      <w:kern w:val="20"/>
    </w:rPr>
  </w:style>
  <w:style w:type="paragraph" w:styleId="CommentText">
    <w:name w:val="annotation text"/>
    <w:basedOn w:val="FootnoteBase"/>
    <w:semiHidden/>
    <w:rsid w:val="009522B6"/>
  </w:style>
  <w:style w:type="paragraph" w:customStyle="1" w:styleId="FootnoteBase">
    <w:name w:val="Footnote Base"/>
    <w:basedOn w:val="BodyText"/>
    <w:rsid w:val="009522B6"/>
    <w:pPr>
      <w:keepLines/>
      <w:spacing w:after="220" w:line="220" w:lineRule="atLeast"/>
      <w:jc w:val="both"/>
    </w:pPr>
    <w:rPr>
      <w:rFonts w:ascii="Arial" w:hAnsi="Arial"/>
      <w:spacing w:val="-5"/>
      <w:sz w:val="16"/>
    </w:rPr>
  </w:style>
  <w:style w:type="paragraph" w:customStyle="1" w:styleId="BlockQuotation">
    <w:name w:val="Block Quotation"/>
    <w:basedOn w:val="BodyText"/>
    <w:rsid w:val="009522B6"/>
    <w:pPr>
      <w:keepLines/>
      <w:spacing w:after="220" w:line="220" w:lineRule="atLeast"/>
      <w:ind w:left="720" w:right="720"/>
      <w:jc w:val="both"/>
    </w:pPr>
    <w:rPr>
      <w:rFonts w:ascii="Arial" w:hAnsi="Arial"/>
      <w:spacing w:val="-5"/>
    </w:rPr>
  </w:style>
  <w:style w:type="paragraph" w:customStyle="1" w:styleId="BodyTextKeep">
    <w:name w:val="Body Text Keep"/>
    <w:basedOn w:val="BodyText"/>
    <w:rsid w:val="009522B6"/>
    <w:pPr>
      <w:keepNext/>
      <w:spacing w:after="220" w:line="220" w:lineRule="atLeast"/>
      <w:jc w:val="both"/>
    </w:pPr>
    <w:rPr>
      <w:rFonts w:ascii="Arial" w:hAnsi="Arial"/>
      <w:spacing w:val="-5"/>
    </w:rPr>
  </w:style>
  <w:style w:type="paragraph" w:styleId="Closing">
    <w:name w:val="Closing"/>
    <w:basedOn w:val="BodyText"/>
    <w:next w:val="SignatureCompanyName"/>
    <w:semiHidden/>
    <w:rsid w:val="009522B6"/>
    <w:pPr>
      <w:keepNext/>
      <w:spacing w:after="60" w:line="220" w:lineRule="atLeast"/>
    </w:pPr>
    <w:rPr>
      <w:rFonts w:ascii="Arial" w:hAnsi="Arial"/>
      <w:spacing w:val="-5"/>
    </w:rPr>
  </w:style>
  <w:style w:type="paragraph" w:customStyle="1" w:styleId="SignatureCompanyName">
    <w:name w:val="Signature Company Name"/>
    <w:basedOn w:val="Signature"/>
    <w:next w:val="SignatureName"/>
    <w:rsid w:val="009522B6"/>
    <w:pPr>
      <w:spacing w:before="0"/>
      <w:jc w:val="left"/>
    </w:pPr>
  </w:style>
  <w:style w:type="paragraph" w:styleId="Signature">
    <w:name w:val="Signature"/>
    <w:basedOn w:val="BodyText"/>
    <w:semiHidden/>
    <w:rsid w:val="009522B6"/>
    <w:pPr>
      <w:keepNext/>
      <w:spacing w:before="660" w:after="0" w:line="220" w:lineRule="atLeast"/>
      <w:jc w:val="both"/>
    </w:pPr>
    <w:rPr>
      <w:rFonts w:ascii="Arial" w:hAnsi="Arial"/>
      <w:spacing w:val="-5"/>
    </w:rPr>
  </w:style>
  <w:style w:type="paragraph" w:customStyle="1" w:styleId="SignatureName">
    <w:name w:val="Signature Name"/>
    <w:basedOn w:val="Signature"/>
    <w:next w:val="SignatureJobTitle"/>
    <w:rsid w:val="009522B6"/>
    <w:pPr>
      <w:spacing w:before="880"/>
      <w:jc w:val="left"/>
    </w:pPr>
  </w:style>
  <w:style w:type="paragraph" w:customStyle="1" w:styleId="SignatureJobTitle">
    <w:name w:val="Signature Job Title"/>
    <w:basedOn w:val="Signature"/>
    <w:next w:val="ReferenceInitials"/>
    <w:rsid w:val="009522B6"/>
    <w:pPr>
      <w:spacing w:before="0"/>
      <w:jc w:val="left"/>
    </w:pPr>
  </w:style>
  <w:style w:type="paragraph" w:customStyle="1" w:styleId="ReferenceInitials">
    <w:name w:val="Reference Initials"/>
    <w:basedOn w:val="BodyText"/>
    <w:next w:val="Enclosure"/>
    <w:rsid w:val="009522B6"/>
    <w:pPr>
      <w:keepNext/>
      <w:keepLines/>
      <w:spacing w:before="220" w:after="0" w:line="220" w:lineRule="atLeast"/>
      <w:jc w:val="both"/>
    </w:pPr>
    <w:rPr>
      <w:rFonts w:ascii="Arial" w:hAnsi="Arial"/>
      <w:spacing w:val="-5"/>
    </w:rPr>
  </w:style>
  <w:style w:type="paragraph" w:customStyle="1" w:styleId="Enclosure">
    <w:name w:val="Enclosure"/>
    <w:basedOn w:val="BodyText"/>
    <w:next w:val="CC"/>
    <w:rsid w:val="009522B6"/>
    <w:pPr>
      <w:keepNext/>
      <w:keepLines/>
      <w:spacing w:after="220" w:line="220" w:lineRule="atLeast"/>
    </w:pPr>
    <w:rPr>
      <w:rFonts w:ascii="Arial" w:hAnsi="Arial"/>
      <w:spacing w:val="-5"/>
    </w:rPr>
  </w:style>
  <w:style w:type="paragraph" w:customStyle="1" w:styleId="CC">
    <w:name w:val="CC"/>
    <w:basedOn w:val="BodyText"/>
    <w:rsid w:val="009522B6"/>
    <w:pPr>
      <w:keepLines/>
      <w:spacing w:after="220" w:line="220" w:lineRule="atLeast"/>
      <w:ind w:left="360" w:hanging="360"/>
    </w:pPr>
    <w:rPr>
      <w:rFonts w:ascii="Arial" w:hAnsi="Arial"/>
      <w:spacing w:val="-5"/>
    </w:rPr>
  </w:style>
  <w:style w:type="paragraph" w:customStyle="1" w:styleId="CompanyName">
    <w:name w:val="Company Name"/>
    <w:basedOn w:val="Normal"/>
    <w:rsid w:val="009522B6"/>
    <w:pPr>
      <w:framePr w:w="3840" w:h="1752" w:wrap="notBeside" w:vAnchor="page" w:hAnchor="margin" w:y="889" w:anchorLock="1"/>
      <w:spacing w:line="280" w:lineRule="atLeast"/>
    </w:pPr>
    <w:rPr>
      <w:rFonts w:ascii="Arial Black" w:hAnsi="Arial Black"/>
      <w:spacing w:val="-25"/>
      <w:sz w:val="32"/>
    </w:rPr>
  </w:style>
  <w:style w:type="paragraph" w:styleId="Caption">
    <w:name w:val="caption"/>
    <w:basedOn w:val="Picture"/>
    <w:next w:val="BodyText"/>
    <w:qFormat/>
    <w:rsid w:val="009522B6"/>
    <w:rPr>
      <w:sz w:val="16"/>
    </w:rPr>
  </w:style>
  <w:style w:type="paragraph" w:customStyle="1" w:styleId="Picture">
    <w:name w:val="Picture"/>
    <w:basedOn w:val="Normal"/>
    <w:next w:val="Caption"/>
    <w:rsid w:val="009522B6"/>
    <w:pPr>
      <w:keepNext/>
      <w:jc w:val="both"/>
    </w:pPr>
    <w:rPr>
      <w:rFonts w:ascii="Arial" w:hAnsi="Arial"/>
      <w:spacing w:val="-5"/>
    </w:rPr>
  </w:style>
  <w:style w:type="paragraph" w:styleId="Date">
    <w:name w:val="Date"/>
    <w:basedOn w:val="BodyText"/>
    <w:next w:val="InsideAddress"/>
    <w:semiHidden/>
    <w:rsid w:val="009522B6"/>
    <w:pPr>
      <w:spacing w:after="440" w:line="220" w:lineRule="atLeast"/>
      <w:ind w:left="4320"/>
    </w:pPr>
    <w:rPr>
      <w:rFonts w:ascii="Arial" w:hAnsi="Arial"/>
      <w:spacing w:val="-5"/>
    </w:rPr>
  </w:style>
  <w:style w:type="paragraph" w:customStyle="1" w:styleId="AttentionLine">
    <w:name w:val="Attention Line"/>
    <w:basedOn w:val="BodyText"/>
    <w:next w:val="Salutation"/>
    <w:rsid w:val="009522B6"/>
    <w:pPr>
      <w:spacing w:before="220" w:after="0" w:line="220" w:lineRule="atLeast"/>
    </w:pPr>
    <w:rPr>
      <w:rFonts w:ascii="Arial" w:hAnsi="Arial"/>
      <w:spacing w:val="-5"/>
    </w:rPr>
  </w:style>
  <w:style w:type="paragraph" w:styleId="Salutation">
    <w:name w:val="Salutation"/>
    <w:basedOn w:val="BodyText"/>
    <w:next w:val="SubjectLine"/>
    <w:semiHidden/>
    <w:rsid w:val="009522B6"/>
    <w:pPr>
      <w:spacing w:before="220" w:after="220" w:line="220" w:lineRule="atLeast"/>
    </w:pPr>
    <w:rPr>
      <w:rFonts w:ascii="Arial" w:hAnsi="Arial"/>
      <w:spacing w:val="-5"/>
    </w:rPr>
  </w:style>
  <w:style w:type="paragraph" w:customStyle="1" w:styleId="SubjectLine">
    <w:name w:val="Subject Line"/>
    <w:basedOn w:val="BodyText"/>
    <w:next w:val="BodyText"/>
    <w:rsid w:val="009522B6"/>
    <w:pPr>
      <w:spacing w:after="220" w:line="220" w:lineRule="atLeast"/>
    </w:pPr>
    <w:rPr>
      <w:rFonts w:ascii="Arial Black" w:hAnsi="Arial Black"/>
      <w:spacing w:val="-10"/>
    </w:rPr>
  </w:style>
  <w:style w:type="character" w:styleId="EndnoteReference">
    <w:name w:val="endnote reference"/>
    <w:semiHidden/>
    <w:rsid w:val="009522B6"/>
    <w:rPr>
      <w:rFonts w:ascii="Arial" w:hAnsi="Arial"/>
      <w:sz w:val="20"/>
      <w:vertAlign w:val="superscript"/>
    </w:rPr>
  </w:style>
  <w:style w:type="paragraph" w:styleId="EndnoteText">
    <w:name w:val="endnote text"/>
    <w:basedOn w:val="FootnoteBase"/>
    <w:semiHidden/>
    <w:rsid w:val="009522B6"/>
  </w:style>
  <w:style w:type="paragraph" w:styleId="EnvelopeAddress">
    <w:name w:val="envelope address"/>
    <w:basedOn w:val="BodyText"/>
    <w:semiHidden/>
    <w:rsid w:val="009522B6"/>
    <w:pPr>
      <w:framePr w:w="7920" w:h="1987" w:hRule="exact" w:hSpace="187" w:vSpace="187" w:wrap="auto" w:hAnchor="page" w:xAlign="center" w:yAlign="bottom"/>
      <w:spacing w:after="0" w:line="220" w:lineRule="atLeast"/>
      <w:ind w:left="2880"/>
      <w:jc w:val="both"/>
    </w:pPr>
    <w:rPr>
      <w:rFonts w:ascii="Arial" w:hAnsi="Arial"/>
      <w:spacing w:val="-5"/>
    </w:rPr>
  </w:style>
  <w:style w:type="paragraph" w:styleId="EnvelopeReturn">
    <w:name w:val="envelope return"/>
    <w:basedOn w:val="BodyText"/>
    <w:semiHidden/>
    <w:rsid w:val="009522B6"/>
    <w:pPr>
      <w:spacing w:after="0" w:line="220" w:lineRule="atLeast"/>
    </w:pPr>
    <w:rPr>
      <w:rFonts w:ascii="Arial" w:hAnsi="Arial"/>
      <w:sz w:val="18"/>
    </w:rPr>
  </w:style>
  <w:style w:type="paragraph" w:styleId="Footer">
    <w:name w:val="footer"/>
    <w:basedOn w:val="HeaderBase"/>
    <w:link w:val="FooterChar"/>
    <w:uiPriority w:val="99"/>
    <w:rsid w:val="009522B6"/>
    <w:pPr>
      <w:spacing w:before="600"/>
    </w:pPr>
    <w:rPr>
      <w:sz w:val="18"/>
    </w:rPr>
  </w:style>
  <w:style w:type="paragraph" w:customStyle="1" w:styleId="HeaderBase">
    <w:name w:val="Header Base"/>
    <w:basedOn w:val="BodyText"/>
    <w:rsid w:val="009522B6"/>
    <w:pPr>
      <w:keepLines/>
      <w:tabs>
        <w:tab w:val="center" w:pos="4320"/>
        <w:tab w:val="right" w:pos="8640"/>
      </w:tabs>
      <w:spacing w:after="0" w:line="220" w:lineRule="atLeast"/>
    </w:pPr>
    <w:rPr>
      <w:rFonts w:ascii="Arial" w:hAnsi="Arial"/>
      <w:spacing w:val="-5"/>
    </w:rPr>
  </w:style>
  <w:style w:type="character" w:styleId="FootnoteReference">
    <w:name w:val="footnote reference"/>
    <w:semiHidden/>
    <w:rsid w:val="009522B6"/>
    <w:rPr>
      <w:sz w:val="20"/>
      <w:vertAlign w:val="superscript"/>
    </w:rPr>
  </w:style>
  <w:style w:type="paragraph" w:styleId="FootnoteText">
    <w:name w:val="footnote text"/>
    <w:basedOn w:val="FootnoteBase"/>
    <w:semiHidden/>
    <w:rsid w:val="009522B6"/>
    <w:pPr>
      <w:spacing w:after="0"/>
    </w:pPr>
  </w:style>
  <w:style w:type="paragraph" w:styleId="Header">
    <w:name w:val="header"/>
    <w:basedOn w:val="HeaderBase"/>
    <w:link w:val="HeaderChar"/>
    <w:uiPriority w:val="99"/>
    <w:rsid w:val="009522B6"/>
    <w:pPr>
      <w:spacing w:after="600"/>
    </w:pPr>
  </w:style>
  <w:style w:type="character" w:customStyle="1" w:styleId="Lead-inEmphasis">
    <w:name w:val="Lead-in Emphasis"/>
    <w:rsid w:val="009522B6"/>
    <w:rPr>
      <w:rFonts w:ascii="Arial Black" w:hAnsi="Arial Black"/>
      <w:sz w:val="18"/>
    </w:rPr>
  </w:style>
  <w:style w:type="character" w:styleId="LineNumber">
    <w:name w:val="line number"/>
    <w:semiHidden/>
    <w:rsid w:val="009522B6"/>
    <w:rPr>
      <w:rFonts w:ascii="Arial" w:hAnsi="Arial"/>
      <w:sz w:val="18"/>
    </w:rPr>
  </w:style>
  <w:style w:type="paragraph" w:styleId="List">
    <w:name w:val="List"/>
    <w:basedOn w:val="BodyText"/>
    <w:semiHidden/>
    <w:rsid w:val="009522B6"/>
    <w:pPr>
      <w:spacing w:after="220" w:line="220" w:lineRule="atLeast"/>
      <w:ind w:left="720" w:hanging="360"/>
      <w:jc w:val="both"/>
    </w:pPr>
    <w:rPr>
      <w:rFonts w:ascii="Arial" w:hAnsi="Arial"/>
      <w:spacing w:val="-5"/>
    </w:rPr>
  </w:style>
  <w:style w:type="paragraph" w:styleId="ListBullet">
    <w:name w:val="List Bullet"/>
    <w:basedOn w:val="List"/>
    <w:semiHidden/>
    <w:rsid w:val="009522B6"/>
    <w:pPr>
      <w:ind w:right="720"/>
    </w:pPr>
  </w:style>
  <w:style w:type="paragraph" w:styleId="ListNumber">
    <w:name w:val="List Number"/>
    <w:basedOn w:val="List"/>
    <w:semiHidden/>
    <w:rsid w:val="009522B6"/>
    <w:pPr>
      <w:ind w:right="720"/>
    </w:pPr>
  </w:style>
  <w:style w:type="paragraph" w:styleId="MacroText">
    <w:name w:val="macro"/>
    <w:basedOn w:val="BodyText"/>
    <w:semiHidden/>
    <w:rsid w:val="009522B6"/>
    <w:pPr>
      <w:spacing w:after="220"/>
      <w:jc w:val="both"/>
    </w:pPr>
    <w:rPr>
      <w:rFonts w:ascii="Courier New" w:hAnsi="Courier New"/>
      <w:spacing w:val="-5"/>
    </w:rPr>
  </w:style>
  <w:style w:type="character" w:styleId="PageNumber">
    <w:name w:val="page number"/>
    <w:semiHidden/>
    <w:rsid w:val="009522B6"/>
    <w:rPr>
      <w:rFonts w:ascii="Arial" w:hAnsi="Arial"/>
      <w:sz w:val="18"/>
      <w:vertAlign w:val="baseline"/>
    </w:rPr>
  </w:style>
  <w:style w:type="paragraph" w:customStyle="1" w:styleId="ReturnAddress">
    <w:name w:val="Return Address"/>
    <w:basedOn w:val="Normal"/>
    <w:rsid w:val="009522B6"/>
    <w:pPr>
      <w:keepLines/>
      <w:framePr w:w="5160" w:h="960" w:wrap="notBeside" w:vAnchor="page" w:hAnchor="margin" w:x="4321" w:y="961" w:anchorLock="1"/>
      <w:tabs>
        <w:tab w:val="left" w:pos="2160"/>
      </w:tabs>
      <w:spacing w:line="160" w:lineRule="atLeast"/>
    </w:pPr>
    <w:rPr>
      <w:rFonts w:ascii="Arial" w:hAnsi="Arial"/>
      <w:sz w:val="14"/>
    </w:rPr>
  </w:style>
  <w:style w:type="character" w:customStyle="1" w:styleId="Superscript">
    <w:name w:val="Superscript"/>
    <w:rsid w:val="009522B6"/>
    <w:rPr>
      <w:vertAlign w:val="superscript"/>
    </w:rPr>
  </w:style>
  <w:style w:type="paragraph" w:styleId="ListNumber5">
    <w:name w:val="List Number 5"/>
    <w:basedOn w:val="ListNumber"/>
    <w:semiHidden/>
    <w:rsid w:val="009522B6"/>
    <w:pPr>
      <w:ind w:left="2160"/>
    </w:pPr>
  </w:style>
  <w:style w:type="paragraph" w:styleId="ListNumber4">
    <w:name w:val="List Number 4"/>
    <w:basedOn w:val="ListNumber"/>
    <w:semiHidden/>
    <w:rsid w:val="009522B6"/>
    <w:pPr>
      <w:ind w:left="1800"/>
    </w:pPr>
  </w:style>
  <w:style w:type="paragraph" w:styleId="ListNumber3">
    <w:name w:val="List Number 3"/>
    <w:basedOn w:val="ListNumber"/>
    <w:semiHidden/>
    <w:rsid w:val="009522B6"/>
    <w:pPr>
      <w:ind w:left="1440"/>
    </w:pPr>
  </w:style>
  <w:style w:type="paragraph" w:styleId="ListNumber2">
    <w:name w:val="List Number 2"/>
    <w:basedOn w:val="ListNumber"/>
    <w:semiHidden/>
    <w:rsid w:val="009522B6"/>
    <w:pPr>
      <w:ind w:left="1080"/>
    </w:pPr>
  </w:style>
  <w:style w:type="paragraph" w:styleId="ListBullet5">
    <w:name w:val="List Bullet 5"/>
    <w:basedOn w:val="ListBullet"/>
    <w:semiHidden/>
    <w:rsid w:val="009522B6"/>
    <w:pPr>
      <w:ind w:left="2160"/>
    </w:pPr>
  </w:style>
  <w:style w:type="paragraph" w:styleId="ListBullet4">
    <w:name w:val="List Bullet 4"/>
    <w:basedOn w:val="ListBullet"/>
    <w:semiHidden/>
    <w:rsid w:val="009522B6"/>
    <w:pPr>
      <w:ind w:left="1800"/>
    </w:pPr>
  </w:style>
  <w:style w:type="paragraph" w:styleId="ListBullet3">
    <w:name w:val="List Bullet 3"/>
    <w:basedOn w:val="ListBullet"/>
    <w:semiHidden/>
    <w:rsid w:val="009522B6"/>
    <w:pPr>
      <w:ind w:left="1440"/>
    </w:pPr>
  </w:style>
  <w:style w:type="paragraph" w:styleId="ListBullet2">
    <w:name w:val="List Bullet 2"/>
    <w:basedOn w:val="ListBullet"/>
    <w:semiHidden/>
    <w:rsid w:val="009522B6"/>
    <w:pPr>
      <w:ind w:left="1080"/>
    </w:pPr>
  </w:style>
  <w:style w:type="paragraph" w:styleId="List5">
    <w:name w:val="List 5"/>
    <w:basedOn w:val="List"/>
    <w:semiHidden/>
    <w:rsid w:val="009522B6"/>
    <w:pPr>
      <w:ind w:left="2160"/>
    </w:pPr>
  </w:style>
  <w:style w:type="paragraph" w:styleId="List4">
    <w:name w:val="List 4"/>
    <w:basedOn w:val="List"/>
    <w:semiHidden/>
    <w:rsid w:val="009522B6"/>
    <w:pPr>
      <w:ind w:left="1800"/>
    </w:pPr>
  </w:style>
  <w:style w:type="paragraph" w:styleId="List3">
    <w:name w:val="List 3"/>
    <w:basedOn w:val="List"/>
    <w:semiHidden/>
    <w:rsid w:val="009522B6"/>
    <w:pPr>
      <w:ind w:left="1440"/>
    </w:pPr>
  </w:style>
  <w:style w:type="paragraph" w:styleId="List2">
    <w:name w:val="List 2"/>
    <w:basedOn w:val="List"/>
    <w:semiHidden/>
    <w:rsid w:val="009522B6"/>
    <w:pPr>
      <w:ind w:left="1080"/>
    </w:pPr>
  </w:style>
  <w:style w:type="paragraph" w:styleId="BodyText2">
    <w:name w:val="Body Text 2"/>
    <w:basedOn w:val="Normal"/>
    <w:semiHidden/>
    <w:rsid w:val="009522B6"/>
    <w:pPr>
      <w:jc w:val="both"/>
    </w:pPr>
    <w:rPr>
      <w:rFonts w:ascii="Arial" w:hAnsi="Arial"/>
      <w:spacing w:val="-5"/>
      <w:sz w:val="18"/>
    </w:rPr>
  </w:style>
  <w:style w:type="character" w:styleId="Emphasis">
    <w:name w:val="Emphasis"/>
    <w:qFormat/>
    <w:rsid w:val="009522B6"/>
    <w:rPr>
      <w:rFonts w:ascii="Arial Black" w:hAnsi="Arial Black"/>
      <w:sz w:val="18"/>
    </w:rPr>
  </w:style>
  <w:style w:type="character" w:styleId="CommentReference">
    <w:name w:val="annotation reference"/>
    <w:semiHidden/>
    <w:rsid w:val="009522B6"/>
    <w:rPr>
      <w:sz w:val="16"/>
    </w:rPr>
  </w:style>
  <w:style w:type="paragraph" w:styleId="ListContinue">
    <w:name w:val="List Continue"/>
    <w:basedOn w:val="List"/>
    <w:semiHidden/>
    <w:rsid w:val="009522B6"/>
    <w:pPr>
      <w:ind w:right="720" w:firstLine="0"/>
    </w:pPr>
  </w:style>
  <w:style w:type="paragraph" w:styleId="ListContinue2">
    <w:name w:val="List Continue 2"/>
    <w:basedOn w:val="ListContinue"/>
    <w:semiHidden/>
    <w:rsid w:val="009522B6"/>
    <w:pPr>
      <w:ind w:left="1080"/>
    </w:pPr>
  </w:style>
  <w:style w:type="paragraph" w:styleId="ListContinue3">
    <w:name w:val="List Continue 3"/>
    <w:basedOn w:val="ListContinue"/>
    <w:semiHidden/>
    <w:rsid w:val="009522B6"/>
    <w:pPr>
      <w:ind w:left="1440"/>
    </w:pPr>
  </w:style>
  <w:style w:type="paragraph" w:styleId="ListContinue4">
    <w:name w:val="List Continue 4"/>
    <w:basedOn w:val="ListContinue"/>
    <w:semiHidden/>
    <w:rsid w:val="009522B6"/>
    <w:pPr>
      <w:ind w:left="1800"/>
    </w:pPr>
  </w:style>
  <w:style w:type="paragraph" w:styleId="ListContinue5">
    <w:name w:val="List Continue 5"/>
    <w:basedOn w:val="ListContinue"/>
    <w:semiHidden/>
    <w:rsid w:val="009522B6"/>
    <w:pPr>
      <w:ind w:left="2160"/>
    </w:pPr>
  </w:style>
  <w:style w:type="paragraph" w:styleId="NormalIndent">
    <w:name w:val="Normal Indent"/>
    <w:basedOn w:val="Normal"/>
    <w:semiHidden/>
    <w:rsid w:val="009522B6"/>
    <w:pPr>
      <w:ind w:left="360"/>
      <w:jc w:val="both"/>
    </w:pPr>
    <w:rPr>
      <w:rFonts w:ascii="Arial" w:hAnsi="Arial"/>
      <w:spacing w:val="-5"/>
    </w:rPr>
  </w:style>
  <w:style w:type="character" w:customStyle="1" w:styleId="Slogan">
    <w:name w:val="Slogan"/>
    <w:rsid w:val="009522B6"/>
    <w:rPr>
      <w:rFonts w:ascii="Arial Black" w:hAnsi="Arial Black"/>
      <w:sz w:val="18"/>
    </w:rPr>
  </w:style>
  <w:style w:type="paragraph" w:styleId="TOC1">
    <w:name w:val="toc 1"/>
    <w:basedOn w:val="Normal"/>
    <w:next w:val="Normal"/>
    <w:uiPriority w:val="39"/>
    <w:rsid w:val="009522B6"/>
    <w:pPr>
      <w:widowControl w:val="0"/>
      <w:spacing w:before="120" w:after="120"/>
    </w:pPr>
    <w:rPr>
      <w:b/>
      <w:caps/>
      <w:spacing w:val="-5"/>
      <w:sz w:val="24"/>
    </w:rPr>
  </w:style>
  <w:style w:type="paragraph" w:styleId="TOC2">
    <w:name w:val="toc 2"/>
    <w:basedOn w:val="Normal"/>
    <w:next w:val="Normal"/>
    <w:uiPriority w:val="39"/>
    <w:rsid w:val="009522B6"/>
    <w:pPr>
      <w:widowControl w:val="0"/>
      <w:ind w:left="240"/>
    </w:pPr>
    <w:rPr>
      <w:smallCaps/>
      <w:spacing w:val="-5"/>
      <w:sz w:val="24"/>
    </w:rPr>
  </w:style>
  <w:style w:type="paragraph" w:customStyle="1" w:styleId="NumberedList">
    <w:name w:val="Numbered List"/>
    <w:basedOn w:val="Normal"/>
    <w:rsid w:val="009522B6"/>
    <w:pPr>
      <w:tabs>
        <w:tab w:val="left" w:pos="360"/>
      </w:tabs>
      <w:ind w:left="360" w:hanging="360"/>
      <w:jc w:val="both"/>
    </w:pPr>
    <w:rPr>
      <w:rFonts w:ascii="Arial" w:hAnsi="Arial"/>
      <w:spacing w:val="-5"/>
    </w:rPr>
  </w:style>
  <w:style w:type="paragraph" w:styleId="BalloonText">
    <w:name w:val="Balloon Text"/>
    <w:basedOn w:val="Normal"/>
    <w:semiHidden/>
    <w:rsid w:val="009522B6"/>
    <w:rPr>
      <w:rFonts w:ascii="Tahoma" w:hAnsi="Tahoma" w:cs="Tahoma"/>
      <w:sz w:val="16"/>
      <w:szCs w:val="16"/>
    </w:rPr>
  </w:style>
  <w:style w:type="paragraph" w:customStyle="1" w:styleId="BulletList">
    <w:name w:val="Bullet List"/>
    <w:basedOn w:val="Normal"/>
    <w:rsid w:val="009522B6"/>
    <w:pPr>
      <w:numPr>
        <w:numId w:val="2"/>
      </w:numPr>
      <w:overflowPunct/>
      <w:autoSpaceDE/>
      <w:autoSpaceDN/>
      <w:adjustRightInd/>
      <w:textAlignment w:val="auto"/>
    </w:pPr>
    <w:rPr>
      <w:rFonts w:ascii="Times New Roman" w:hAnsi="Times New Roman"/>
      <w:sz w:val="24"/>
      <w:szCs w:val="24"/>
    </w:rPr>
  </w:style>
  <w:style w:type="character" w:styleId="Hyperlink">
    <w:name w:val="Hyperlink"/>
    <w:semiHidden/>
    <w:rsid w:val="009522B6"/>
    <w:rPr>
      <w:color w:val="0000FF"/>
      <w:u w:val="single"/>
    </w:rPr>
  </w:style>
  <w:style w:type="character" w:styleId="FollowedHyperlink">
    <w:name w:val="FollowedHyperlink"/>
    <w:semiHidden/>
    <w:rsid w:val="009522B6"/>
    <w:rPr>
      <w:color w:val="800080"/>
      <w:u w:val="single"/>
    </w:rPr>
  </w:style>
  <w:style w:type="paragraph" w:styleId="BodyText3">
    <w:name w:val="Body Text 3"/>
    <w:basedOn w:val="Normal"/>
    <w:semiHidden/>
    <w:rsid w:val="009522B6"/>
    <w:rPr>
      <w:color w:val="FF0000"/>
    </w:rPr>
  </w:style>
  <w:style w:type="paragraph" w:styleId="HTMLPreformatted">
    <w:name w:val="HTML Preformatted"/>
    <w:basedOn w:val="Normal"/>
    <w:link w:val="HTMLPreformattedChar"/>
    <w:uiPriority w:val="99"/>
    <w:semiHidden/>
    <w:rsid w:val="00952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Courier New" w:hAnsi="Arial Unicode MS" w:cs="Courier New"/>
    </w:rPr>
  </w:style>
  <w:style w:type="character" w:styleId="HTMLTypewriter">
    <w:name w:val="HTML Typewriter"/>
    <w:semiHidden/>
    <w:rsid w:val="009522B6"/>
    <w:rPr>
      <w:rFonts w:ascii="Arial Unicode MS" w:eastAsia="Courier New" w:hAnsi="Arial Unicode MS" w:cs="Courier New"/>
      <w:sz w:val="20"/>
      <w:szCs w:val="20"/>
    </w:rPr>
  </w:style>
  <w:style w:type="paragraph" w:styleId="NormalWeb">
    <w:name w:val="Normal (Web)"/>
    <w:basedOn w:val="Normal"/>
    <w:uiPriority w:val="99"/>
    <w:semiHidden/>
    <w:rsid w:val="009522B6"/>
    <w:pPr>
      <w:overflowPunct/>
      <w:autoSpaceDE/>
      <w:autoSpaceDN/>
      <w:adjustRightInd/>
      <w:textAlignment w:val="auto"/>
    </w:pPr>
  </w:style>
  <w:style w:type="character" w:customStyle="1" w:styleId="BodyTextChar">
    <w:name w:val="Body Text Char"/>
    <w:link w:val="BodyText"/>
    <w:semiHidden/>
    <w:rsid w:val="00E16271"/>
    <w:rPr>
      <w:rFonts w:ascii="Tahoma" w:hAnsi="Tahoma" w:cs="Tahoma"/>
    </w:rPr>
  </w:style>
  <w:style w:type="character" w:customStyle="1" w:styleId="FooterChar">
    <w:name w:val="Footer Char"/>
    <w:link w:val="Footer"/>
    <w:uiPriority w:val="99"/>
    <w:rsid w:val="00BD1B90"/>
    <w:rPr>
      <w:rFonts w:ascii="Arial" w:hAnsi="Arial" w:cs="Tahoma"/>
      <w:spacing w:val="-5"/>
      <w:sz w:val="18"/>
    </w:rPr>
  </w:style>
  <w:style w:type="paragraph" w:styleId="NoSpacing">
    <w:name w:val="No Spacing"/>
    <w:uiPriority w:val="1"/>
    <w:qFormat/>
    <w:rsid w:val="00F76E10"/>
    <w:pPr>
      <w:widowControl w:val="0"/>
      <w:suppressAutoHyphens/>
      <w:ind w:left="86" w:right="86"/>
    </w:pPr>
    <w:rPr>
      <w:rFonts w:ascii="Verdana" w:eastAsia="Verdana" w:hAnsi="Verdana"/>
    </w:rPr>
  </w:style>
  <w:style w:type="paragraph" w:styleId="ListParagraph">
    <w:name w:val="List Paragraph"/>
    <w:basedOn w:val="Normal"/>
    <w:uiPriority w:val="34"/>
    <w:qFormat/>
    <w:rsid w:val="00757E3F"/>
    <w:pPr>
      <w:ind w:left="720"/>
    </w:pPr>
  </w:style>
  <w:style w:type="paragraph" w:customStyle="1" w:styleId="a">
    <w:name w:val="∙"/>
    <w:rsid w:val="00BD2331"/>
    <w:pPr>
      <w:autoSpaceDE w:val="0"/>
      <w:autoSpaceDN w:val="0"/>
      <w:adjustRightInd w:val="0"/>
      <w:ind w:left="-1440"/>
    </w:pPr>
    <w:rPr>
      <w:rFonts w:ascii="Sylfaen" w:hAnsi="Sylfaen"/>
      <w:sz w:val="24"/>
      <w:szCs w:val="24"/>
    </w:rPr>
  </w:style>
  <w:style w:type="table" w:styleId="TableGrid">
    <w:name w:val="Table Grid"/>
    <w:basedOn w:val="TableNormal"/>
    <w:uiPriority w:val="59"/>
    <w:rsid w:val="00740A7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qFormat/>
    <w:rsid w:val="0053359F"/>
    <w:pPr>
      <w:overflowPunct/>
      <w:autoSpaceDE/>
      <w:autoSpaceDN/>
      <w:adjustRightInd/>
      <w:spacing w:before="480" w:after="0" w:line="276" w:lineRule="auto"/>
      <w:textAlignment w:val="auto"/>
      <w:outlineLvl w:val="9"/>
    </w:pPr>
    <w:rPr>
      <w:rFonts w:ascii="Cambria" w:hAnsi="Cambria"/>
      <w:bCs/>
      <w:color w:val="365F91"/>
      <w:spacing w:val="0"/>
      <w:kern w:val="0"/>
      <w:sz w:val="28"/>
      <w:szCs w:val="28"/>
    </w:rPr>
  </w:style>
  <w:style w:type="paragraph" w:customStyle="1" w:styleId="Proposal1">
    <w:name w:val="Proposal 1"/>
    <w:basedOn w:val="Normal"/>
    <w:link w:val="Proposal1Char"/>
    <w:qFormat/>
    <w:rsid w:val="0099645D"/>
    <w:pPr>
      <w:numPr>
        <w:numId w:val="3"/>
      </w:numPr>
    </w:pPr>
    <w:rPr>
      <w:rFonts w:ascii="Arial" w:hAnsi="Arial"/>
      <w:b/>
      <w:sz w:val="40"/>
      <w:szCs w:val="44"/>
    </w:rPr>
  </w:style>
  <w:style w:type="paragraph" w:customStyle="1" w:styleId="Proposal2">
    <w:name w:val="Proposal 2"/>
    <w:basedOn w:val="Normal"/>
    <w:link w:val="Proposal2Char"/>
    <w:qFormat/>
    <w:rsid w:val="003E2950"/>
    <w:pPr>
      <w:numPr>
        <w:ilvl w:val="1"/>
        <w:numId w:val="3"/>
      </w:numPr>
    </w:pPr>
    <w:rPr>
      <w:rFonts w:ascii="Arial" w:hAnsi="Arial"/>
      <w:b/>
      <w:sz w:val="32"/>
      <w:szCs w:val="32"/>
    </w:rPr>
  </w:style>
  <w:style w:type="character" w:customStyle="1" w:styleId="Proposal1Char">
    <w:name w:val="Proposal 1 Char"/>
    <w:link w:val="Proposal1"/>
    <w:rsid w:val="0099645D"/>
    <w:rPr>
      <w:rFonts w:ascii="Arial" w:hAnsi="Arial"/>
      <w:b/>
      <w:sz w:val="40"/>
      <w:szCs w:val="44"/>
    </w:rPr>
  </w:style>
  <w:style w:type="paragraph" w:customStyle="1" w:styleId="Proposal3">
    <w:name w:val="Proposal 3"/>
    <w:basedOn w:val="Normal"/>
    <w:link w:val="Proposal3Char"/>
    <w:qFormat/>
    <w:rsid w:val="00A02399"/>
    <w:pPr>
      <w:numPr>
        <w:ilvl w:val="2"/>
        <w:numId w:val="3"/>
      </w:numPr>
    </w:pPr>
    <w:rPr>
      <w:rFonts w:ascii="Arial" w:hAnsi="Arial"/>
      <w:b/>
      <w:sz w:val="24"/>
      <w:szCs w:val="24"/>
    </w:rPr>
  </w:style>
  <w:style w:type="character" w:customStyle="1" w:styleId="Proposal2Char">
    <w:name w:val="Proposal 2 Char"/>
    <w:link w:val="Proposal2"/>
    <w:rsid w:val="003E2950"/>
    <w:rPr>
      <w:rFonts w:ascii="Arial" w:hAnsi="Arial"/>
      <w:b/>
      <w:sz w:val="32"/>
      <w:szCs w:val="32"/>
    </w:rPr>
  </w:style>
  <w:style w:type="character" w:customStyle="1" w:styleId="HeaderChar">
    <w:name w:val="Header Char"/>
    <w:link w:val="Header"/>
    <w:uiPriority w:val="99"/>
    <w:rsid w:val="001878D3"/>
    <w:rPr>
      <w:rFonts w:ascii="Arial" w:hAnsi="Arial" w:cs="Tahoma"/>
      <w:spacing w:val="-5"/>
    </w:rPr>
  </w:style>
  <w:style w:type="character" w:customStyle="1" w:styleId="Proposal3Char">
    <w:name w:val="Proposal 3 Char"/>
    <w:link w:val="Proposal3"/>
    <w:rsid w:val="00A02399"/>
    <w:rPr>
      <w:rFonts w:ascii="Arial" w:hAnsi="Arial"/>
      <w:b/>
      <w:sz w:val="24"/>
      <w:szCs w:val="24"/>
    </w:rPr>
  </w:style>
  <w:style w:type="paragraph" w:styleId="PlainText">
    <w:name w:val="Plain Text"/>
    <w:basedOn w:val="Normal"/>
    <w:link w:val="PlainTextChar"/>
    <w:uiPriority w:val="99"/>
    <w:unhideWhenUsed/>
    <w:rsid w:val="00A52A6F"/>
    <w:pPr>
      <w:overflowPunct/>
      <w:autoSpaceDE/>
      <w:autoSpaceDN/>
      <w:adjustRightInd/>
      <w:textAlignment w:val="auto"/>
    </w:pPr>
    <w:rPr>
      <w:rFonts w:ascii="Consolas" w:eastAsia="Calibri" w:hAnsi="Consolas"/>
      <w:sz w:val="21"/>
      <w:szCs w:val="21"/>
    </w:rPr>
  </w:style>
  <w:style w:type="character" w:customStyle="1" w:styleId="PlainTextChar">
    <w:name w:val="Plain Text Char"/>
    <w:link w:val="PlainText"/>
    <w:uiPriority w:val="99"/>
    <w:rsid w:val="00A52A6F"/>
    <w:rPr>
      <w:rFonts w:ascii="Consolas" w:eastAsia="Calibri" w:hAnsi="Consolas" w:cs="Times New Roman"/>
      <w:sz w:val="21"/>
      <w:szCs w:val="21"/>
    </w:rPr>
  </w:style>
  <w:style w:type="paragraph" w:customStyle="1" w:styleId="PropNormal">
    <w:name w:val="Prop Normal"/>
    <w:basedOn w:val="Normal"/>
    <w:link w:val="PropNormalChar"/>
    <w:qFormat/>
    <w:rsid w:val="009F362E"/>
    <w:rPr>
      <w:rFonts w:ascii="Arial" w:hAnsi="Arial"/>
      <w:sz w:val="24"/>
      <w:szCs w:val="24"/>
    </w:rPr>
  </w:style>
  <w:style w:type="character" w:styleId="Strong">
    <w:name w:val="Strong"/>
    <w:uiPriority w:val="22"/>
    <w:qFormat/>
    <w:rsid w:val="00B06B5B"/>
    <w:rPr>
      <w:b/>
      <w:bCs/>
    </w:rPr>
  </w:style>
  <w:style w:type="character" w:customStyle="1" w:styleId="PropNormalChar">
    <w:name w:val="Prop Normal Char"/>
    <w:link w:val="PropNormal"/>
    <w:rsid w:val="009F362E"/>
    <w:rPr>
      <w:rFonts w:ascii="Arial" w:hAnsi="Arial" w:cs="Arial"/>
      <w:sz w:val="24"/>
      <w:szCs w:val="24"/>
    </w:rPr>
  </w:style>
  <w:style w:type="character" w:customStyle="1" w:styleId="apple-converted-space">
    <w:name w:val="apple-converted-space"/>
    <w:basedOn w:val="DefaultParagraphFont"/>
    <w:rsid w:val="00D35388"/>
  </w:style>
  <w:style w:type="paragraph" w:customStyle="1" w:styleId="Default">
    <w:name w:val="Default"/>
    <w:rsid w:val="009E639E"/>
    <w:pPr>
      <w:autoSpaceDE w:val="0"/>
      <w:autoSpaceDN w:val="0"/>
      <w:adjustRightInd w:val="0"/>
    </w:pPr>
    <w:rPr>
      <w:rFonts w:ascii="Arial" w:hAnsi="Arial" w:cs="Arial"/>
      <w:color w:val="000000"/>
      <w:sz w:val="24"/>
      <w:szCs w:val="24"/>
    </w:rPr>
  </w:style>
  <w:style w:type="character" w:customStyle="1" w:styleId="HTMLPreformattedChar">
    <w:name w:val="HTML Preformatted Char"/>
    <w:basedOn w:val="DefaultParagraphFont"/>
    <w:link w:val="HTMLPreformatted"/>
    <w:uiPriority w:val="99"/>
    <w:semiHidden/>
    <w:rsid w:val="00EF1AD7"/>
    <w:rPr>
      <w:rFonts w:ascii="Arial Unicode MS" w:eastAsia="Courier New" w:hAnsi="Arial Unicode MS" w:cs="Courier New"/>
    </w:rPr>
  </w:style>
  <w:style w:type="character" w:styleId="UnresolvedMention">
    <w:name w:val="Unresolved Mention"/>
    <w:basedOn w:val="DefaultParagraphFont"/>
    <w:uiPriority w:val="99"/>
    <w:semiHidden/>
    <w:unhideWhenUsed/>
    <w:rsid w:val="00F00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314">
      <w:bodyDiv w:val="1"/>
      <w:marLeft w:val="0"/>
      <w:marRight w:val="0"/>
      <w:marTop w:val="0"/>
      <w:marBottom w:val="0"/>
      <w:divBdr>
        <w:top w:val="none" w:sz="0" w:space="0" w:color="auto"/>
        <w:left w:val="none" w:sz="0" w:space="0" w:color="auto"/>
        <w:bottom w:val="none" w:sz="0" w:space="0" w:color="auto"/>
        <w:right w:val="none" w:sz="0" w:space="0" w:color="auto"/>
      </w:divBdr>
    </w:div>
    <w:div w:id="15695842">
      <w:bodyDiv w:val="1"/>
      <w:marLeft w:val="0"/>
      <w:marRight w:val="0"/>
      <w:marTop w:val="0"/>
      <w:marBottom w:val="0"/>
      <w:divBdr>
        <w:top w:val="none" w:sz="0" w:space="0" w:color="auto"/>
        <w:left w:val="none" w:sz="0" w:space="0" w:color="auto"/>
        <w:bottom w:val="none" w:sz="0" w:space="0" w:color="auto"/>
        <w:right w:val="none" w:sz="0" w:space="0" w:color="auto"/>
      </w:divBdr>
      <w:divsChild>
        <w:div w:id="1301954758">
          <w:marLeft w:val="0"/>
          <w:marRight w:val="0"/>
          <w:marTop w:val="0"/>
          <w:marBottom w:val="0"/>
          <w:divBdr>
            <w:top w:val="none" w:sz="0" w:space="0" w:color="auto"/>
            <w:left w:val="none" w:sz="0" w:space="0" w:color="auto"/>
            <w:bottom w:val="none" w:sz="0" w:space="0" w:color="auto"/>
            <w:right w:val="none" w:sz="0" w:space="0" w:color="auto"/>
          </w:divBdr>
        </w:div>
      </w:divsChild>
    </w:div>
    <w:div w:id="229734386">
      <w:bodyDiv w:val="1"/>
      <w:marLeft w:val="0"/>
      <w:marRight w:val="0"/>
      <w:marTop w:val="0"/>
      <w:marBottom w:val="0"/>
      <w:divBdr>
        <w:top w:val="none" w:sz="0" w:space="0" w:color="auto"/>
        <w:left w:val="none" w:sz="0" w:space="0" w:color="auto"/>
        <w:bottom w:val="none" w:sz="0" w:space="0" w:color="auto"/>
        <w:right w:val="none" w:sz="0" w:space="0" w:color="auto"/>
      </w:divBdr>
    </w:div>
    <w:div w:id="269090899">
      <w:bodyDiv w:val="1"/>
      <w:marLeft w:val="0"/>
      <w:marRight w:val="0"/>
      <w:marTop w:val="0"/>
      <w:marBottom w:val="0"/>
      <w:divBdr>
        <w:top w:val="none" w:sz="0" w:space="0" w:color="auto"/>
        <w:left w:val="none" w:sz="0" w:space="0" w:color="auto"/>
        <w:bottom w:val="none" w:sz="0" w:space="0" w:color="auto"/>
        <w:right w:val="none" w:sz="0" w:space="0" w:color="auto"/>
      </w:divBdr>
    </w:div>
    <w:div w:id="284775171">
      <w:bodyDiv w:val="1"/>
      <w:marLeft w:val="0"/>
      <w:marRight w:val="0"/>
      <w:marTop w:val="0"/>
      <w:marBottom w:val="0"/>
      <w:divBdr>
        <w:top w:val="none" w:sz="0" w:space="0" w:color="auto"/>
        <w:left w:val="none" w:sz="0" w:space="0" w:color="auto"/>
        <w:bottom w:val="none" w:sz="0" w:space="0" w:color="auto"/>
        <w:right w:val="none" w:sz="0" w:space="0" w:color="auto"/>
      </w:divBdr>
    </w:div>
    <w:div w:id="348798592">
      <w:bodyDiv w:val="1"/>
      <w:marLeft w:val="0"/>
      <w:marRight w:val="0"/>
      <w:marTop w:val="0"/>
      <w:marBottom w:val="0"/>
      <w:divBdr>
        <w:top w:val="none" w:sz="0" w:space="0" w:color="auto"/>
        <w:left w:val="none" w:sz="0" w:space="0" w:color="auto"/>
        <w:bottom w:val="none" w:sz="0" w:space="0" w:color="auto"/>
        <w:right w:val="none" w:sz="0" w:space="0" w:color="auto"/>
      </w:divBdr>
    </w:div>
    <w:div w:id="349914928">
      <w:bodyDiv w:val="1"/>
      <w:marLeft w:val="0"/>
      <w:marRight w:val="0"/>
      <w:marTop w:val="0"/>
      <w:marBottom w:val="0"/>
      <w:divBdr>
        <w:top w:val="none" w:sz="0" w:space="0" w:color="auto"/>
        <w:left w:val="none" w:sz="0" w:space="0" w:color="auto"/>
        <w:bottom w:val="none" w:sz="0" w:space="0" w:color="auto"/>
        <w:right w:val="none" w:sz="0" w:space="0" w:color="auto"/>
      </w:divBdr>
    </w:div>
    <w:div w:id="351420760">
      <w:bodyDiv w:val="1"/>
      <w:marLeft w:val="0"/>
      <w:marRight w:val="0"/>
      <w:marTop w:val="0"/>
      <w:marBottom w:val="0"/>
      <w:divBdr>
        <w:top w:val="none" w:sz="0" w:space="0" w:color="auto"/>
        <w:left w:val="none" w:sz="0" w:space="0" w:color="auto"/>
        <w:bottom w:val="none" w:sz="0" w:space="0" w:color="auto"/>
        <w:right w:val="none" w:sz="0" w:space="0" w:color="auto"/>
      </w:divBdr>
    </w:div>
    <w:div w:id="418598448">
      <w:bodyDiv w:val="1"/>
      <w:marLeft w:val="0"/>
      <w:marRight w:val="0"/>
      <w:marTop w:val="0"/>
      <w:marBottom w:val="0"/>
      <w:divBdr>
        <w:top w:val="none" w:sz="0" w:space="0" w:color="auto"/>
        <w:left w:val="none" w:sz="0" w:space="0" w:color="auto"/>
        <w:bottom w:val="none" w:sz="0" w:space="0" w:color="auto"/>
        <w:right w:val="none" w:sz="0" w:space="0" w:color="auto"/>
      </w:divBdr>
    </w:div>
    <w:div w:id="419450056">
      <w:bodyDiv w:val="1"/>
      <w:marLeft w:val="0"/>
      <w:marRight w:val="0"/>
      <w:marTop w:val="0"/>
      <w:marBottom w:val="0"/>
      <w:divBdr>
        <w:top w:val="none" w:sz="0" w:space="0" w:color="auto"/>
        <w:left w:val="none" w:sz="0" w:space="0" w:color="auto"/>
        <w:bottom w:val="none" w:sz="0" w:space="0" w:color="auto"/>
        <w:right w:val="none" w:sz="0" w:space="0" w:color="auto"/>
      </w:divBdr>
    </w:div>
    <w:div w:id="439379387">
      <w:bodyDiv w:val="1"/>
      <w:marLeft w:val="0"/>
      <w:marRight w:val="0"/>
      <w:marTop w:val="0"/>
      <w:marBottom w:val="0"/>
      <w:divBdr>
        <w:top w:val="none" w:sz="0" w:space="0" w:color="auto"/>
        <w:left w:val="none" w:sz="0" w:space="0" w:color="auto"/>
        <w:bottom w:val="none" w:sz="0" w:space="0" w:color="auto"/>
        <w:right w:val="none" w:sz="0" w:space="0" w:color="auto"/>
      </w:divBdr>
    </w:div>
    <w:div w:id="456069098">
      <w:bodyDiv w:val="1"/>
      <w:marLeft w:val="0"/>
      <w:marRight w:val="0"/>
      <w:marTop w:val="0"/>
      <w:marBottom w:val="0"/>
      <w:divBdr>
        <w:top w:val="none" w:sz="0" w:space="0" w:color="auto"/>
        <w:left w:val="none" w:sz="0" w:space="0" w:color="auto"/>
        <w:bottom w:val="none" w:sz="0" w:space="0" w:color="auto"/>
        <w:right w:val="none" w:sz="0" w:space="0" w:color="auto"/>
      </w:divBdr>
    </w:div>
    <w:div w:id="467167940">
      <w:bodyDiv w:val="1"/>
      <w:marLeft w:val="0"/>
      <w:marRight w:val="0"/>
      <w:marTop w:val="0"/>
      <w:marBottom w:val="0"/>
      <w:divBdr>
        <w:top w:val="none" w:sz="0" w:space="0" w:color="auto"/>
        <w:left w:val="none" w:sz="0" w:space="0" w:color="auto"/>
        <w:bottom w:val="none" w:sz="0" w:space="0" w:color="auto"/>
        <w:right w:val="none" w:sz="0" w:space="0" w:color="auto"/>
      </w:divBdr>
    </w:div>
    <w:div w:id="479806405">
      <w:bodyDiv w:val="1"/>
      <w:marLeft w:val="0"/>
      <w:marRight w:val="0"/>
      <w:marTop w:val="0"/>
      <w:marBottom w:val="0"/>
      <w:divBdr>
        <w:top w:val="none" w:sz="0" w:space="0" w:color="auto"/>
        <w:left w:val="none" w:sz="0" w:space="0" w:color="auto"/>
        <w:bottom w:val="none" w:sz="0" w:space="0" w:color="auto"/>
        <w:right w:val="none" w:sz="0" w:space="0" w:color="auto"/>
      </w:divBdr>
    </w:div>
    <w:div w:id="642345854">
      <w:bodyDiv w:val="1"/>
      <w:marLeft w:val="0"/>
      <w:marRight w:val="0"/>
      <w:marTop w:val="0"/>
      <w:marBottom w:val="0"/>
      <w:divBdr>
        <w:top w:val="none" w:sz="0" w:space="0" w:color="auto"/>
        <w:left w:val="none" w:sz="0" w:space="0" w:color="auto"/>
        <w:bottom w:val="none" w:sz="0" w:space="0" w:color="auto"/>
        <w:right w:val="none" w:sz="0" w:space="0" w:color="auto"/>
      </w:divBdr>
    </w:div>
    <w:div w:id="701976396">
      <w:bodyDiv w:val="1"/>
      <w:marLeft w:val="0"/>
      <w:marRight w:val="0"/>
      <w:marTop w:val="0"/>
      <w:marBottom w:val="0"/>
      <w:divBdr>
        <w:top w:val="none" w:sz="0" w:space="0" w:color="auto"/>
        <w:left w:val="none" w:sz="0" w:space="0" w:color="auto"/>
        <w:bottom w:val="none" w:sz="0" w:space="0" w:color="auto"/>
        <w:right w:val="none" w:sz="0" w:space="0" w:color="auto"/>
      </w:divBdr>
    </w:div>
    <w:div w:id="703749157">
      <w:bodyDiv w:val="1"/>
      <w:marLeft w:val="0"/>
      <w:marRight w:val="0"/>
      <w:marTop w:val="0"/>
      <w:marBottom w:val="0"/>
      <w:divBdr>
        <w:top w:val="none" w:sz="0" w:space="0" w:color="auto"/>
        <w:left w:val="none" w:sz="0" w:space="0" w:color="auto"/>
        <w:bottom w:val="none" w:sz="0" w:space="0" w:color="auto"/>
        <w:right w:val="none" w:sz="0" w:space="0" w:color="auto"/>
      </w:divBdr>
    </w:div>
    <w:div w:id="735084128">
      <w:bodyDiv w:val="1"/>
      <w:marLeft w:val="0"/>
      <w:marRight w:val="0"/>
      <w:marTop w:val="0"/>
      <w:marBottom w:val="0"/>
      <w:divBdr>
        <w:top w:val="none" w:sz="0" w:space="0" w:color="auto"/>
        <w:left w:val="none" w:sz="0" w:space="0" w:color="auto"/>
        <w:bottom w:val="none" w:sz="0" w:space="0" w:color="auto"/>
        <w:right w:val="none" w:sz="0" w:space="0" w:color="auto"/>
      </w:divBdr>
    </w:div>
    <w:div w:id="742527035">
      <w:bodyDiv w:val="1"/>
      <w:marLeft w:val="0"/>
      <w:marRight w:val="0"/>
      <w:marTop w:val="0"/>
      <w:marBottom w:val="0"/>
      <w:divBdr>
        <w:top w:val="none" w:sz="0" w:space="0" w:color="auto"/>
        <w:left w:val="none" w:sz="0" w:space="0" w:color="auto"/>
        <w:bottom w:val="none" w:sz="0" w:space="0" w:color="auto"/>
        <w:right w:val="none" w:sz="0" w:space="0" w:color="auto"/>
      </w:divBdr>
    </w:div>
    <w:div w:id="870605597">
      <w:bodyDiv w:val="1"/>
      <w:marLeft w:val="0"/>
      <w:marRight w:val="0"/>
      <w:marTop w:val="0"/>
      <w:marBottom w:val="0"/>
      <w:divBdr>
        <w:top w:val="none" w:sz="0" w:space="0" w:color="auto"/>
        <w:left w:val="none" w:sz="0" w:space="0" w:color="auto"/>
        <w:bottom w:val="none" w:sz="0" w:space="0" w:color="auto"/>
        <w:right w:val="none" w:sz="0" w:space="0" w:color="auto"/>
      </w:divBdr>
      <w:divsChild>
        <w:div w:id="1370303856">
          <w:marLeft w:val="0"/>
          <w:marRight w:val="0"/>
          <w:marTop w:val="0"/>
          <w:marBottom w:val="0"/>
          <w:divBdr>
            <w:top w:val="none" w:sz="0" w:space="0" w:color="auto"/>
            <w:left w:val="none" w:sz="0" w:space="0" w:color="auto"/>
            <w:bottom w:val="none" w:sz="0" w:space="0" w:color="auto"/>
            <w:right w:val="none" w:sz="0" w:space="0" w:color="auto"/>
          </w:divBdr>
        </w:div>
      </w:divsChild>
    </w:div>
    <w:div w:id="878130644">
      <w:bodyDiv w:val="1"/>
      <w:marLeft w:val="0"/>
      <w:marRight w:val="0"/>
      <w:marTop w:val="0"/>
      <w:marBottom w:val="0"/>
      <w:divBdr>
        <w:top w:val="none" w:sz="0" w:space="0" w:color="auto"/>
        <w:left w:val="none" w:sz="0" w:space="0" w:color="auto"/>
        <w:bottom w:val="none" w:sz="0" w:space="0" w:color="auto"/>
        <w:right w:val="none" w:sz="0" w:space="0" w:color="auto"/>
      </w:divBdr>
    </w:div>
    <w:div w:id="943457304">
      <w:bodyDiv w:val="1"/>
      <w:marLeft w:val="0"/>
      <w:marRight w:val="0"/>
      <w:marTop w:val="0"/>
      <w:marBottom w:val="0"/>
      <w:divBdr>
        <w:top w:val="none" w:sz="0" w:space="0" w:color="auto"/>
        <w:left w:val="none" w:sz="0" w:space="0" w:color="auto"/>
        <w:bottom w:val="none" w:sz="0" w:space="0" w:color="auto"/>
        <w:right w:val="none" w:sz="0" w:space="0" w:color="auto"/>
      </w:divBdr>
    </w:div>
    <w:div w:id="951090704">
      <w:bodyDiv w:val="1"/>
      <w:marLeft w:val="0"/>
      <w:marRight w:val="0"/>
      <w:marTop w:val="0"/>
      <w:marBottom w:val="0"/>
      <w:divBdr>
        <w:top w:val="none" w:sz="0" w:space="0" w:color="auto"/>
        <w:left w:val="none" w:sz="0" w:space="0" w:color="auto"/>
        <w:bottom w:val="none" w:sz="0" w:space="0" w:color="auto"/>
        <w:right w:val="none" w:sz="0" w:space="0" w:color="auto"/>
      </w:divBdr>
    </w:div>
    <w:div w:id="990908640">
      <w:bodyDiv w:val="1"/>
      <w:marLeft w:val="0"/>
      <w:marRight w:val="0"/>
      <w:marTop w:val="0"/>
      <w:marBottom w:val="0"/>
      <w:divBdr>
        <w:top w:val="none" w:sz="0" w:space="0" w:color="auto"/>
        <w:left w:val="none" w:sz="0" w:space="0" w:color="auto"/>
        <w:bottom w:val="none" w:sz="0" w:space="0" w:color="auto"/>
        <w:right w:val="none" w:sz="0" w:space="0" w:color="auto"/>
      </w:divBdr>
    </w:div>
    <w:div w:id="1046488468">
      <w:bodyDiv w:val="1"/>
      <w:marLeft w:val="0"/>
      <w:marRight w:val="0"/>
      <w:marTop w:val="0"/>
      <w:marBottom w:val="0"/>
      <w:divBdr>
        <w:top w:val="none" w:sz="0" w:space="0" w:color="auto"/>
        <w:left w:val="none" w:sz="0" w:space="0" w:color="auto"/>
        <w:bottom w:val="none" w:sz="0" w:space="0" w:color="auto"/>
        <w:right w:val="none" w:sz="0" w:space="0" w:color="auto"/>
      </w:divBdr>
    </w:div>
    <w:div w:id="1129475106">
      <w:bodyDiv w:val="1"/>
      <w:marLeft w:val="0"/>
      <w:marRight w:val="0"/>
      <w:marTop w:val="0"/>
      <w:marBottom w:val="0"/>
      <w:divBdr>
        <w:top w:val="none" w:sz="0" w:space="0" w:color="auto"/>
        <w:left w:val="none" w:sz="0" w:space="0" w:color="auto"/>
        <w:bottom w:val="none" w:sz="0" w:space="0" w:color="auto"/>
        <w:right w:val="none" w:sz="0" w:space="0" w:color="auto"/>
      </w:divBdr>
    </w:div>
    <w:div w:id="1147556256">
      <w:bodyDiv w:val="1"/>
      <w:marLeft w:val="0"/>
      <w:marRight w:val="0"/>
      <w:marTop w:val="0"/>
      <w:marBottom w:val="0"/>
      <w:divBdr>
        <w:top w:val="none" w:sz="0" w:space="0" w:color="auto"/>
        <w:left w:val="none" w:sz="0" w:space="0" w:color="auto"/>
        <w:bottom w:val="none" w:sz="0" w:space="0" w:color="auto"/>
        <w:right w:val="none" w:sz="0" w:space="0" w:color="auto"/>
      </w:divBdr>
    </w:div>
    <w:div w:id="1191070727">
      <w:bodyDiv w:val="1"/>
      <w:marLeft w:val="0"/>
      <w:marRight w:val="0"/>
      <w:marTop w:val="0"/>
      <w:marBottom w:val="0"/>
      <w:divBdr>
        <w:top w:val="none" w:sz="0" w:space="0" w:color="auto"/>
        <w:left w:val="none" w:sz="0" w:space="0" w:color="auto"/>
        <w:bottom w:val="none" w:sz="0" w:space="0" w:color="auto"/>
        <w:right w:val="none" w:sz="0" w:space="0" w:color="auto"/>
      </w:divBdr>
    </w:div>
    <w:div w:id="1347055386">
      <w:bodyDiv w:val="1"/>
      <w:marLeft w:val="0"/>
      <w:marRight w:val="0"/>
      <w:marTop w:val="0"/>
      <w:marBottom w:val="0"/>
      <w:divBdr>
        <w:top w:val="none" w:sz="0" w:space="0" w:color="auto"/>
        <w:left w:val="none" w:sz="0" w:space="0" w:color="auto"/>
        <w:bottom w:val="none" w:sz="0" w:space="0" w:color="auto"/>
        <w:right w:val="none" w:sz="0" w:space="0" w:color="auto"/>
      </w:divBdr>
    </w:div>
    <w:div w:id="1401437322">
      <w:bodyDiv w:val="1"/>
      <w:marLeft w:val="0"/>
      <w:marRight w:val="0"/>
      <w:marTop w:val="0"/>
      <w:marBottom w:val="0"/>
      <w:divBdr>
        <w:top w:val="none" w:sz="0" w:space="0" w:color="auto"/>
        <w:left w:val="none" w:sz="0" w:space="0" w:color="auto"/>
        <w:bottom w:val="none" w:sz="0" w:space="0" w:color="auto"/>
        <w:right w:val="none" w:sz="0" w:space="0" w:color="auto"/>
      </w:divBdr>
    </w:div>
    <w:div w:id="1457480235">
      <w:bodyDiv w:val="1"/>
      <w:marLeft w:val="0"/>
      <w:marRight w:val="0"/>
      <w:marTop w:val="0"/>
      <w:marBottom w:val="0"/>
      <w:divBdr>
        <w:top w:val="none" w:sz="0" w:space="0" w:color="auto"/>
        <w:left w:val="none" w:sz="0" w:space="0" w:color="auto"/>
        <w:bottom w:val="none" w:sz="0" w:space="0" w:color="auto"/>
        <w:right w:val="none" w:sz="0" w:space="0" w:color="auto"/>
      </w:divBdr>
      <w:divsChild>
        <w:div w:id="1218201834">
          <w:marLeft w:val="0"/>
          <w:marRight w:val="0"/>
          <w:marTop w:val="0"/>
          <w:marBottom w:val="0"/>
          <w:divBdr>
            <w:top w:val="none" w:sz="0" w:space="0" w:color="auto"/>
            <w:left w:val="none" w:sz="0" w:space="0" w:color="auto"/>
            <w:bottom w:val="none" w:sz="0" w:space="0" w:color="auto"/>
            <w:right w:val="none" w:sz="0" w:space="0" w:color="auto"/>
          </w:divBdr>
        </w:div>
      </w:divsChild>
    </w:div>
    <w:div w:id="1467703773">
      <w:bodyDiv w:val="1"/>
      <w:marLeft w:val="0"/>
      <w:marRight w:val="0"/>
      <w:marTop w:val="0"/>
      <w:marBottom w:val="0"/>
      <w:divBdr>
        <w:top w:val="none" w:sz="0" w:space="0" w:color="auto"/>
        <w:left w:val="none" w:sz="0" w:space="0" w:color="auto"/>
        <w:bottom w:val="none" w:sz="0" w:space="0" w:color="auto"/>
        <w:right w:val="none" w:sz="0" w:space="0" w:color="auto"/>
      </w:divBdr>
    </w:div>
    <w:div w:id="1471097845">
      <w:bodyDiv w:val="1"/>
      <w:marLeft w:val="0"/>
      <w:marRight w:val="0"/>
      <w:marTop w:val="0"/>
      <w:marBottom w:val="0"/>
      <w:divBdr>
        <w:top w:val="none" w:sz="0" w:space="0" w:color="auto"/>
        <w:left w:val="none" w:sz="0" w:space="0" w:color="auto"/>
        <w:bottom w:val="none" w:sz="0" w:space="0" w:color="auto"/>
        <w:right w:val="none" w:sz="0" w:space="0" w:color="auto"/>
      </w:divBdr>
      <w:divsChild>
        <w:div w:id="1586527056">
          <w:marLeft w:val="0"/>
          <w:marRight w:val="0"/>
          <w:marTop w:val="0"/>
          <w:marBottom w:val="0"/>
          <w:divBdr>
            <w:top w:val="none" w:sz="0" w:space="0" w:color="auto"/>
            <w:left w:val="none" w:sz="0" w:space="0" w:color="auto"/>
            <w:bottom w:val="none" w:sz="0" w:space="0" w:color="auto"/>
            <w:right w:val="none" w:sz="0" w:space="0" w:color="auto"/>
          </w:divBdr>
        </w:div>
      </w:divsChild>
    </w:div>
    <w:div w:id="1601714863">
      <w:bodyDiv w:val="1"/>
      <w:marLeft w:val="0"/>
      <w:marRight w:val="0"/>
      <w:marTop w:val="0"/>
      <w:marBottom w:val="0"/>
      <w:divBdr>
        <w:top w:val="none" w:sz="0" w:space="0" w:color="auto"/>
        <w:left w:val="none" w:sz="0" w:space="0" w:color="auto"/>
        <w:bottom w:val="none" w:sz="0" w:space="0" w:color="auto"/>
        <w:right w:val="none" w:sz="0" w:space="0" w:color="auto"/>
      </w:divBdr>
    </w:div>
    <w:div w:id="1607425383">
      <w:bodyDiv w:val="1"/>
      <w:marLeft w:val="0"/>
      <w:marRight w:val="0"/>
      <w:marTop w:val="0"/>
      <w:marBottom w:val="0"/>
      <w:divBdr>
        <w:top w:val="none" w:sz="0" w:space="0" w:color="auto"/>
        <w:left w:val="none" w:sz="0" w:space="0" w:color="auto"/>
        <w:bottom w:val="none" w:sz="0" w:space="0" w:color="auto"/>
        <w:right w:val="none" w:sz="0" w:space="0" w:color="auto"/>
      </w:divBdr>
      <w:divsChild>
        <w:div w:id="1901473267">
          <w:marLeft w:val="0"/>
          <w:marRight w:val="0"/>
          <w:marTop w:val="0"/>
          <w:marBottom w:val="0"/>
          <w:divBdr>
            <w:top w:val="none" w:sz="0" w:space="0" w:color="auto"/>
            <w:left w:val="none" w:sz="0" w:space="0" w:color="auto"/>
            <w:bottom w:val="none" w:sz="0" w:space="0" w:color="auto"/>
            <w:right w:val="none" w:sz="0" w:space="0" w:color="auto"/>
          </w:divBdr>
        </w:div>
      </w:divsChild>
    </w:div>
    <w:div w:id="1632787383">
      <w:bodyDiv w:val="1"/>
      <w:marLeft w:val="0"/>
      <w:marRight w:val="0"/>
      <w:marTop w:val="0"/>
      <w:marBottom w:val="0"/>
      <w:divBdr>
        <w:top w:val="none" w:sz="0" w:space="0" w:color="auto"/>
        <w:left w:val="none" w:sz="0" w:space="0" w:color="auto"/>
        <w:bottom w:val="none" w:sz="0" w:space="0" w:color="auto"/>
        <w:right w:val="none" w:sz="0" w:space="0" w:color="auto"/>
      </w:divBdr>
    </w:div>
    <w:div w:id="1671638704">
      <w:bodyDiv w:val="1"/>
      <w:marLeft w:val="0"/>
      <w:marRight w:val="0"/>
      <w:marTop w:val="0"/>
      <w:marBottom w:val="0"/>
      <w:divBdr>
        <w:top w:val="none" w:sz="0" w:space="0" w:color="auto"/>
        <w:left w:val="none" w:sz="0" w:space="0" w:color="auto"/>
        <w:bottom w:val="none" w:sz="0" w:space="0" w:color="auto"/>
        <w:right w:val="none" w:sz="0" w:space="0" w:color="auto"/>
      </w:divBdr>
    </w:div>
    <w:div w:id="1703895476">
      <w:bodyDiv w:val="1"/>
      <w:marLeft w:val="0"/>
      <w:marRight w:val="0"/>
      <w:marTop w:val="0"/>
      <w:marBottom w:val="0"/>
      <w:divBdr>
        <w:top w:val="none" w:sz="0" w:space="0" w:color="auto"/>
        <w:left w:val="none" w:sz="0" w:space="0" w:color="auto"/>
        <w:bottom w:val="none" w:sz="0" w:space="0" w:color="auto"/>
        <w:right w:val="none" w:sz="0" w:space="0" w:color="auto"/>
      </w:divBdr>
    </w:div>
    <w:div w:id="1857696492">
      <w:bodyDiv w:val="1"/>
      <w:marLeft w:val="0"/>
      <w:marRight w:val="0"/>
      <w:marTop w:val="0"/>
      <w:marBottom w:val="0"/>
      <w:divBdr>
        <w:top w:val="none" w:sz="0" w:space="0" w:color="auto"/>
        <w:left w:val="none" w:sz="0" w:space="0" w:color="auto"/>
        <w:bottom w:val="none" w:sz="0" w:space="0" w:color="auto"/>
        <w:right w:val="none" w:sz="0" w:space="0" w:color="auto"/>
      </w:divBdr>
    </w:div>
    <w:div w:id="1893225559">
      <w:bodyDiv w:val="1"/>
      <w:marLeft w:val="0"/>
      <w:marRight w:val="0"/>
      <w:marTop w:val="0"/>
      <w:marBottom w:val="0"/>
      <w:divBdr>
        <w:top w:val="none" w:sz="0" w:space="0" w:color="auto"/>
        <w:left w:val="none" w:sz="0" w:space="0" w:color="auto"/>
        <w:bottom w:val="none" w:sz="0" w:space="0" w:color="auto"/>
        <w:right w:val="none" w:sz="0" w:space="0" w:color="auto"/>
      </w:divBdr>
    </w:div>
    <w:div w:id="1917593687">
      <w:bodyDiv w:val="1"/>
      <w:marLeft w:val="0"/>
      <w:marRight w:val="0"/>
      <w:marTop w:val="0"/>
      <w:marBottom w:val="0"/>
      <w:divBdr>
        <w:top w:val="none" w:sz="0" w:space="0" w:color="auto"/>
        <w:left w:val="none" w:sz="0" w:space="0" w:color="auto"/>
        <w:bottom w:val="none" w:sz="0" w:space="0" w:color="auto"/>
        <w:right w:val="none" w:sz="0" w:space="0" w:color="auto"/>
      </w:divBdr>
    </w:div>
    <w:div w:id="1999726734">
      <w:bodyDiv w:val="1"/>
      <w:marLeft w:val="0"/>
      <w:marRight w:val="0"/>
      <w:marTop w:val="0"/>
      <w:marBottom w:val="0"/>
      <w:divBdr>
        <w:top w:val="none" w:sz="0" w:space="0" w:color="auto"/>
        <w:left w:val="none" w:sz="0" w:space="0" w:color="auto"/>
        <w:bottom w:val="none" w:sz="0" w:space="0" w:color="auto"/>
        <w:right w:val="none" w:sz="0" w:space="0" w:color="auto"/>
      </w:divBdr>
    </w:div>
    <w:div w:id="2003774260">
      <w:bodyDiv w:val="1"/>
      <w:marLeft w:val="0"/>
      <w:marRight w:val="0"/>
      <w:marTop w:val="0"/>
      <w:marBottom w:val="0"/>
      <w:divBdr>
        <w:top w:val="none" w:sz="0" w:space="0" w:color="auto"/>
        <w:left w:val="none" w:sz="0" w:space="0" w:color="auto"/>
        <w:bottom w:val="none" w:sz="0" w:space="0" w:color="auto"/>
        <w:right w:val="none" w:sz="0" w:space="0" w:color="auto"/>
      </w:divBdr>
    </w:div>
    <w:div w:id="2099859639">
      <w:bodyDiv w:val="1"/>
      <w:marLeft w:val="0"/>
      <w:marRight w:val="0"/>
      <w:marTop w:val="0"/>
      <w:marBottom w:val="0"/>
      <w:divBdr>
        <w:top w:val="none" w:sz="0" w:space="0" w:color="auto"/>
        <w:left w:val="none" w:sz="0" w:space="0" w:color="auto"/>
        <w:bottom w:val="none" w:sz="0" w:space="0" w:color="auto"/>
        <w:right w:val="none" w:sz="0" w:space="0" w:color="auto"/>
      </w:divBdr>
    </w:div>
    <w:div w:id="213964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mailto:tech@itowndesign.com"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sales@itowndesign.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vet.newforce.us/cgi-bin/simstatus.cgi?status=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rry@itowndesign.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mailto:david@itowndesign.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B5F4B-1452-4980-8FB4-B312AE095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36</Pages>
  <Words>5008</Words>
  <Characters>28550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10/28/2001</vt:lpstr>
    </vt:vector>
  </TitlesOfParts>
  <Company>Hewlett-Packard Company</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10/28/2001</dc:title>
  <dc:creator>Kevin Dougherty</dc:creator>
  <cp:lastModifiedBy>David Weiner</cp:lastModifiedBy>
  <cp:revision>27</cp:revision>
  <cp:lastPrinted>2019-05-10T19:22:00Z</cp:lastPrinted>
  <dcterms:created xsi:type="dcterms:W3CDTF">2019-05-10T19:23:00Z</dcterms:created>
  <dcterms:modified xsi:type="dcterms:W3CDTF">2025-04-30T20:39:00Z</dcterms:modified>
</cp:coreProperties>
</file>